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7BD8" w:rsidRDefault="00AC087C">
      <w:pPr>
        <w:spacing w:before="2"/>
      </w:pPr>
      <w:r>
        <w:rPr>
          <w:noProof/>
        </w:rPr>
        <w:drawing>
          <wp:inline distT="0" distB="0" distL="0" distR="0">
            <wp:extent cx="6301649" cy="1808488"/>
            <wp:effectExtent l="0" t="0" r="4445" b="127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6303974" cy="18091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BD8" w:rsidRDefault="00297BD8">
      <w:pPr>
        <w:spacing w:before="9" w:line="100" w:lineRule="exact"/>
        <w:rPr>
          <w:sz w:val="10"/>
          <w:szCs w:val="10"/>
        </w:rPr>
      </w:pPr>
    </w:p>
    <w:p w:rsidR="00297BD8" w:rsidRDefault="00297BD8">
      <w:pPr>
        <w:spacing w:line="200" w:lineRule="exact"/>
      </w:pPr>
    </w:p>
    <w:p w:rsidR="00297BD8" w:rsidRDefault="00297BD8">
      <w:pPr>
        <w:spacing w:line="200" w:lineRule="exact"/>
      </w:pPr>
    </w:p>
    <w:p w:rsidR="00297BD8" w:rsidRDefault="00297BD8">
      <w:pPr>
        <w:spacing w:line="200" w:lineRule="exact"/>
      </w:pPr>
    </w:p>
    <w:p w:rsidR="00297BD8" w:rsidRDefault="00297BD8">
      <w:pPr>
        <w:spacing w:line="200" w:lineRule="exact"/>
      </w:pPr>
    </w:p>
    <w:p w:rsidR="00297BD8" w:rsidRDefault="00297BD8">
      <w:pPr>
        <w:spacing w:line="200" w:lineRule="exact"/>
      </w:pPr>
    </w:p>
    <w:p w:rsidR="00297BD8" w:rsidRDefault="00297BD8">
      <w:pPr>
        <w:spacing w:line="200" w:lineRule="exact"/>
      </w:pPr>
    </w:p>
    <w:p w:rsidR="00297BD8" w:rsidRDefault="00297BD8">
      <w:pPr>
        <w:spacing w:line="200" w:lineRule="exact"/>
      </w:pPr>
    </w:p>
    <w:p w:rsidR="00297BD8" w:rsidRDefault="00297BD8">
      <w:pPr>
        <w:spacing w:line="200" w:lineRule="exact"/>
      </w:pPr>
    </w:p>
    <w:p w:rsidR="00297BD8" w:rsidRDefault="00297BD8">
      <w:pPr>
        <w:spacing w:line="200" w:lineRule="exact"/>
      </w:pPr>
    </w:p>
    <w:p w:rsidR="00297BD8" w:rsidRDefault="00297BD8">
      <w:pPr>
        <w:spacing w:line="200" w:lineRule="exact"/>
      </w:pPr>
    </w:p>
    <w:p w:rsidR="00297BD8" w:rsidRDefault="00297BD8">
      <w:pPr>
        <w:spacing w:line="200" w:lineRule="exact"/>
      </w:pPr>
    </w:p>
    <w:p w:rsidR="00297BD8" w:rsidRDefault="00297BD8">
      <w:pPr>
        <w:spacing w:line="200" w:lineRule="exact"/>
      </w:pPr>
    </w:p>
    <w:p w:rsidR="00297BD8" w:rsidRDefault="00297BD8">
      <w:pPr>
        <w:spacing w:line="200" w:lineRule="exact"/>
      </w:pPr>
    </w:p>
    <w:p w:rsidR="00297BD8" w:rsidRDefault="00297BD8">
      <w:pPr>
        <w:spacing w:line="200" w:lineRule="exact"/>
      </w:pPr>
    </w:p>
    <w:p w:rsidR="00297BD8" w:rsidRDefault="00297BD8">
      <w:pPr>
        <w:spacing w:line="200" w:lineRule="exact"/>
      </w:pPr>
    </w:p>
    <w:p w:rsidR="00297BD8" w:rsidRDefault="00297BD8">
      <w:pPr>
        <w:spacing w:line="200" w:lineRule="exact"/>
      </w:pPr>
    </w:p>
    <w:p w:rsidR="00297BD8" w:rsidRDefault="00297BD8">
      <w:pPr>
        <w:spacing w:line="200" w:lineRule="exact"/>
      </w:pPr>
    </w:p>
    <w:p w:rsidR="00297BD8" w:rsidRDefault="00297BD8">
      <w:pPr>
        <w:spacing w:line="200" w:lineRule="exact"/>
      </w:pPr>
    </w:p>
    <w:p w:rsidR="00297BD8" w:rsidRDefault="00297BD8">
      <w:pPr>
        <w:spacing w:line="200" w:lineRule="exact"/>
      </w:pPr>
    </w:p>
    <w:p w:rsidR="00297BD8" w:rsidRDefault="00297BD8">
      <w:pPr>
        <w:spacing w:line="200" w:lineRule="exact"/>
      </w:pPr>
    </w:p>
    <w:p w:rsidR="00297BD8" w:rsidRDefault="00297BD8">
      <w:pPr>
        <w:spacing w:line="200" w:lineRule="exact"/>
      </w:pPr>
    </w:p>
    <w:p w:rsidR="00297BD8" w:rsidRDefault="00297BD8">
      <w:pPr>
        <w:spacing w:line="200" w:lineRule="exact"/>
      </w:pPr>
    </w:p>
    <w:p w:rsidR="00297BD8" w:rsidRDefault="00297BD8">
      <w:pPr>
        <w:spacing w:line="200" w:lineRule="exact"/>
      </w:pPr>
    </w:p>
    <w:p w:rsidR="00297BD8" w:rsidRDefault="00297BD8">
      <w:pPr>
        <w:spacing w:line="200" w:lineRule="exact"/>
      </w:pPr>
    </w:p>
    <w:p w:rsidR="00297BD8" w:rsidRDefault="00297BD8">
      <w:pPr>
        <w:spacing w:line="200" w:lineRule="exact"/>
      </w:pPr>
    </w:p>
    <w:p w:rsidR="00297BD8" w:rsidRDefault="00297BD8">
      <w:pPr>
        <w:spacing w:line="200" w:lineRule="exact"/>
      </w:pPr>
    </w:p>
    <w:p w:rsidR="00297BD8" w:rsidRDefault="00297BD8">
      <w:pPr>
        <w:spacing w:line="200" w:lineRule="exact"/>
      </w:pPr>
    </w:p>
    <w:p w:rsidR="00297BD8" w:rsidRDefault="00297BD8">
      <w:pPr>
        <w:spacing w:line="200" w:lineRule="exact"/>
      </w:pPr>
    </w:p>
    <w:p w:rsidR="00297BD8" w:rsidRDefault="00297BD8">
      <w:pPr>
        <w:spacing w:line="200" w:lineRule="exact"/>
      </w:pPr>
    </w:p>
    <w:p w:rsidR="00297BD8" w:rsidRDefault="00AC087C">
      <w:pPr>
        <w:spacing w:line="600" w:lineRule="exact"/>
      </w:pPr>
      <w:r>
        <w:rPr>
          <w:color w:val="999999"/>
          <w:w w:val="117"/>
          <w:sz w:val="54"/>
          <w:szCs w:val="54"/>
        </w:rPr>
        <w:t>O</w:t>
      </w:r>
      <w:r>
        <w:rPr>
          <w:color w:val="999999"/>
          <w:spacing w:val="-13"/>
          <w:w w:val="117"/>
          <w:sz w:val="54"/>
          <w:szCs w:val="54"/>
        </w:rPr>
        <w:t>r</w:t>
      </w:r>
      <w:r>
        <w:rPr>
          <w:color w:val="999999"/>
          <w:w w:val="117"/>
          <w:sz w:val="54"/>
          <w:szCs w:val="54"/>
        </w:rPr>
        <w:t>acle</w:t>
      </w:r>
      <w:r>
        <w:rPr>
          <w:color w:val="999999"/>
          <w:spacing w:val="-20"/>
          <w:w w:val="117"/>
          <w:sz w:val="54"/>
          <w:szCs w:val="54"/>
        </w:rPr>
        <w:t xml:space="preserve"> </w:t>
      </w:r>
      <w:r>
        <w:rPr>
          <w:color w:val="999999"/>
          <w:w w:val="117"/>
          <w:sz w:val="54"/>
          <w:szCs w:val="54"/>
        </w:rPr>
        <w:t xml:space="preserve">Cartridge </w:t>
      </w:r>
      <w:r>
        <w:rPr>
          <w:color w:val="999999"/>
          <w:spacing w:val="-32"/>
          <w:sz w:val="54"/>
          <w:szCs w:val="54"/>
        </w:rPr>
        <w:t>W</w:t>
      </w:r>
      <w:r>
        <w:rPr>
          <w:color w:val="999999"/>
          <w:sz w:val="54"/>
          <w:szCs w:val="54"/>
        </w:rPr>
        <w:t>AS</w:t>
      </w:r>
      <w:r>
        <w:rPr>
          <w:color w:val="999999"/>
          <w:spacing w:val="39"/>
          <w:sz w:val="54"/>
          <w:szCs w:val="54"/>
        </w:rPr>
        <w:t xml:space="preserve"> </w:t>
      </w:r>
      <w:r>
        <w:rPr>
          <w:color w:val="999999"/>
          <w:w w:val="119"/>
          <w:sz w:val="54"/>
          <w:szCs w:val="54"/>
        </w:rPr>
        <w:t xml:space="preserve">Datasource </w:t>
      </w:r>
      <w:r>
        <w:rPr>
          <w:color w:val="999999"/>
          <w:w w:val="116"/>
          <w:sz w:val="54"/>
          <w:szCs w:val="54"/>
        </w:rPr>
        <w:t>Configu</w:t>
      </w:r>
      <w:r>
        <w:rPr>
          <w:color w:val="999999"/>
          <w:spacing w:val="-14"/>
          <w:w w:val="116"/>
          <w:sz w:val="54"/>
          <w:szCs w:val="54"/>
        </w:rPr>
        <w:t>r</w:t>
      </w:r>
      <w:r>
        <w:rPr>
          <w:color w:val="999999"/>
          <w:w w:val="116"/>
          <w:sz w:val="54"/>
          <w:szCs w:val="54"/>
        </w:rPr>
        <w:t>ation</w:t>
      </w:r>
      <w:r>
        <w:rPr>
          <w:color w:val="999999"/>
          <w:spacing w:val="40"/>
          <w:w w:val="116"/>
          <w:sz w:val="54"/>
          <w:szCs w:val="54"/>
        </w:rPr>
        <w:t xml:space="preserve"> </w:t>
      </w:r>
      <w:r>
        <w:rPr>
          <w:color w:val="999999"/>
          <w:w w:val="116"/>
          <w:sz w:val="54"/>
          <w:szCs w:val="54"/>
        </w:rPr>
        <w:t>Guide</w:t>
      </w:r>
    </w:p>
    <w:p w:rsidR="00297BD8" w:rsidRDefault="00AC087C">
      <w:pPr>
        <w:spacing w:before="62"/>
        <w:jc w:val="right"/>
        <w:sectPr w:rsidR="00297BD8">
          <w:pgSz w:w="12240" w:h="15840"/>
          <w:pgMar w:top="1134" w:right="1134" w:bottom="1134" w:left="1134" w:header="0" w:footer="0" w:gutter="0"/>
          <w:cols w:space="720"/>
          <w:formProt w:val="0"/>
          <w:docGrid w:linePitch="312" w:charSpace="2047"/>
        </w:sectPr>
      </w:pPr>
      <w:r>
        <w:rPr>
          <w:b/>
          <w:i/>
          <w:color w:val="333333"/>
          <w:sz w:val="36"/>
          <w:szCs w:val="36"/>
        </w:rPr>
        <w:t>PRE</w:t>
      </w:r>
      <w:r>
        <w:rPr>
          <w:b/>
          <w:i/>
          <w:color w:val="333333"/>
          <w:spacing w:val="-18"/>
          <w:sz w:val="36"/>
          <w:szCs w:val="36"/>
        </w:rPr>
        <w:t>P</w:t>
      </w:r>
      <w:r>
        <w:rPr>
          <w:b/>
          <w:i/>
          <w:color w:val="333333"/>
          <w:sz w:val="36"/>
          <w:szCs w:val="36"/>
        </w:rPr>
        <w:t>ARED</w:t>
      </w:r>
      <w:r>
        <w:rPr>
          <w:b/>
          <w:i/>
          <w:color w:val="333333"/>
          <w:spacing w:val="89"/>
          <w:sz w:val="36"/>
          <w:szCs w:val="36"/>
        </w:rPr>
        <w:t xml:space="preserve"> </w:t>
      </w:r>
      <w:r>
        <w:rPr>
          <w:b/>
          <w:i/>
          <w:color w:val="333333"/>
          <w:sz w:val="36"/>
          <w:szCs w:val="36"/>
        </w:rPr>
        <w:t>FOR</w:t>
      </w:r>
      <w:r>
        <w:rPr>
          <w:b/>
          <w:i/>
          <w:color w:val="333333"/>
          <w:spacing w:val="25"/>
          <w:sz w:val="36"/>
          <w:szCs w:val="36"/>
        </w:rPr>
        <w:t xml:space="preserve"> </w:t>
      </w:r>
      <w:r>
        <w:rPr>
          <w:b/>
          <w:i/>
          <w:color w:val="333333"/>
          <w:sz w:val="36"/>
          <w:szCs w:val="36"/>
        </w:rPr>
        <w:t>-</w:t>
      </w:r>
      <w:r>
        <w:rPr>
          <w:b/>
          <w:i/>
          <w:color w:val="333333"/>
          <w:spacing w:val="-5"/>
          <w:sz w:val="36"/>
          <w:szCs w:val="36"/>
        </w:rPr>
        <w:t xml:space="preserve"> </w:t>
      </w:r>
      <w:r>
        <w:rPr>
          <w:b/>
          <w:i/>
          <w:color w:val="333333"/>
          <w:w w:val="102"/>
          <w:sz w:val="36"/>
          <w:szCs w:val="36"/>
        </w:rPr>
        <w:t>FRIT</w:t>
      </w:r>
    </w:p>
    <w:p w:rsidR="00297BD8" w:rsidRDefault="00AC087C">
      <w:pPr>
        <w:spacing w:before="41"/>
        <w:ind w:left="105"/>
        <w:rPr>
          <w:sz w:val="44"/>
          <w:szCs w:val="44"/>
        </w:rPr>
      </w:pPr>
      <w:r>
        <w:rPr>
          <w:b/>
          <w:color w:val="333333"/>
          <w:spacing w:val="-15"/>
          <w:w w:val="115"/>
          <w:sz w:val="44"/>
          <w:szCs w:val="44"/>
        </w:rPr>
        <w:lastRenderedPageBreak/>
        <w:t>T</w:t>
      </w:r>
      <w:r>
        <w:rPr>
          <w:b/>
          <w:color w:val="333333"/>
          <w:w w:val="115"/>
          <w:sz w:val="44"/>
          <w:szCs w:val="44"/>
        </w:rPr>
        <w:t>able</w:t>
      </w:r>
      <w:r>
        <w:rPr>
          <w:b/>
          <w:color w:val="333333"/>
          <w:spacing w:val="-7"/>
          <w:w w:val="115"/>
          <w:sz w:val="44"/>
          <w:szCs w:val="44"/>
        </w:rPr>
        <w:t xml:space="preserve"> </w:t>
      </w:r>
      <w:r>
        <w:rPr>
          <w:b/>
          <w:color w:val="333333"/>
          <w:sz w:val="44"/>
          <w:szCs w:val="44"/>
        </w:rPr>
        <w:t>of</w:t>
      </w:r>
      <w:r>
        <w:rPr>
          <w:b/>
          <w:color w:val="333333"/>
          <w:spacing w:val="85"/>
          <w:sz w:val="44"/>
          <w:szCs w:val="44"/>
        </w:rPr>
        <w:t xml:space="preserve"> </w:t>
      </w:r>
      <w:r>
        <w:rPr>
          <w:b/>
          <w:color w:val="333333"/>
          <w:w w:val="116"/>
          <w:sz w:val="44"/>
          <w:szCs w:val="44"/>
        </w:rPr>
        <w:t>Contents</w:t>
      </w:r>
    </w:p>
    <w:p w:rsidR="00297BD8" w:rsidRDefault="00297BD8">
      <w:pPr>
        <w:spacing w:before="10" w:line="100" w:lineRule="exact"/>
        <w:rPr>
          <w:sz w:val="11"/>
          <w:szCs w:val="11"/>
        </w:rPr>
      </w:pPr>
    </w:p>
    <w:p w:rsidR="00297BD8" w:rsidRDefault="00297BD8">
      <w:pPr>
        <w:spacing w:line="200" w:lineRule="exact"/>
      </w:pPr>
    </w:p>
    <w:p w:rsidR="00297BD8" w:rsidRDefault="00AC087C">
      <w:pPr>
        <w:ind w:left="105"/>
        <w:rPr>
          <w:sz w:val="21"/>
          <w:szCs w:val="21"/>
        </w:rPr>
      </w:pPr>
      <w:r>
        <w:rPr>
          <w:color w:val="333333"/>
          <w:sz w:val="21"/>
          <w:szCs w:val="21"/>
        </w:rPr>
        <w:t>1.</w:t>
      </w:r>
      <w:r>
        <w:rPr>
          <w:color w:val="333333"/>
          <w:spacing w:val="13"/>
          <w:sz w:val="21"/>
          <w:szCs w:val="21"/>
        </w:rPr>
        <w:t xml:space="preserve"> </w:t>
      </w:r>
      <w:r>
        <w:rPr>
          <w:color w:val="333333"/>
          <w:spacing w:val="-5"/>
          <w:w w:val="114"/>
          <w:sz w:val="21"/>
          <w:szCs w:val="21"/>
        </w:rPr>
        <w:t>S</w:t>
      </w:r>
      <w:r>
        <w:rPr>
          <w:color w:val="333333"/>
          <w:w w:val="114"/>
          <w:sz w:val="21"/>
          <w:szCs w:val="21"/>
        </w:rPr>
        <w:t>ynopsis</w:t>
      </w:r>
      <w:r>
        <w:rPr>
          <w:color w:val="333333"/>
          <w:spacing w:val="25"/>
          <w:w w:val="114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30"/>
          <w:sz w:val="21"/>
          <w:szCs w:val="21"/>
        </w:rPr>
        <w:t xml:space="preserve"> </w:t>
      </w:r>
      <w:r>
        <w:rPr>
          <w:color w:val="333333"/>
          <w:w w:val="111"/>
          <w:sz w:val="21"/>
          <w:szCs w:val="21"/>
        </w:rPr>
        <w:t>1</w:t>
      </w:r>
    </w:p>
    <w:p w:rsidR="00297BD8" w:rsidRDefault="00297BD8">
      <w:pPr>
        <w:spacing w:before="8" w:line="120" w:lineRule="exact"/>
        <w:rPr>
          <w:sz w:val="12"/>
          <w:szCs w:val="12"/>
        </w:rPr>
      </w:pPr>
    </w:p>
    <w:p w:rsidR="00297BD8" w:rsidRDefault="00AC087C">
      <w:pPr>
        <w:ind w:left="105"/>
        <w:rPr>
          <w:sz w:val="21"/>
          <w:szCs w:val="21"/>
        </w:rPr>
      </w:pPr>
      <w:r>
        <w:rPr>
          <w:color w:val="333333"/>
          <w:sz w:val="21"/>
          <w:szCs w:val="21"/>
        </w:rPr>
        <w:t>2.</w:t>
      </w:r>
      <w:r>
        <w:rPr>
          <w:color w:val="333333"/>
          <w:spacing w:val="13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Procedure</w:t>
      </w:r>
      <w:r>
        <w:rPr>
          <w:color w:val="333333"/>
          <w:spacing w:val="-33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30"/>
          <w:sz w:val="21"/>
          <w:szCs w:val="21"/>
        </w:rPr>
        <w:t xml:space="preserve"> </w:t>
      </w:r>
      <w:r>
        <w:rPr>
          <w:color w:val="333333"/>
          <w:w w:val="111"/>
          <w:sz w:val="21"/>
          <w:szCs w:val="21"/>
        </w:rPr>
        <w:t>2</w:t>
      </w:r>
    </w:p>
    <w:p w:rsidR="00297BD8" w:rsidRDefault="00297BD8">
      <w:pPr>
        <w:spacing w:before="8" w:line="120" w:lineRule="exact"/>
        <w:rPr>
          <w:sz w:val="12"/>
          <w:szCs w:val="12"/>
        </w:rPr>
      </w:pPr>
    </w:p>
    <w:p w:rsidR="00297BD8" w:rsidRDefault="00AC087C">
      <w:pPr>
        <w:ind w:left="345"/>
        <w:rPr>
          <w:sz w:val="21"/>
          <w:szCs w:val="21"/>
        </w:rPr>
      </w:pPr>
      <w:r>
        <w:rPr>
          <w:color w:val="333333"/>
          <w:sz w:val="21"/>
          <w:szCs w:val="21"/>
        </w:rPr>
        <w:t>2.1.</w:t>
      </w:r>
      <w:r>
        <w:rPr>
          <w:color w:val="333333"/>
          <w:spacing w:val="24"/>
          <w:sz w:val="21"/>
          <w:szCs w:val="21"/>
        </w:rPr>
        <w:t xml:space="preserve"> </w:t>
      </w:r>
      <w:r>
        <w:rPr>
          <w:color w:val="333333"/>
          <w:w w:val="116"/>
          <w:sz w:val="21"/>
          <w:szCs w:val="21"/>
        </w:rPr>
        <w:t>Upload</w:t>
      </w:r>
      <w:r>
        <w:rPr>
          <w:color w:val="333333"/>
          <w:spacing w:val="-14"/>
          <w:w w:val="116"/>
          <w:sz w:val="21"/>
          <w:szCs w:val="21"/>
        </w:rPr>
        <w:t xml:space="preserve"> </w:t>
      </w:r>
      <w:r>
        <w:rPr>
          <w:color w:val="333333"/>
          <w:w w:val="116"/>
          <w:sz w:val="21"/>
          <w:szCs w:val="21"/>
        </w:rPr>
        <w:t>Driver</w:t>
      </w:r>
      <w:r>
        <w:rPr>
          <w:color w:val="333333"/>
          <w:spacing w:val="5"/>
          <w:w w:val="116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File </w:t>
      </w:r>
      <w:r>
        <w:rPr>
          <w:color w:val="333333"/>
          <w:spacing w:val="2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30"/>
          <w:sz w:val="21"/>
          <w:szCs w:val="21"/>
        </w:rPr>
        <w:t xml:space="preserve"> </w:t>
      </w:r>
      <w:r>
        <w:rPr>
          <w:color w:val="333333"/>
          <w:w w:val="111"/>
          <w:sz w:val="21"/>
          <w:szCs w:val="21"/>
        </w:rPr>
        <w:t>2</w:t>
      </w:r>
    </w:p>
    <w:p w:rsidR="00297BD8" w:rsidRDefault="00297BD8">
      <w:pPr>
        <w:spacing w:before="8" w:line="120" w:lineRule="exact"/>
        <w:rPr>
          <w:sz w:val="12"/>
          <w:szCs w:val="12"/>
        </w:rPr>
      </w:pPr>
    </w:p>
    <w:p w:rsidR="00297BD8" w:rsidRDefault="00AC087C">
      <w:pPr>
        <w:ind w:left="345"/>
        <w:rPr>
          <w:sz w:val="21"/>
          <w:szCs w:val="21"/>
        </w:rPr>
      </w:pPr>
      <w:r>
        <w:rPr>
          <w:color w:val="333333"/>
          <w:sz w:val="21"/>
          <w:szCs w:val="21"/>
        </w:rPr>
        <w:t>2.2.</w:t>
      </w:r>
      <w:r>
        <w:rPr>
          <w:color w:val="333333"/>
          <w:spacing w:val="24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Environment</w:t>
      </w:r>
      <w:r>
        <w:rPr>
          <w:color w:val="333333"/>
          <w:spacing w:val="-10"/>
          <w:w w:val="121"/>
          <w:sz w:val="21"/>
          <w:szCs w:val="21"/>
        </w:rPr>
        <w:t xml:space="preserve"> </w:t>
      </w:r>
      <w:r>
        <w:rPr>
          <w:color w:val="333333"/>
          <w:spacing w:val="-13"/>
          <w:w w:val="93"/>
          <w:sz w:val="21"/>
          <w:szCs w:val="21"/>
        </w:rPr>
        <w:t>V</w:t>
      </w:r>
      <w:r>
        <w:rPr>
          <w:color w:val="333333"/>
          <w:w w:val="123"/>
          <w:sz w:val="21"/>
          <w:szCs w:val="21"/>
        </w:rPr>
        <w:t>ariables</w:t>
      </w:r>
      <w:r>
        <w:rPr>
          <w:color w:val="333333"/>
          <w:spacing w:val="-14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30"/>
          <w:sz w:val="21"/>
          <w:szCs w:val="21"/>
        </w:rPr>
        <w:t xml:space="preserve"> </w:t>
      </w:r>
      <w:r>
        <w:rPr>
          <w:color w:val="333333"/>
          <w:w w:val="111"/>
          <w:sz w:val="21"/>
          <w:szCs w:val="21"/>
        </w:rPr>
        <w:t>3</w:t>
      </w:r>
    </w:p>
    <w:p w:rsidR="00297BD8" w:rsidRDefault="00297BD8">
      <w:pPr>
        <w:spacing w:before="8" w:line="120" w:lineRule="exact"/>
        <w:rPr>
          <w:sz w:val="12"/>
          <w:szCs w:val="12"/>
        </w:rPr>
      </w:pPr>
    </w:p>
    <w:p w:rsidR="00297BD8" w:rsidRDefault="00AC087C">
      <w:pPr>
        <w:ind w:left="345"/>
        <w:rPr>
          <w:sz w:val="21"/>
          <w:szCs w:val="21"/>
        </w:rPr>
      </w:pPr>
      <w:r>
        <w:rPr>
          <w:color w:val="333333"/>
          <w:sz w:val="21"/>
          <w:szCs w:val="21"/>
        </w:rPr>
        <w:t>2.3.</w:t>
      </w:r>
      <w:r>
        <w:rPr>
          <w:color w:val="333333"/>
          <w:spacing w:val="24"/>
          <w:sz w:val="21"/>
          <w:szCs w:val="21"/>
        </w:rPr>
        <w:t xml:space="preserve"> </w:t>
      </w:r>
      <w:proofErr w:type="gramStart"/>
      <w:r>
        <w:rPr>
          <w:color w:val="333333"/>
          <w:spacing w:val="-4"/>
          <w:sz w:val="21"/>
          <w:szCs w:val="21"/>
        </w:rPr>
        <w:t>A</w:t>
      </w:r>
      <w:r>
        <w:rPr>
          <w:color w:val="333333"/>
          <w:sz w:val="21"/>
          <w:szCs w:val="21"/>
        </w:rPr>
        <w:t xml:space="preserve">ccess </w:t>
      </w:r>
      <w:r>
        <w:rPr>
          <w:color w:val="333333"/>
          <w:spacing w:val="7"/>
          <w:sz w:val="21"/>
          <w:szCs w:val="21"/>
        </w:rPr>
        <w:t xml:space="preserve"> </w:t>
      </w:r>
      <w:r>
        <w:rPr>
          <w:color w:val="333333"/>
          <w:spacing w:val="-15"/>
          <w:w w:val="115"/>
          <w:sz w:val="21"/>
          <w:szCs w:val="21"/>
        </w:rPr>
        <w:t>W</w:t>
      </w:r>
      <w:r>
        <w:rPr>
          <w:color w:val="333333"/>
          <w:w w:val="115"/>
          <w:sz w:val="21"/>
          <w:szCs w:val="21"/>
        </w:rPr>
        <w:t>ebSphere</w:t>
      </w:r>
      <w:proofErr w:type="gramEnd"/>
      <w:r>
        <w:rPr>
          <w:color w:val="333333"/>
          <w:spacing w:val="26"/>
          <w:w w:val="115"/>
          <w:sz w:val="21"/>
          <w:szCs w:val="21"/>
        </w:rPr>
        <w:t xml:space="preserve"> </w:t>
      </w:r>
      <w:r>
        <w:rPr>
          <w:color w:val="333333"/>
          <w:w w:val="115"/>
          <w:sz w:val="21"/>
          <w:szCs w:val="21"/>
        </w:rPr>
        <w:t>Console</w:t>
      </w:r>
      <w:r>
        <w:rPr>
          <w:color w:val="333333"/>
          <w:spacing w:val="22"/>
          <w:w w:val="115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30"/>
          <w:sz w:val="21"/>
          <w:szCs w:val="21"/>
        </w:rPr>
        <w:t xml:space="preserve"> </w:t>
      </w:r>
      <w:r>
        <w:rPr>
          <w:color w:val="333333"/>
          <w:w w:val="111"/>
          <w:sz w:val="21"/>
          <w:szCs w:val="21"/>
        </w:rPr>
        <w:t>5</w:t>
      </w:r>
    </w:p>
    <w:p w:rsidR="00297BD8" w:rsidRDefault="00297BD8">
      <w:pPr>
        <w:spacing w:before="8" w:line="120" w:lineRule="exact"/>
        <w:rPr>
          <w:sz w:val="12"/>
          <w:szCs w:val="12"/>
        </w:rPr>
      </w:pPr>
    </w:p>
    <w:p w:rsidR="00297BD8" w:rsidRDefault="00AC087C">
      <w:pPr>
        <w:ind w:left="345"/>
        <w:rPr>
          <w:sz w:val="21"/>
          <w:szCs w:val="21"/>
        </w:rPr>
      </w:pPr>
      <w:r>
        <w:rPr>
          <w:color w:val="333333"/>
          <w:sz w:val="21"/>
          <w:szCs w:val="21"/>
        </w:rPr>
        <w:t>2.4.</w:t>
      </w:r>
      <w:r>
        <w:rPr>
          <w:color w:val="333333"/>
          <w:spacing w:val="24"/>
          <w:sz w:val="21"/>
          <w:szCs w:val="21"/>
        </w:rPr>
        <w:t xml:space="preserve"> </w:t>
      </w:r>
      <w:r>
        <w:rPr>
          <w:color w:val="333333"/>
          <w:w w:val="116"/>
          <w:sz w:val="21"/>
          <w:szCs w:val="21"/>
        </w:rPr>
        <w:t>Configuring</w:t>
      </w:r>
      <w:r>
        <w:rPr>
          <w:color w:val="333333"/>
          <w:spacing w:val="-7"/>
          <w:w w:val="116"/>
          <w:sz w:val="21"/>
          <w:szCs w:val="21"/>
        </w:rPr>
        <w:t xml:space="preserve"> </w:t>
      </w:r>
      <w:r>
        <w:rPr>
          <w:color w:val="333333"/>
          <w:w w:val="116"/>
          <w:sz w:val="21"/>
          <w:szCs w:val="21"/>
        </w:rPr>
        <w:t>O</w:t>
      </w:r>
      <w:r>
        <w:rPr>
          <w:color w:val="333333"/>
          <w:spacing w:val="-5"/>
          <w:w w:val="116"/>
          <w:sz w:val="21"/>
          <w:szCs w:val="21"/>
        </w:rPr>
        <w:t>r</w:t>
      </w:r>
      <w:r>
        <w:rPr>
          <w:color w:val="333333"/>
          <w:w w:val="116"/>
          <w:sz w:val="21"/>
          <w:szCs w:val="21"/>
        </w:rPr>
        <w:t>acle</w:t>
      </w:r>
      <w:r>
        <w:rPr>
          <w:color w:val="333333"/>
          <w:spacing w:val="-1"/>
          <w:w w:val="116"/>
          <w:sz w:val="21"/>
          <w:szCs w:val="21"/>
        </w:rPr>
        <w:t xml:space="preserve"> </w:t>
      </w:r>
      <w:r>
        <w:rPr>
          <w:color w:val="333333"/>
          <w:w w:val="116"/>
          <w:sz w:val="21"/>
          <w:szCs w:val="21"/>
        </w:rPr>
        <w:t xml:space="preserve">Security </w:t>
      </w:r>
      <w:r>
        <w:rPr>
          <w:color w:val="333333"/>
          <w:spacing w:val="5"/>
          <w:w w:val="116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30"/>
          <w:sz w:val="21"/>
          <w:szCs w:val="21"/>
        </w:rPr>
        <w:t xml:space="preserve"> </w:t>
      </w:r>
      <w:r>
        <w:rPr>
          <w:color w:val="333333"/>
          <w:w w:val="111"/>
          <w:sz w:val="21"/>
          <w:szCs w:val="21"/>
        </w:rPr>
        <w:t>6</w:t>
      </w:r>
    </w:p>
    <w:p w:rsidR="00297BD8" w:rsidRDefault="00297BD8">
      <w:pPr>
        <w:spacing w:before="8" w:line="120" w:lineRule="exact"/>
        <w:rPr>
          <w:sz w:val="12"/>
          <w:szCs w:val="12"/>
        </w:rPr>
      </w:pPr>
    </w:p>
    <w:p w:rsidR="00297BD8" w:rsidRDefault="00AC087C">
      <w:pPr>
        <w:ind w:left="345"/>
        <w:rPr>
          <w:sz w:val="21"/>
          <w:szCs w:val="21"/>
        </w:rPr>
      </w:pPr>
      <w:r>
        <w:rPr>
          <w:color w:val="333333"/>
          <w:sz w:val="21"/>
          <w:szCs w:val="21"/>
        </w:rPr>
        <w:t>2.5.</w:t>
      </w:r>
      <w:r>
        <w:rPr>
          <w:color w:val="333333"/>
          <w:spacing w:val="24"/>
          <w:sz w:val="21"/>
          <w:szCs w:val="21"/>
        </w:rPr>
        <w:t xml:space="preserve"> </w:t>
      </w:r>
      <w:r>
        <w:rPr>
          <w:color w:val="333333"/>
          <w:w w:val="116"/>
          <w:sz w:val="21"/>
          <w:szCs w:val="21"/>
        </w:rPr>
        <w:t>Configuring</w:t>
      </w:r>
      <w:r>
        <w:rPr>
          <w:color w:val="333333"/>
          <w:spacing w:val="-7"/>
          <w:w w:val="116"/>
          <w:sz w:val="21"/>
          <w:szCs w:val="21"/>
        </w:rPr>
        <w:t xml:space="preserve"> </w:t>
      </w:r>
      <w:r>
        <w:rPr>
          <w:color w:val="333333"/>
          <w:w w:val="116"/>
          <w:sz w:val="21"/>
          <w:szCs w:val="21"/>
        </w:rPr>
        <w:t>O</w:t>
      </w:r>
      <w:r>
        <w:rPr>
          <w:color w:val="333333"/>
          <w:spacing w:val="-5"/>
          <w:w w:val="116"/>
          <w:sz w:val="21"/>
          <w:szCs w:val="21"/>
        </w:rPr>
        <w:t>r</w:t>
      </w:r>
      <w:r>
        <w:rPr>
          <w:color w:val="333333"/>
          <w:w w:val="116"/>
          <w:sz w:val="21"/>
          <w:szCs w:val="21"/>
        </w:rPr>
        <w:t>acle</w:t>
      </w:r>
      <w:r>
        <w:rPr>
          <w:color w:val="333333"/>
          <w:spacing w:val="-1"/>
          <w:w w:val="116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JDBC</w:t>
      </w:r>
      <w:r>
        <w:rPr>
          <w:color w:val="333333"/>
          <w:spacing w:val="-20"/>
          <w:sz w:val="21"/>
          <w:szCs w:val="21"/>
        </w:rPr>
        <w:t xml:space="preserve"> </w:t>
      </w:r>
      <w:r>
        <w:rPr>
          <w:color w:val="333333"/>
          <w:w w:val="118"/>
          <w:sz w:val="21"/>
          <w:szCs w:val="21"/>
        </w:rPr>
        <w:t>Driver</w:t>
      </w:r>
      <w:r>
        <w:rPr>
          <w:color w:val="333333"/>
          <w:spacing w:val="2"/>
          <w:w w:val="118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30"/>
          <w:sz w:val="21"/>
          <w:szCs w:val="21"/>
        </w:rPr>
        <w:t xml:space="preserve"> </w:t>
      </w:r>
      <w:r>
        <w:rPr>
          <w:color w:val="333333"/>
          <w:w w:val="111"/>
          <w:sz w:val="21"/>
          <w:szCs w:val="21"/>
        </w:rPr>
        <w:t>8</w:t>
      </w:r>
    </w:p>
    <w:p w:rsidR="00297BD8" w:rsidRDefault="00297BD8">
      <w:pPr>
        <w:spacing w:before="8" w:line="120" w:lineRule="exact"/>
        <w:rPr>
          <w:sz w:val="12"/>
          <w:szCs w:val="12"/>
        </w:rPr>
      </w:pPr>
    </w:p>
    <w:p w:rsidR="00297BD8" w:rsidRDefault="00AC087C">
      <w:pPr>
        <w:ind w:left="345"/>
        <w:rPr>
          <w:sz w:val="21"/>
          <w:szCs w:val="21"/>
        </w:rPr>
      </w:pPr>
      <w:r>
        <w:rPr>
          <w:color w:val="333333"/>
          <w:sz w:val="21"/>
          <w:szCs w:val="21"/>
        </w:rPr>
        <w:t>2.6.</w:t>
      </w:r>
      <w:r>
        <w:rPr>
          <w:color w:val="333333"/>
          <w:spacing w:val="24"/>
          <w:sz w:val="21"/>
          <w:szCs w:val="21"/>
        </w:rPr>
        <w:t xml:space="preserve"> </w:t>
      </w:r>
      <w:r>
        <w:rPr>
          <w:color w:val="333333"/>
          <w:w w:val="116"/>
          <w:sz w:val="21"/>
          <w:szCs w:val="21"/>
        </w:rPr>
        <w:t>Configuring</w:t>
      </w:r>
      <w:r>
        <w:rPr>
          <w:color w:val="333333"/>
          <w:spacing w:val="-7"/>
          <w:w w:val="116"/>
          <w:sz w:val="21"/>
          <w:szCs w:val="21"/>
        </w:rPr>
        <w:t xml:space="preserve"> </w:t>
      </w:r>
      <w:r>
        <w:rPr>
          <w:color w:val="333333"/>
          <w:w w:val="117"/>
          <w:sz w:val="21"/>
          <w:szCs w:val="21"/>
        </w:rPr>
        <w:t>Data-source</w:t>
      </w:r>
      <w:r>
        <w:rPr>
          <w:color w:val="333333"/>
          <w:spacing w:val="-37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30"/>
          <w:sz w:val="21"/>
          <w:szCs w:val="21"/>
        </w:rPr>
        <w:t xml:space="preserve"> </w:t>
      </w:r>
      <w:r>
        <w:rPr>
          <w:color w:val="333333"/>
          <w:w w:val="111"/>
          <w:sz w:val="21"/>
          <w:szCs w:val="21"/>
        </w:rPr>
        <w:t>11</w:t>
      </w:r>
    </w:p>
    <w:p w:rsidR="00297BD8" w:rsidRDefault="00297BD8">
      <w:pPr>
        <w:spacing w:before="8" w:line="120" w:lineRule="exact"/>
        <w:rPr>
          <w:sz w:val="12"/>
          <w:szCs w:val="12"/>
        </w:rPr>
      </w:pPr>
    </w:p>
    <w:p w:rsidR="00297BD8" w:rsidRDefault="00AC087C">
      <w:pPr>
        <w:ind w:left="345"/>
        <w:rPr>
          <w:sz w:val="21"/>
          <w:szCs w:val="21"/>
        </w:rPr>
      </w:pPr>
      <w:r>
        <w:rPr>
          <w:color w:val="333333"/>
          <w:sz w:val="21"/>
          <w:szCs w:val="21"/>
        </w:rPr>
        <w:t>2.7.</w:t>
      </w:r>
      <w:r>
        <w:rPr>
          <w:color w:val="333333"/>
          <w:spacing w:val="24"/>
          <w:sz w:val="21"/>
          <w:szCs w:val="21"/>
        </w:rPr>
        <w:t xml:space="preserve"> </w:t>
      </w:r>
      <w:r>
        <w:rPr>
          <w:color w:val="333333"/>
          <w:spacing w:val="-7"/>
          <w:w w:val="116"/>
          <w:sz w:val="21"/>
          <w:szCs w:val="21"/>
        </w:rPr>
        <w:t>T</w:t>
      </w:r>
      <w:r>
        <w:rPr>
          <w:color w:val="333333"/>
          <w:w w:val="116"/>
          <w:sz w:val="21"/>
          <w:szCs w:val="21"/>
        </w:rPr>
        <w:t>esting</w:t>
      </w:r>
      <w:r>
        <w:rPr>
          <w:color w:val="333333"/>
          <w:spacing w:val="-11"/>
          <w:w w:val="116"/>
          <w:sz w:val="21"/>
          <w:szCs w:val="21"/>
        </w:rPr>
        <w:t xml:space="preserve"> </w:t>
      </w:r>
      <w:r>
        <w:rPr>
          <w:color w:val="333333"/>
          <w:w w:val="116"/>
          <w:sz w:val="21"/>
          <w:szCs w:val="21"/>
        </w:rPr>
        <w:t>Data-source</w:t>
      </w:r>
      <w:r>
        <w:rPr>
          <w:color w:val="333333"/>
          <w:spacing w:val="9"/>
          <w:w w:val="116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30"/>
          <w:sz w:val="21"/>
          <w:szCs w:val="21"/>
        </w:rPr>
        <w:t xml:space="preserve"> </w:t>
      </w:r>
      <w:r>
        <w:rPr>
          <w:color w:val="333333"/>
          <w:w w:val="111"/>
          <w:sz w:val="21"/>
          <w:szCs w:val="21"/>
        </w:rPr>
        <w:t>14</w:t>
      </w:r>
    </w:p>
    <w:p w:rsidR="00297BD8" w:rsidRDefault="00297BD8">
      <w:pPr>
        <w:spacing w:before="8" w:line="120" w:lineRule="exact"/>
        <w:rPr>
          <w:sz w:val="12"/>
          <w:szCs w:val="12"/>
        </w:rPr>
      </w:pPr>
    </w:p>
    <w:p w:rsidR="00297BD8" w:rsidRDefault="00AC087C">
      <w:pPr>
        <w:ind w:left="105"/>
        <w:rPr>
          <w:sz w:val="21"/>
          <w:szCs w:val="21"/>
        </w:rPr>
        <w:sectPr w:rsidR="00297BD8">
          <w:pgSz w:w="11920" w:h="16838"/>
          <w:pgMar w:top="720" w:right="860" w:bottom="280" w:left="860" w:header="0" w:footer="0" w:gutter="0"/>
          <w:cols w:space="720"/>
          <w:formProt w:val="0"/>
          <w:docGrid w:linePitch="240" w:charSpace="2047"/>
        </w:sectPr>
      </w:pPr>
      <w:r>
        <w:rPr>
          <w:color w:val="333333"/>
          <w:sz w:val="21"/>
          <w:szCs w:val="21"/>
        </w:rPr>
        <w:t>3.</w:t>
      </w:r>
      <w:r>
        <w:rPr>
          <w:color w:val="333333"/>
          <w:spacing w:val="13"/>
          <w:sz w:val="21"/>
          <w:szCs w:val="21"/>
        </w:rPr>
        <w:t xml:space="preserve"> </w:t>
      </w:r>
      <w:r>
        <w:rPr>
          <w:color w:val="333333"/>
          <w:w w:val="119"/>
          <w:sz w:val="21"/>
          <w:szCs w:val="21"/>
        </w:rPr>
        <w:t>Reference</w:t>
      </w:r>
      <w:r>
        <w:rPr>
          <w:color w:val="333333"/>
          <w:spacing w:val="-26"/>
          <w:w w:val="119"/>
          <w:sz w:val="21"/>
          <w:szCs w:val="21"/>
        </w:rPr>
        <w:t xml:space="preserve"> </w:t>
      </w:r>
      <w:r>
        <w:rPr>
          <w:color w:val="333333"/>
          <w:w w:val="119"/>
          <w:sz w:val="21"/>
          <w:szCs w:val="21"/>
        </w:rPr>
        <w:t>Information</w:t>
      </w:r>
      <w:r>
        <w:rPr>
          <w:color w:val="333333"/>
          <w:spacing w:val="14"/>
          <w:w w:val="119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.</w:t>
      </w:r>
      <w:r>
        <w:rPr>
          <w:color w:val="333333"/>
          <w:spacing w:val="30"/>
          <w:sz w:val="21"/>
          <w:szCs w:val="21"/>
        </w:rPr>
        <w:t xml:space="preserve"> </w:t>
      </w:r>
      <w:r>
        <w:rPr>
          <w:color w:val="333333"/>
          <w:w w:val="111"/>
          <w:sz w:val="21"/>
          <w:szCs w:val="21"/>
        </w:rPr>
        <w:t>15</w:t>
      </w:r>
    </w:p>
    <w:p w:rsidR="00297BD8" w:rsidRDefault="00AC087C">
      <w:pPr>
        <w:spacing w:before="41"/>
        <w:ind w:left="105" w:right="7591"/>
        <w:jc w:val="both"/>
        <w:rPr>
          <w:sz w:val="44"/>
          <w:szCs w:val="44"/>
        </w:rPr>
      </w:pPr>
      <w:r>
        <w:rPr>
          <w:b/>
          <w:color w:val="333333"/>
          <w:sz w:val="44"/>
          <w:szCs w:val="44"/>
        </w:rPr>
        <w:t>1.</w:t>
      </w:r>
      <w:r>
        <w:rPr>
          <w:b/>
          <w:color w:val="333333"/>
          <w:spacing w:val="47"/>
          <w:sz w:val="44"/>
          <w:szCs w:val="44"/>
        </w:rPr>
        <w:t xml:space="preserve"> </w:t>
      </w:r>
      <w:r>
        <w:rPr>
          <w:b/>
          <w:color w:val="333333"/>
          <w:spacing w:val="-9"/>
          <w:w w:val="105"/>
          <w:sz w:val="44"/>
          <w:szCs w:val="44"/>
        </w:rPr>
        <w:t>S</w:t>
      </w:r>
      <w:r>
        <w:rPr>
          <w:b/>
          <w:color w:val="333333"/>
          <w:w w:val="120"/>
          <w:sz w:val="44"/>
          <w:szCs w:val="44"/>
        </w:rPr>
        <w:t>ynopsis</w:t>
      </w:r>
    </w:p>
    <w:p w:rsidR="00297BD8" w:rsidRDefault="00297BD8">
      <w:pPr>
        <w:spacing w:before="13" w:line="280" w:lineRule="exact"/>
        <w:rPr>
          <w:sz w:val="28"/>
          <w:szCs w:val="28"/>
        </w:rPr>
      </w:pPr>
    </w:p>
    <w:p w:rsidR="00297BD8" w:rsidRDefault="00AC087C" w:rsidP="007A24B2">
      <w:pPr>
        <w:spacing w:line="312" w:lineRule="auto"/>
        <w:ind w:left="105" w:right="68"/>
        <w:rPr>
          <w:sz w:val="21"/>
          <w:szCs w:val="21"/>
        </w:rPr>
      </w:pP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21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>purpose</w:t>
      </w:r>
      <w:r>
        <w:rPr>
          <w:color w:val="333333"/>
          <w:spacing w:val="14"/>
          <w:w w:val="123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of</w:t>
      </w:r>
      <w:r>
        <w:rPr>
          <w:color w:val="333333"/>
          <w:spacing w:val="50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this</w:t>
      </w:r>
      <w:r>
        <w:rPr>
          <w:color w:val="333333"/>
          <w:spacing w:val="16"/>
          <w:w w:val="121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document</w:t>
      </w:r>
      <w:r>
        <w:rPr>
          <w:color w:val="333333"/>
          <w:spacing w:val="15"/>
          <w:w w:val="121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is</w:t>
      </w:r>
      <w:r>
        <w:rPr>
          <w:color w:val="333333"/>
          <w:spacing w:val="48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to </w:t>
      </w:r>
      <w:r>
        <w:rPr>
          <w:color w:val="333333"/>
          <w:spacing w:val="6"/>
          <w:sz w:val="21"/>
          <w:szCs w:val="21"/>
        </w:rPr>
        <w:t xml:space="preserve"> </w:t>
      </w:r>
      <w:r>
        <w:rPr>
          <w:color w:val="333333"/>
          <w:w w:val="124"/>
          <w:sz w:val="21"/>
          <w:szCs w:val="21"/>
        </w:rPr>
        <w:t>present</w:t>
      </w:r>
      <w:r>
        <w:rPr>
          <w:color w:val="333333"/>
          <w:spacing w:val="15"/>
          <w:w w:val="124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37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>guidance</w:t>
      </w:r>
      <w:r>
        <w:rPr>
          <w:color w:val="333333"/>
          <w:spacing w:val="16"/>
          <w:w w:val="120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to </w:t>
      </w:r>
      <w:r>
        <w:rPr>
          <w:color w:val="333333"/>
          <w:spacing w:val="6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>configure</w:t>
      </w:r>
      <w:r>
        <w:rPr>
          <w:color w:val="333333"/>
          <w:spacing w:val="8"/>
          <w:w w:val="120"/>
          <w:sz w:val="21"/>
          <w:szCs w:val="21"/>
        </w:rPr>
        <w:t xml:space="preserve"> </w:t>
      </w:r>
      <w:proofErr w:type="spellStart"/>
      <w:r>
        <w:rPr>
          <w:color w:val="333333"/>
          <w:w w:val="120"/>
          <w:sz w:val="21"/>
          <w:szCs w:val="21"/>
        </w:rPr>
        <w:t>a</w:t>
      </w:r>
      <w:proofErr w:type="spellEnd"/>
      <w:r>
        <w:rPr>
          <w:color w:val="333333"/>
          <w:spacing w:val="24"/>
          <w:w w:val="120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>O</w:t>
      </w:r>
      <w:r>
        <w:rPr>
          <w:color w:val="333333"/>
          <w:spacing w:val="-5"/>
          <w:w w:val="120"/>
          <w:sz w:val="21"/>
          <w:szCs w:val="21"/>
        </w:rPr>
        <w:t>r</w:t>
      </w:r>
      <w:r>
        <w:rPr>
          <w:color w:val="333333"/>
          <w:w w:val="120"/>
          <w:sz w:val="21"/>
          <w:szCs w:val="21"/>
        </w:rPr>
        <w:t>acle Datasource</w:t>
      </w:r>
      <w:r>
        <w:rPr>
          <w:color w:val="333333"/>
          <w:spacing w:val="7"/>
          <w:w w:val="120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in </w:t>
      </w:r>
      <w:r>
        <w:rPr>
          <w:color w:val="333333"/>
          <w:spacing w:val="14"/>
          <w:sz w:val="21"/>
          <w:szCs w:val="21"/>
        </w:rPr>
        <w:t xml:space="preserve"> </w:t>
      </w:r>
      <w:r>
        <w:rPr>
          <w:color w:val="333333"/>
          <w:w w:val="124"/>
          <w:sz w:val="21"/>
          <w:szCs w:val="21"/>
        </w:rPr>
        <w:t xml:space="preserve">the </w:t>
      </w:r>
      <w:r>
        <w:rPr>
          <w:color w:val="333333"/>
          <w:sz w:val="21"/>
          <w:szCs w:val="21"/>
        </w:rPr>
        <w:t xml:space="preserve">IBM </w:t>
      </w:r>
      <w:r>
        <w:rPr>
          <w:color w:val="333333"/>
          <w:spacing w:val="11"/>
          <w:sz w:val="21"/>
          <w:szCs w:val="21"/>
        </w:rPr>
        <w:t xml:space="preserve"> </w:t>
      </w:r>
      <w:r>
        <w:rPr>
          <w:color w:val="333333"/>
          <w:spacing w:val="-15"/>
          <w:w w:val="118"/>
          <w:sz w:val="21"/>
          <w:szCs w:val="21"/>
        </w:rPr>
        <w:t>W</w:t>
      </w:r>
      <w:r>
        <w:rPr>
          <w:color w:val="333333"/>
          <w:w w:val="118"/>
          <w:sz w:val="21"/>
          <w:szCs w:val="21"/>
        </w:rPr>
        <w:t>ebSphere®</w:t>
      </w:r>
      <w:r>
        <w:rPr>
          <w:color w:val="333333"/>
          <w:spacing w:val="40"/>
          <w:w w:val="118"/>
          <w:sz w:val="21"/>
          <w:szCs w:val="21"/>
        </w:rPr>
        <w:t xml:space="preserve"> </w:t>
      </w:r>
      <w:r>
        <w:rPr>
          <w:color w:val="333333"/>
          <w:w w:val="118"/>
          <w:sz w:val="21"/>
          <w:szCs w:val="21"/>
        </w:rPr>
        <w:t>Application</w:t>
      </w:r>
      <w:r>
        <w:rPr>
          <w:color w:val="333333"/>
          <w:spacing w:val="22"/>
          <w:w w:val="118"/>
          <w:sz w:val="21"/>
          <w:szCs w:val="21"/>
        </w:rPr>
        <w:t xml:space="preserve"> </w:t>
      </w:r>
      <w:r>
        <w:rPr>
          <w:color w:val="333333"/>
          <w:w w:val="118"/>
          <w:sz w:val="21"/>
          <w:szCs w:val="21"/>
        </w:rPr>
        <w:t>Server</w:t>
      </w:r>
      <w:r>
        <w:rPr>
          <w:color w:val="333333"/>
          <w:spacing w:val="53"/>
          <w:w w:val="118"/>
          <w:sz w:val="21"/>
          <w:szCs w:val="21"/>
        </w:rPr>
        <w:t xml:space="preserve"> </w:t>
      </w:r>
      <w:r>
        <w:rPr>
          <w:color w:val="333333"/>
          <w:w w:val="118"/>
          <w:sz w:val="21"/>
          <w:szCs w:val="21"/>
        </w:rPr>
        <w:t xml:space="preserve">cartridge </w:t>
      </w:r>
      <w:r>
        <w:rPr>
          <w:color w:val="333333"/>
          <w:spacing w:val="10"/>
          <w:w w:val="118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to </w:t>
      </w:r>
      <w:r>
        <w:rPr>
          <w:color w:val="333333"/>
          <w:spacing w:val="31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>connect</w:t>
      </w:r>
      <w:r>
        <w:rPr>
          <w:color w:val="333333"/>
          <w:spacing w:val="42"/>
          <w:w w:val="120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to </w:t>
      </w:r>
      <w:r>
        <w:rPr>
          <w:color w:val="333333"/>
          <w:spacing w:val="31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 </w:t>
      </w:r>
      <w:r>
        <w:rPr>
          <w:color w:val="333333"/>
          <w:spacing w:val="8"/>
          <w:sz w:val="21"/>
          <w:szCs w:val="21"/>
        </w:rPr>
        <w:t xml:space="preserve"> </w:t>
      </w:r>
      <w:r>
        <w:rPr>
          <w:color w:val="333333"/>
          <w:w w:val="118"/>
          <w:sz w:val="21"/>
          <w:szCs w:val="21"/>
        </w:rPr>
        <w:t>newly</w:t>
      </w:r>
      <w:r>
        <w:rPr>
          <w:color w:val="333333"/>
          <w:spacing w:val="47"/>
          <w:w w:val="118"/>
          <w:sz w:val="21"/>
          <w:szCs w:val="21"/>
        </w:rPr>
        <w:t xml:space="preserve"> </w:t>
      </w:r>
      <w:r>
        <w:rPr>
          <w:color w:val="333333"/>
          <w:w w:val="118"/>
          <w:sz w:val="21"/>
          <w:szCs w:val="21"/>
        </w:rPr>
        <w:t>provisioned  O</w:t>
      </w:r>
      <w:r>
        <w:rPr>
          <w:color w:val="333333"/>
          <w:spacing w:val="-5"/>
          <w:w w:val="118"/>
          <w:sz w:val="21"/>
          <w:szCs w:val="21"/>
        </w:rPr>
        <w:t>r</w:t>
      </w:r>
      <w:r>
        <w:rPr>
          <w:color w:val="333333"/>
          <w:w w:val="118"/>
          <w:sz w:val="21"/>
          <w:szCs w:val="21"/>
        </w:rPr>
        <w:t>acle</w:t>
      </w:r>
      <w:r>
        <w:rPr>
          <w:color w:val="333333"/>
          <w:spacing w:val="36"/>
          <w:w w:val="118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DB </w:t>
      </w:r>
      <w:r>
        <w:rPr>
          <w:color w:val="333333"/>
          <w:spacing w:val="-7"/>
          <w:w w:val="120"/>
          <w:sz w:val="21"/>
          <w:szCs w:val="21"/>
        </w:rPr>
        <w:t>T</w:t>
      </w:r>
      <w:r>
        <w:rPr>
          <w:color w:val="333333"/>
          <w:w w:val="120"/>
          <w:sz w:val="21"/>
          <w:szCs w:val="21"/>
        </w:rPr>
        <w:t>enant</w:t>
      </w:r>
      <w:r>
        <w:rPr>
          <w:color w:val="333333"/>
          <w:spacing w:val="-6"/>
          <w:w w:val="120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via</w:t>
      </w:r>
      <w:r>
        <w:rPr>
          <w:color w:val="333333"/>
          <w:spacing w:val="50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11"/>
          <w:sz w:val="21"/>
          <w:szCs w:val="21"/>
        </w:rPr>
        <w:t xml:space="preserve"> </w:t>
      </w:r>
      <w:r>
        <w:rPr>
          <w:color w:val="333333"/>
          <w:w w:val="117"/>
          <w:sz w:val="21"/>
          <w:szCs w:val="21"/>
        </w:rPr>
        <w:t>O</w:t>
      </w:r>
      <w:r>
        <w:rPr>
          <w:color w:val="333333"/>
          <w:spacing w:val="-5"/>
          <w:w w:val="117"/>
          <w:sz w:val="21"/>
          <w:szCs w:val="21"/>
        </w:rPr>
        <w:t>r</w:t>
      </w:r>
      <w:r>
        <w:rPr>
          <w:color w:val="333333"/>
          <w:w w:val="117"/>
          <w:sz w:val="21"/>
          <w:szCs w:val="21"/>
        </w:rPr>
        <w:t>acle</w:t>
      </w:r>
      <w:r>
        <w:rPr>
          <w:color w:val="333333"/>
          <w:spacing w:val="-7"/>
          <w:w w:val="117"/>
          <w:sz w:val="21"/>
          <w:szCs w:val="21"/>
        </w:rPr>
        <w:t xml:space="preserve"> </w:t>
      </w:r>
      <w:r>
        <w:rPr>
          <w:color w:val="333333"/>
          <w:w w:val="117"/>
          <w:sz w:val="21"/>
          <w:szCs w:val="21"/>
        </w:rPr>
        <w:t>Cartridge.</w:t>
      </w:r>
    </w:p>
    <w:p w:rsidR="00297BD8" w:rsidRDefault="00297BD8" w:rsidP="007A24B2">
      <w:pPr>
        <w:spacing w:before="3" w:line="240" w:lineRule="exact"/>
        <w:rPr>
          <w:sz w:val="24"/>
          <w:szCs w:val="24"/>
        </w:rPr>
      </w:pPr>
    </w:p>
    <w:p w:rsidR="00297BD8" w:rsidRDefault="00AC087C" w:rsidP="007A24B2">
      <w:pPr>
        <w:ind w:left="105" w:right="68"/>
        <w:rPr>
          <w:sz w:val="21"/>
          <w:szCs w:val="21"/>
        </w:rPr>
      </w:pPr>
      <w:proofErr w:type="gramStart"/>
      <w:r>
        <w:rPr>
          <w:color w:val="333333"/>
          <w:sz w:val="21"/>
          <w:szCs w:val="21"/>
        </w:rPr>
        <w:t xml:space="preserve">This </w:t>
      </w:r>
      <w:r>
        <w:rPr>
          <w:color w:val="333333"/>
          <w:spacing w:val="36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is</w:t>
      </w:r>
      <w:proofErr w:type="gramEnd"/>
      <w:r>
        <w:rPr>
          <w:color w:val="333333"/>
          <w:sz w:val="21"/>
          <w:szCs w:val="21"/>
        </w:rPr>
        <w:t xml:space="preserve"> </w:t>
      </w:r>
      <w:r>
        <w:rPr>
          <w:color w:val="333333"/>
          <w:spacing w:val="10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>extensively</w:t>
      </w:r>
      <w:r>
        <w:rPr>
          <w:color w:val="333333"/>
          <w:spacing w:val="11"/>
          <w:w w:val="120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>based</w:t>
      </w:r>
      <w:r>
        <w:rPr>
          <w:color w:val="333333"/>
          <w:spacing w:val="40"/>
          <w:w w:val="120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off </w:t>
      </w:r>
      <w:r>
        <w:rPr>
          <w:color w:val="333333"/>
          <w:spacing w:val="18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of </w:t>
      </w:r>
      <w:r>
        <w:rPr>
          <w:color w:val="333333"/>
          <w:spacing w:val="1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50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IBM</w:t>
      </w:r>
      <w:r>
        <w:rPr>
          <w:color w:val="333333"/>
          <w:spacing w:val="52"/>
          <w:sz w:val="21"/>
          <w:szCs w:val="21"/>
        </w:rPr>
        <w:t xml:space="preserve"> </w:t>
      </w:r>
      <w:r>
        <w:rPr>
          <w:color w:val="333333"/>
          <w:w w:val="115"/>
          <w:sz w:val="21"/>
          <w:szCs w:val="21"/>
        </w:rPr>
        <w:t>Knowledge</w:t>
      </w:r>
      <w:r>
        <w:rPr>
          <w:color w:val="333333"/>
          <w:spacing w:val="33"/>
          <w:w w:val="115"/>
          <w:sz w:val="21"/>
          <w:szCs w:val="21"/>
        </w:rPr>
        <w:t xml:space="preserve"> </w:t>
      </w:r>
      <w:r>
        <w:rPr>
          <w:color w:val="333333"/>
          <w:w w:val="115"/>
          <w:sz w:val="21"/>
          <w:szCs w:val="21"/>
        </w:rPr>
        <w:t>Center</w:t>
      </w:r>
      <w:r>
        <w:rPr>
          <w:color w:val="333333"/>
          <w:spacing w:val="50"/>
          <w:w w:val="115"/>
          <w:sz w:val="21"/>
          <w:szCs w:val="21"/>
        </w:rPr>
        <w:t xml:space="preserve"> </w:t>
      </w:r>
      <w:r>
        <w:rPr>
          <w:color w:val="333333"/>
          <w:w w:val="115"/>
          <w:sz w:val="21"/>
          <w:szCs w:val="21"/>
        </w:rPr>
        <w:t>Article:</w:t>
      </w:r>
      <w:r>
        <w:rPr>
          <w:color w:val="333333"/>
          <w:spacing w:val="20"/>
          <w:w w:val="115"/>
          <w:sz w:val="21"/>
          <w:szCs w:val="21"/>
        </w:rPr>
        <w:t xml:space="preserve"> </w:t>
      </w:r>
      <w:r>
        <w:rPr>
          <w:color w:val="333333"/>
          <w:w w:val="115"/>
          <w:sz w:val="21"/>
          <w:szCs w:val="21"/>
        </w:rPr>
        <w:t>"Configuring</w:t>
      </w:r>
      <w:r>
        <w:rPr>
          <w:color w:val="333333"/>
          <w:spacing w:val="22"/>
          <w:w w:val="115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50"/>
          <w:sz w:val="21"/>
          <w:szCs w:val="21"/>
        </w:rPr>
        <w:t xml:space="preserve"> </w:t>
      </w:r>
      <w:r>
        <w:rPr>
          <w:color w:val="333333"/>
          <w:spacing w:val="-13"/>
          <w:w w:val="111"/>
          <w:sz w:val="21"/>
          <w:szCs w:val="21"/>
        </w:rPr>
        <w:t>W</w:t>
      </w:r>
      <w:r>
        <w:rPr>
          <w:color w:val="333333"/>
          <w:w w:val="120"/>
          <w:sz w:val="21"/>
          <w:szCs w:val="21"/>
        </w:rPr>
        <w:t>ebSphere</w:t>
      </w:r>
    </w:p>
    <w:p w:rsidR="00297BD8" w:rsidRDefault="00AC087C" w:rsidP="007A24B2">
      <w:pPr>
        <w:spacing w:before="74"/>
        <w:ind w:left="105" w:right="6883"/>
        <w:rPr>
          <w:sz w:val="21"/>
          <w:szCs w:val="21"/>
        </w:rPr>
        <w:sectPr w:rsidR="00297BD8">
          <w:pgSz w:w="11920" w:h="16838"/>
          <w:pgMar w:top="720" w:right="860" w:bottom="255" w:left="860" w:header="0" w:footer="198" w:gutter="0"/>
          <w:pgNumType w:start="1"/>
          <w:cols w:space="720"/>
          <w:formProt w:val="0"/>
          <w:docGrid w:linePitch="240" w:charSpace="2047"/>
        </w:sectPr>
      </w:pPr>
      <w:r>
        <w:rPr>
          <w:color w:val="333333"/>
          <w:w w:val="118"/>
          <w:sz w:val="21"/>
          <w:szCs w:val="21"/>
        </w:rPr>
        <w:t>Application</w:t>
      </w:r>
      <w:r>
        <w:rPr>
          <w:color w:val="333333"/>
          <w:spacing w:val="-28"/>
          <w:w w:val="118"/>
          <w:sz w:val="21"/>
          <w:szCs w:val="21"/>
        </w:rPr>
        <w:t xml:space="preserve"> </w:t>
      </w:r>
      <w:r>
        <w:rPr>
          <w:color w:val="333333"/>
          <w:w w:val="118"/>
          <w:sz w:val="21"/>
          <w:szCs w:val="21"/>
        </w:rPr>
        <w:t>Server</w:t>
      </w:r>
      <w:r>
        <w:rPr>
          <w:color w:val="333333"/>
          <w:spacing w:val="3"/>
          <w:w w:val="118"/>
          <w:sz w:val="21"/>
          <w:szCs w:val="21"/>
        </w:rPr>
        <w:t xml:space="preserve"> </w:t>
      </w:r>
      <w:r>
        <w:rPr>
          <w:color w:val="333333"/>
          <w:w w:val="118"/>
          <w:sz w:val="21"/>
          <w:szCs w:val="21"/>
        </w:rPr>
        <w:t>data</w:t>
      </w:r>
      <w:r>
        <w:rPr>
          <w:color w:val="333333"/>
          <w:spacing w:val="16"/>
          <w:w w:val="118"/>
          <w:sz w:val="21"/>
          <w:szCs w:val="21"/>
        </w:rPr>
        <w:t xml:space="preserve"> </w:t>
      </w:r>
      <w:r>
        <w:rPr>
          <w:color w:val="333333"/>
          <w:w w:val="118"/>
          <w:sz w:val="21"/>
          <w:szCs w:val="21"/>
        </w:rPr>
        <w:t>source"</w:t>
      </w:r>
    </w:p>
    <w:p w:rsidR="00297BD8" w:rsidRDefault="00AC087C">
      <w:pPr>
        <w:spacing w:before="41"/>
        <w:ind w:left="105" w:right="7202"/>
        <w:jc w:val="both"/>
        <w:rPr>
          <w:sz w:val="44"/>
          <w:szCs w:val="44"/>
        </w:rPr>
      </w:pPr>
      <w:r>
        <w:rPr>
          <w:b/>
          <w:color w:val="333333"/>
          <w:sz w:val="44"/>
          <w:szCs w:val="44"/>
        </w:rPr>
        <w:t>2.</w:t>
      </w:r>
      <w:r>
        <w:rPr>
          <w:b/>
          <w:color w:val="333333"/>
          <w:spacing w:val="47"/>
          <w:sz w:val="44"/>
          <w:szCs w:val="44"/>
        </w:rPr>
        <w:t xml:space="preserve"> </w:t>
      </w:r>
      <w:r>
        <w:rPr>
          <w:b/>
          <w:color w:val="333333"/>
          <w:w w:val="119"/>
          <w:sz w:val="44"/>
          <w:szCs w:val="44"/>
        </w:rPr>
        <w:t>Procedure</w:t>
      </w:r>
    </w:p>
    <w:p w:rsidR="00297BD8" w:rsidRDefault="00297BD8">
      <w:pPr>
        <w:spacing w:before="13" w:line="280" w:lineRule="exact"/>
        <w:rPr>
          <w:sz w:val="28"/>
          <w:szCs w:val="28"/>
        </w:rPr>
      </w:pPr>
    </w:p>
    <w:p w:rsidR="00297BD8" w:rsidRDefault="00AC087C">
      <w:pPr>
        <w:spacing w:line="312" w:lineRule="auto"/>
        <w:ind w:left="105" w:right="68"/>
        <w:jc w:val="both"/>
        <w:rPr>
          <w:sz w:val="21"/>
          <w:szCs w:val="21"/>
        </w:rPr>
      </w:pPr>
      <w:proofErr w:type="gramStart"/>
      <w:r>
        <w:rPr>
          <w:color w:val="333333"/>
          <w:sz w:val="21"/>
          <w:szCs w:val="21"/>
        </w:rPr>
        <w:t xml:space="preserve">It </w:t>
      </w:r>
      <w:r>
        <w:rPr>
          <w:color w:val="333333"/>
          <w:spacing w:val="9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is</w:t>
      </w:r>
      <w:proofErr w:type="gramEnd"/>
      <w:r>
        <w:rPr>
          <w:color w:val="333333"/>
          <w:sz w:val="21"/>
          <w:szCs w:val="21"/>
        </w:rPr>
        <w:t xml:space="preserve"> </w:t>
      </w:r>
      <w:r>
        <w:rPr>
          <w:color w:val="333333"/>
          <w:spacing w:val="8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>first</w:t>
      </w:r>
      <w:r>
        <w:rPr>
          <w:color w:val="333333"/>
          <w:spacing w:val="24"/>
          <w:w w:val="123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>assumed</w:t>
      </w:r>
      <w:r>
        <w:rPr>
          <w:color w:val="333333"/>
          <w:spacing w:val="12"/>
          <w:w w:val="123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>that</w:t>
      </w:r>
      <w:r>
        <w:rPr>
          <w:color w:val="333333"/>
          <w:spacing w:val="40"/>
          <w:w w:val="123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48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application</w:t>
      </w:r>
      <w:r>
        <w:rPr>
          <w:color w:val="333333"/>
          <w:spacing w:val="27"/>
          <w:w w:val="121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with</w:t>
      </w:r>
      <w:r>
        <w:rPr>
          <w:color w:val="333333"/>
          <w:spacing w:val="32"/>
          <w:w w:val="121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48"/>
          <w:sz w:val="21"/>
          <w:szCs w:val="21"/>
        </w:rPr>
        <w:t xml:space="preserve"> </w:t>
      </w:r>
      <w:r>
        <w:rPr>
          <w:color w:val="333333"/>
          <w:spacing w:val="-13"/>
          <w:sz w:val="21"/>
          <w:szCs w:val="21"/>
        </w:rPr>
        <w:t>W</w:t>
      </w:r>
      <w:r>
        <w:rPr>
          <w:color w:val="333333"/>
          <w:sz w:val="21"/>
          <w:szCs w:val="21"/>
        </w:rPr>
        <w:t xml:space="preserve">AS </w:t>
      </w:r>
      <w:r>
        <w:rPr>
          <w:color w:val="333333"/>
          <w:spacing w:val="1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>cartridge</w:t>
      </w:r>
      <w:r>
        <w:rPr>
          <w:color w:val="333333"/>
          <w:spacing w:val="19"/>
          <w:w w:val="123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>and</w:t>
      </w:r>
      <w:r>
        <w:rPr>
          <w:color w:val="333333"/>
          <w:spacing w:val="37"/>
          <w:w w:val="123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>O</w:t>
      </w:r>
      <w:r>
        <w:rPr>
          <w:color w:val="333333"/>
          <w:spacing w:val="-5"/>
          <w:w w:val="123"/>
          <w:sz w:val="21"/>
          <w:szCs w:val="21"/>
        </w:rPr>
        <w:t>r</w:t>
      </w:r>
      <w:r>
        <w:rPr>
          <w:color w:val="333333"/>
          <w:w w:val="123"/>
          <w:sz w:val="21"/>
          <w:szCs w:val="21"/>
        </w:rPr>
        <w:t>acle</w:t>
      </w:r>
      <w:r>
        <w:rPr>
          <w:color w:val="333333"/>
          <w:spacing w:val="-6"/>
          <w:w w:val="123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>add-on</w:t>
      </w:r>
      <w:r>
        <w:rPr>
          <w:color w:val="333333"/>
          <w:spacing w:val="3"/>
          <w:w w:val="123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>cartridge</w:t>
      </w:r>
      <w:r>
        <w:rPr>
          <w:color w:val="333333"/>
          <w:spacing w:val="19"/>
          <w:w w:val="123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 xml:space="preserve">has </w:t>
      </w:r>
      <w:r>
        <w:rPr>
          <w:color w:val="333333"/>
          <w:w w:val="122"/>
          <w:sz w:val="21"/>
          <w:szCs w:val="21"/>
        </w:rPr>
        <w:t>already</w:t>
      </w:r>
      <w:r>
        <w:rPr>
          <w:color w:val="333333"/>
          <w:spacing w:val="-4"/>
          <w:w w:val="122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been</w:t>
      </w:r>
      <w:r>
        <w:rPr>
          <w:color w:val="333333"/>
          <w:spacing w:val="-6"/>
          <w:w w:val="122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created.</w:t>
      </w:r>
    </w:p>
    <w:p w:rsidR="00297BD8" w:rsidRDefault="00297BD8">
      <w:pPr>
        <w:spacing w:before="4" w:line="140" w:lineRule="exact"/>
        <w:rPr>
          <w:sz w:val="14"/>
          <w:szCs w:val="14"/>
        </w:rPr>
      </w:pPr>
    </w:p>
    <w:p w:rsidR="00297BD8" w:rsidRDefault="00297BD8">
      <w:pPr>
        <w:spacing w:line="200" w:lineRule="exact"/>
      </w:pPr>
    </w:p>
    <w:p w:rsidR="00297BD8" w:rsidRDefault="00AC087C">
      <w:pPr>
        <w:ind w:left="105" w:right="5952"/>
        <w:jc w:val="both"/>
        <w:rPr>
          <w:sz w:val="36"/>
          <w:szCs w:val="36"/>
        </w:rPr>
      </w:pPr>
      <w:r>
        <w:rPr>
          <w:b/>
          <w:color w:val="333333"/>
          <w:sz w:val="36"/>
          <w:szCs w:val="36"/>
        </w:rPr>
        <w:t>2.1.</w:t>
      </w:r>
      <w:r>
        <w:rPr>
          <w:b/>
          <w:color w:val="333333"/>
          <w:spacing w:val="73"/>
          <w:sz w:val="36"/>
          <w:szCs w:val="36"/>
        </w:rPr>
        <w:t xml:space="preserve"> </w:t>
      </w:r>
      <w:r>
        <w:rPr>
          <w:b/>
          <w:color w:val="333333"/>
          <w:w w:val="117"/>
          <w:sz w:val="36"/>
          <w:szCs w:val="36"/>
        </w:rPr>
        <w:t>Upload</w:t>
      </w:r>
      <w:r>
        <w:rPr>
          <w:b/>
          <w:color w:val="333333"/>
          <w:spacing w:val="-35"/>
          <w:w w:val="117"/>
          <w:sz w:val="36"/>
          <w:szCs w:val="36"/>
        </w:rPr>
        <w:t xml:space="preserve"> </w:t>
      </w:r>
      <w:r>
        <w:rPr>
          <w:b/>
          <w:color w:val="333333"/>
          <w:w w:val="117"/>
          <w:sz w:val="36"/>
          <w:szCs w:val="36"/>
        </w:rPr>
        <w:t>Driver</w:t>
      </w:r>
      <w:r>
        <w:rPr>
          <w:b/>
          <w:color w:val="333333"/>
          <w:spacing w:val="-3"/>
          <w:w w:val="117"/>
          <w:sz w:val="36"/>
          <w:szCs w:val="36"/>
        </w:rPr>
        <w:t xml:space="preserve"> </w:t>
      </w:r>
      <w:r>
        <w:rPr>
          <w:b/>
          <w:color w:val="333333"/>
          <w:w w:val="117"/>
          <w:sz w:val="36"/>
          <w:szCs w:val="36"/>
        </w:rPr>
        <w:t>File</w:t>
      </w:r>
    </w:p>
    <w:p w:rsidR="00297BD8" w:rsidRDefault="00297BD8">
      <w:pPr>
        <w:spacing w:before="6" w:line="280" w:lineRule="exact"/>
        <w:rPr>
          <w:sz w:val="28"/>
          <w:szCs w:val="28"/>
        </w:rPr>
      </w:pPr>
    </w:p>
    <w:p w:rsidR="00297BD8" w:rsidRDefault="00AC087C" w:rsidP="007A24B2">
      <w:pPr>
        <w:spacing w:line="312" w:lineRule="auto"/>
        <w:ind w:left="105" w:right="68"/>
        <w:rPr>
          <w:sz w:val="21"/>
          <w:szCs w:val="21"/>
        </w:rPr>
      </w:pPr>
      <w:r>
        <w:rPr>
          <w:color w:val="333333"/>
          <w:spacing w:val="-9"/>
          <w:sz w:val="21"/>
          <w:szCs w:val="21"/>
        </w:rPr>
        <w:t>F</w:t>
      </w:r>
      <w:r>
        <w:rPr>
          <w:color w:val="333333"/>
          <w:sz w:val="21"/>
          <w:szCs w:val="21"/>
        </w:rPr>
        <w:t xml:space="preserve">or </w:t>
      </w:r>
      <w:r>
        <w:rPr>
          <w:color w:val="333333"/>
          <w:spacing w:val="17"/>
          <w:sz w:val="21"/>
          <w:szCs w:val="21"/>
        </w:rPr>
        <w:t xml:space="preserve"> </w:t>
      </w:r>
      <w:r>
        <w:rPr>
          <w:color w:val="333333"/>
          <w:spacing w:val="-15"/>
          <w:w w:val="118"/>
          <w:sz w:val="21"/>
          <w:szCs w:val="21"/>
        </w:rPr>
        <w:t>W</w:t>
      </w:r>
      <w:r>
        <w:rPr>
          <w:color w:val="333333"/>
          <w:w w:val="118"/>
          <w:sz w:val="21"/>
          <w:szCs w:val="21"/>
        </w:rPr>
        <w:t>ebSphere</w:t>
      </w:r>
      <w:r>
        <w:rPr>
          <w:color w:val="333333"/>
          <w:spacing w:val="13"/>
          <w:w w:val="118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to</w:t>
      </w:r>
      <w:r>
        <w:rPr>
          <w:color w:val="333333"/>
          <w:spacing w:val="50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ma</w:t>
      </w:r>
      <w:r>
        <w:rPr>
          <w:color w:val="333333"/>
          <w:spacing w:val="-6"/>
          <w:w w:val="121"/>
          <w:sz w:val="21"/>
          <w:szCs w:val="21"/>
        </w:rPr>
        <w:t>k</w:t>
      </w:r>
      <w:r>
        <w:rPr>
          <w:color w:val="333333"/>
          <w:w w:val="121"/>
          <w:sz w:val="21"/>
          <w:szCs w:val="21"/>
        </w:rPr>
        <w:t>e</w:t>
      </w:r>
      <w:r>
        <w:rPr>
          <w:color w:val="333333"/>
          <w:spacing w:val="8"/>
          <w:w w:val="121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use </w:t>
      </w:r>
      <w:r>
        <w:rPr>
          <w:color w:val="333333"/>
          <w:spacing w:val="25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of</w:t>
      </w:r>
      <w:r>
        <w:rPr>
          <w:color w:val="333333"/>
          <w:spacing w:val="4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28"/>
          <w:sz w:val="21"/>
          <w:szCs w:val="21"/>
        </w:rPr>
        <w:t xml:space="preserve"> </w:t>
      </w:r>
      <w:r>
        <w:rPr>
          <w:color w:val="333333"/>
          <w:w w:val="118"/>
          <w:sz w:val="21"/>
          <w:szCs w:val="21"/>
        </w:rPr>
        <w:t>O</w:t>
      </w:r>
      <w:r>
        <w:rPr>
          <w:color w:val="333333"/>
          <w:spacing w:val="-5"/>
          <w:w w:val="118"/>
          <w:sz w:val="21"/>
          <w:szCs w:val="21"/>
        </w:rPr>
        <w:t>r</w:t>
      </w:r>
      <w:r>
        <w:rPr>
          <w:color w:val="333333"/>
          <w:w w:val="118"/>
          <w:sz w:val="21"/>
          <w:szCs w:val="21"/>
        </w:rPr>
        <w:t>acle</w:t>
      </w:r>
      <w:r>
        <w:rPr>
          <w:color w:val="333333"/>
          <w:spacing w:val="3"/>
          <w:w w:val="118"/>
          <w:sz w:val="21"/>
          <w:szCs w:val="21"/>
        </w:rPr>
        <w:t xml:space="preserve"> </w:t>
      </w:r>
      <w:r>
        <w:rPr>
          <w:color w:val="333333"/>
          <w:w w:val="118"/>
          <w:sz w:val="21"/>
          <w:szCs w:val="21"/>
        </w:rPr>
        <w:t>datasource,</w:t>
      </w:r>
      <w:r>
        <w:rPr>
          <w:color w:val="333333"/>
          <w:spacing w:val="37"/>
          <w:w w:val="118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28"/>
          <w:sz w:val="21"/>
          <w:szCs w:val="21"/>
        </w:rPr>
        <w:t xml:space="preserve"> </w:t>
      </w:r>
      <w:r>
        <w:rPr>
          <w:color w:val="333333"/>
          <w:w w:val="116"/>
          <w:sz w:val="21"/>
          <w:szCs w:val="21"/>
        </w:rPr>
        <w:t>O</w:t>
      </w:r>
      <w:r>
        <w:rPr>
          <w:color w:val="333333"/>
          <w:spacing w:val="-5"/>
          <w:w w:val="116"/>
          <w:sz w:val="21"/>
          <w:szCs w:val="21"/>
        </w:rPr>
        <w:t>r</w:t>
      </w:r>
      <w:r>
        <w:rPr>
          <w:color w:val="333333"/>
          <w:w w:val="116"/>
          <w:sz w:val="21"/>
          <w:szCs w:val="21"/>
        </w:rPr>
        <w:t>acle</w:t>
      </w:r>
      <w:r>
        <w:rPr>
          <w:color w:val="333333"/>
          <w:spacing w:val="15"/>
          <w:w w:val="116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JDBC</w:t>
      </w:r>
      <w:r>
        <w:rPr>
          <w:color w:val="333333"/>
          <w:spacing w:val="-3"/>
          <w:sz w:val="21"/>
          <w:szCs w:val="21"/>
        </w:rPr>
        <w:t xml:space="preserve"> </w:t>
      </w:r>
      <w:r>
        <w:rPr>
          <w:color w:val="333333"/>
          <w:w w:val="125"/>
          <w:sz w:val="21"/>
          <w:szCs w:val="21"/>
        </w:rPr>
        <w:t>driver</w:t>
      </w:r>
      <w:r>
        <w:rPr>
          <w:color w:val="333333"/>
          <w:spacing w:val="5"/>
          <w:w w:val="125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Java </w:t>
      </w:r>
      <w:r>
        <w:rPr>
          <w:color w:val="333333"/>
          <w:spacing w:val="25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Jar </w:t>
      </w:r>
      <w:r>
        <w:rPr>
          <w:color w:val="333333"/>
          <w:spacing w:val="1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file </w:t>
      </w:r>
      <w:r>
        <w:rPr>
          <w:color w:val="333333"/>
          <w:spacing w:val="8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must</w:t>
      </w:r>
      <w:r>
        <w:rPr>
          <w:color w:val="333333"/>
          <w:spacing w:val="11"/>
          <w:w w:val="121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be first</w:t>
      </w:r>
      <w:r>
        <w:rPr>
          <w:color w:val="333333"/>
          <w:spacing w:val="36"/>
          <w:w w:val="121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uploaded</w:t>
      </w:r>
      <w:r>
        <w:rPr>
          <w:color w:val="333333"/>
          <w:spacing w:val="31"/>
          <w:w w:val="121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to </w:t>
      </w:r>
      <w:r>
        <w:rPr>
          <w:color w:val="333333"/>
          <w:spacing w:val="2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  </w:t>
      </w:r>
      <w:r>
        <w:rPr>
          <w:color w:val="333333"/>
          <w:spacing w:val="-13"/>
          <w:sz w:val="21"/>
          <w:szCs w:val="21"/>
        </w:rPr>
        <w:t>W</w:t>
      </w:r>
      <w:r>
        <w:rPr>
          <w:color w:val="333333"/>
          <w:sz w:val="21"/>
          <w:szCs w:val="21"/>
        </w:rPr>
        <w:t xml:space="preserve">AS </w:t>
      </w:r>
      <w:r>
        <w:rPr>
          <w:color w:val="333333"/>
          <w:spacing w:val="5"/>
          <w:sz w:val="21"/>
          <w:szCs w:val="21"/>
        </w:rPr>
        <w:t xml:space="preserve"> </w:t>
      </w:r>
      <w:r>
        <w:rPr>
          <w:color w:val="333333"/>
          <w:w w:val="118"/>
          <w:sz w:val="21"/>
          <w:szCs w:val="21"/>
        </w:rPr>
        <w:t>Gear.</w:t>
      </w:r>
      <w:r>
        <w:rPr>
          <w:color w:val="333333"/>
          <w:spacing w:val="20"/>
          <w:w w:val="118"/>
          <w:sz w:val="21"/>
          <w:szCs w:val="21"/>
        </w:rPr>
        <w:t xml:space="preserve"> </w:t>
      </w:r>
      <w:r>
        <w:rPr>
          <w:color w:val="333333"/>
          <w:w w:val="118"/>
          <w:sz w:val="21"/>
          <w:szCs w:val="21"/>
        </w:rPr>
        <w:t>First,</w:t>
      </w:r>
      <w:r>
        <w:rPr>
          <w:color w:val="333333"/>
          <w:spacing w:val="25"/>
          <w:w w:val="118"/>
          <w:sz w:val="21"/>
          <w:szCs w:val="21"/>
        </w:rPr>
        <w:t xml:space="preserve"> </w:t>
      </w:r>
      <w:proofErr w:type="gramStart"/>
      <w:r>
        <w:rPr>
          <w:color w:val="333333"/>
          <w:w w:val="118"/>
          <w:sz w:val="21"/>
          <w:szCs w:val="21"/>
        </w:rPr>
        <w:t xml:space="preserve">acquire </w:t>
      </w:r>
      <w:r>
        <w:rPr>
          <w:color w:val="333333"/>
          <w:spacing w:val="3"/>
          <w:w w:val="118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the</w:t>
      </w:r>
      <w:proofErr w:type="gramEnd"/>
      <w:r>
        <w:rPr>
          <w:color w:val="333333"/>
          <w:sz w:val="21"/>
          <w:szCs w:val="21"/>
        </w:rPr>
        <w:t xml:space="preserve">   </w:t>
      </w:r>
      <w:r>
        <w:rPr>
          <w:color w:val="333333"/>
          <w:w w:val="122"/>
          <w:sz w:val="21"/>
          <w:szCs w:val="21"/>
        </w:rPr>
        <w:t>correct</w:t>
      </w:r>
      <w:r>
        <w:rPr>
          <w:color w:val="333333"/>
          <w:spacing w:val="32"/>
          <w:w w:val="12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JDBC</w:t>
      </w:r>
      <w:r>
        <w:rPr>
          <w:color w:val="333333"/>
          <w:spacing w:val="23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>driver</w:t>
      </w:r>
      <w:r>
        <w:rPr>
          <w:color w:val="333333"/>
          <w:spacing w:val="41"/>
          <w:w w:val="123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>from</w:t>
      </w:r>
      <w:r>
        <w:rPr>
          <w:color w:val="333333"/>
          <w:spacing w:val="23"/>
          <w:w w:val="123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>either</w:t>
      </w:r>
      <w:r>
        <w:rPr>
          <w:color w:val="333333"/>
          <w:spacing w:val="41"/>
          <w:w w:val="123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  </w:t>
      </w:r>
      <w:r>
        <w:rPr>
          <w:color w:val="333333"/>
          <w:w w:val="115"/>
          <w:sz w:val="21"/>
          <w:szCs w:val="21"/>
        </w:rPr>
        <w:t>O</w:t>
      </w:r>
      <w:r>
        <w:rPr>
          <w:color w:val="333333"/>
          <w:spacing w:val="-4"/>
          <w:w w:val="115"/>
          <w:sz w:val="21"/>
          <w:szCs w:val="21"/>
        </w:rPr>
        <w:t>r</w:t>
      </w:r>
      <w:r>
        <w:rPr>
          <w:color w:val="333333"/>
          <w:w w:val="118"/>
          <w:sz w:val="21"/>
          <w:szCs w:val="21"/>
        </w:rPr>
        <w:t xml:space="preserve">acle </w:t>
      </w:r>
      <w:r>
        <w:rPr>
          <w:color w:val="333333"/>
          <w:w w:val="120"/>
          <w:sz w:val="21"/>
          <w:szCs w:val="21"/>
        </w:rPr>
        <w:t xml:space="preserve">website  </w:t>
      </w:r>
      <w:r>
        <w:rPr>
          <w:color w:val="333333"/>
          <w:spacing w:val="25"/>
          <w:w w:val="120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or   </w:t>
      </w:r>
      <w:r>
        <w:rPr>
          <w:color w:val="333333"/>
          <w:spacing w:val="48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 xml:space="preserve">your  </w:t>
      </w:r>
      <w:r>
        <w:rPr>
          <w:color w:val="333333"/>
          <w:spacing w:val="27"/>
          <w:w w:val="121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 xml:space="preserve">Database  </w:t>
      </w:r>
      <w:r>
        <w:rPr>
          <w:color w:val="333333"/>
          <w:spacing w:val="8"/>
          <w:w w:val="121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administ</w:t>
      </w:r>
      <w:r>
        <w:rPr>
          <w:color w:val="333333"/>
          <w:spacing w:val="-6"/>
          <w:w w:val="121"/>
          <w:sz w:val="21"/>
          <w:szCs w:val="21"/>
        </w:rPr>
        <w:t>r</w:t>
      </w:r>
      <w:r>
        <w:rPr>
          <w:color w:val="333333"/>
          <w:w w:val="121"/>
          <w:sz w:val="21"/>
          <w:szCs w:val="21"/>
        </w:rPr>
        <w:t xml:space="preserve">ation  </w:t>
      </w:r>
      <w:r>
        <w:rPr>
          <w:color w:val="333333"/>
          <w:spacing w:val="57"/>
          <w:w w:val="121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 xml:space="preserve">team,  </w:t>
      </w:r>
      <w:r>
        <w:rPr>
          <w:color w:val="333333"/>
          <w:spacing w:val="19"/>
          <w:w w:val="121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 xml:space="preserve">then  </w:t>
      </w:r>
      <w:r>
        <w:rPr>
          <w:color w:val="333333"/>
          <w:spacing w:val="38"/>
          <w:w w:val="121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 xml:space="preserve">upload  </w:t>
      </w:r>
      <w:r>
        <w:rPr>
          <w:color w:val="333333"/>
          <w:spacing w:val="23"/>
          <w:w w:val="121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it   </w:t>
      </w:r>
      <w:r>
        <w:rPr>
          <w:color w:val="333333"/>
          <w:spacing w:val="28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to   </w:t>
      </w:r>
      <w:r>
        <w:rPr>
          <w:color w:val="333333"/>
          <w:spacing w:val="35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   </w:t>
      </w:r>
      <w:r>
        <w:rPr>
          <w:color w:val="333333"/>
          <w:spacing w:val="13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 xml:space="preserve">gear  </w:t>
      </w:r>
      <w:r>
        <w:rPr>
          <w:color w:val="333333"/>
          <w:spacing w:val="22"/>
          <w:w w:val="12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to   </w:t>
      </w:r>
      <w:r>
        <w:rPr>
          <w:color w:val="333333"/>
          <w:spacing w:val="35"/>
          <w:sz w:val="21"/>
          <w:szCs w:val="21"/>
        </w:rPr>
        <w:t xml:space="preserve"> </w:t>
      </w:r>
      <w:r>
        <w:rPr>
          <w:color w:val="333333"/>
          <w:w w:val="124"/>
          <w:sz w:val="21"/>
          <w:szCs w:val="21"/>
        </w:rPr>
        <w:t>the</w:t>
      </w:r>
    </w:p>
    <w:p w:rsidR="00297BD8" w:rsidRPr="007A24B2" w:rsidRDefault="00AC087C" w:rsidP="007A24B2">
      <w:pPr>
        <w:spacing w:before="2"/>
        <w:ind w:left="105" w:right="73"/>
        <w:rPr>
          <w:b/>
          <w:sz w:val="21"/>
          <w:szCs w:val="21"/>
        </w:rPr>
      </w:pPr>
      <w:r>
        <w:rPr>
          <w:b/>
          <w:color w:val="333333"/>
          <w:w w:val="105"/>
          <w:sz w:val="21"/>
          <w:szCs w:val="21"/>
        </w:rPr>
        <w:t>'$OPENSHIFT_</w:t>
      </w:r>
      <w:r>
        <w:rPr>
          <w:b/>
          <w:color w:val="333333"/>
          <w:spacing w:val="-5"/>
          <w:w w:val="105"/>
          <w:sz w:val="21"/>
          <w:szCs w:val="21"/>
        </w:rPr>
        <w:t>D</w:t>
      </w:r>
      <w:r>
        <w:rPr>
          <w:b/>
          <w:color w:val="333333"/>
          <w:spacing w:val="-14"/>
          <w:w w:val="105"/>
          <w:sz w:val="21"/>
          <w:szCs w:val="21"/>
        </w:rPr>
        <w:t>AT</w:t>
      </w:r>
      <w:r>
        <w:rPr>
          <w:b/>
          <w:color w:val="333333"/>
          <w:w w:val="105"/>
          <w:sz w:val="21"/>
          <w:szCs w:val="21"/>
        </w:rPr>
        <w:t>A_DIR/profile/</w:t>
      </w:r>
      <w:proofErr w:type="gramStart"/>
      <w:r>
        <w:rPr>
          <w:b/>
          <w:color w:val="333333"/>
          <w:w w:val="105"/>
          <w:sz w:val="21"/>
          <w:szCs w:val="21"/>
        </w:rPr>
        <w:t xml:space="preserve">' </w:t>
      </w:r>
      <w:r>
        <w:rPr>
          <w:b/>
          <w:color w:val="333333"/>
          <w:spacing w:val="2"/>
          <w:w w:val="105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>director</w:t>
      </w:r>
      <w:r>
        <w:rPr>
          <w:color w:val="333333"/>
          <w:spacing w:val="-24"/>
          <w:w w:val="120"/>
          <w:sz w:val="21"/>
          <w:szCs w:val="21"/>
        </w:rPr>
        <w:t>y</w:t>
      </w:r>
      <w:proofErr w:type="gramEnd"/>
      <w:r>
        <w:rPr>
          <w:color w:val="333333"/>
          <w:w w:val="120"/>
          <w:sz w:val="21"/>
          <w:szCs w:val="21"/>
        </w:rPr>
        <w:t>.</w:t>
      </w:r>
      <w:r>
        <w:rPr>
          <w:color w:val="333333"/>
          <w:spacing w:val="23"/>
          <w:w w:val="120"/>
          <w:sz w:val="21"/>
          <w:szCs w:val="21"/>
        </w:rPr>
        <w:t xml:space="preserve"> </w:t>
      </w:r>
      <w:proofErr w:type="gramStart"/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26"/>
          <w:sz w:val="21"/>
          <w:szCs w:val="21"/>
        </w:rPr>
        <w:t xml:space="preserve"> </w:t>
      </w:r>
      <w:r>
        <w:rPr>
          <w:color w:val="333333"/>
          <w:w w:val="117"/>
          <w:sz w:val="21"/>
          <w:szCs w:val="21"/>
        </w:rPr>
        <w:t>following</w:t>
      </w:r>
      <w:proofErr w:type="gramEnd"/>
      <w:r>
        <w:rPr>
          <w:color w:val="333333"/>
          <w:spacing w:val="15"/>
          <w:w w:val="117"/>
          <w:sz w:val="21"/>
          <w:szCs w:val="21"/>
        </w:rPr>
        <w:t xml:space="preserve"> </w:t>
      </w:r>
      <w:r>
        <w:rPr>
          <w:color w:val="333333"/>
          <w:w w:val="117"/>
          <w:sz w:val="21"/>
          <w:szCs w:val="21"/>
        </w:rPr>
        <w:t>below</w:t>
      </w:r>
      <w:r>
        <w:rPr>
          <w:color w:val="333333"/>
          <w:spacing w:val="29"/>
          <w:w w:val="117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is </w:t>
      </w:r>
      <w:r>
        <w:rPr>
          <w:color w:val="333333"/>
          <w:spacing w:val="1"/>
          <w:sz w:val="21"/>
          <w:szCs w:val="21"/>
        </w:rPr>
        <w:t xml:space="preserve"> </w:t>
      </w:r>
      <w:proofErr w:type="spellStart"/>
      <w:r>
        <w:rPr>
          <w:color w:val="333333"/>
          <w:w w:val="124"/>
          <w:sz w:val="21"/>
          <w:szCs w:val="21"/>
        </w:rPr>
        <w:t>a</w:t>
      </w:r>
      <w:proofErr w:type="spellEnd"/>
      <w:r>
        <w:rPr>
          <w:color w:val="333333"/>
          <w:spacing w:val="23"/>
          <w:w w:val="124"/>
          <w:sz w:val="21"/>
          <w:szCs w:val="21"/>
        </w:rPr>
        <w:t xml:space="preserve"> </w:t>
      </w:r>
      <w:r>
        <w:rPr>
          <w:color w:val="333333"/>
          <w:w w:val="124"/>
          <w:sz w:val="21"/>
          <w:szCs w:val="21"/>
        </w:rPr>
        <w:t>example</w:t>
      </w:r>
      <w:r>
        <w:rPr>
          <w:color w:val="333333"/>
          <w:spacing w:val="-9"/>
          <w:w w:val="124"/>
          <w:sz w:val="21"/>
          <w:szCs w:val="21"/>
        </w:rPr>
        <w:t xml:space="preserve"> </w:t>
      </w:r>
      <w:r>
        <w:rPr>
          <w:color w:val="333333"/>
          <w:w w:val="124"/>
          <w:sz w:val="21"/>
          <w:szCs w:val="21"/>
        </w:rPr>
        <w:t>run</w:t>
      </w:r>
      <w:r>
        <w:rPr>
          <w:color w:val="333333"/>
          <w:spacing w:val="39"/>
          <w:w w:val="124"/>
          <w:sz w:val="21"/>
          <w:szCs w:val="21"/>
        </w:rPr>
        <w:t xml:space="preserve"> </w:t>
      </w:r>
      <w:r>
        <w:rPr>
          <w:color w:val="333333"/>
          <w:w w:val="124"/>
          <w:sz w:val="21"/>
          <w:szCs w:val="21"/>
        </w:rPr>
        <w:t>from</w:t>
      </w:r>
      <w:r>
        <w:rPr>
          <w:color w:val="333333"/>
          <w:spacing w:val="8"/>
          <w:w w:val="124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41"/>
          <w:sz w:val="21"/>
          <w:szCs w:val="21"/>
        </w:rPr>
        <w:t xml:space="preserve"> </w:t>
      </w:r>
      <w:r>
        <w:rPr>
          <w:color w:val="333333"/>
          <w:spacing w:val="-8"/>
          <w:sz w:val="21"/>
          <w:szCs w:val="21"/>
        </w:rPr>
        <w:t>"</w:t>
      </w:r>
      <w:proofErr w:type="spellStart"/>
      <w:r w:rsidRPr="007A24B2">
        <w:rPr>
          <w:b/>
          <w:color w:val="333333"/>
          <w:w w:val="114"/>
          <w:sz w:val="21"/>
          <w:szCs w:val="21"/>
        </w:rPr>
        <w:t>git</w:t>
      </w:r>
      <w:proofErr w:type="spellEnd"/>
    </w:p>
    <w:p w:rsidR="00297BD8" w:rsidRDefault="00AC087C" w:rsidP="007A24B2">
      <w:pPr>
        <w:spacing w:before="74" w:line="240" w:lineRule="exact"/>
        <w:ind w:left="105" w:right="8513"/>
        <w:rPr>
          <w:color w:val="333333"/>
          <w:w w:val="122"/>
          <w:sz w:val="21"/>
          <w:szCs w:val="21"/>
        </w:rPr>
      </w:pPr>
      <w:proofErr w:type="gramStart"/>
      <w:r w:rsidRPr="007A24B2">
        <w:rPr>
          <w:b/>
          <w:color w:val="333333"/>
          <w:w w:val="119"/>
          <w:sz w:val="21"/>
          <w:szCs w:val="21"/>
        </w:rPr>
        <w:t>bas</w:t>
      </w:r>
      <w:r w:rsidRPr="007A24B2">
        <w:rPr>
          <w:b/>
          <w:color w:val="333333"/>
          <w:spacing w:val="-11"/>
          <w:w w:val="119"/>
          <w:sz w:val="21"/>
          <w:szCs w:val="21"/>
        </w:rPr>
        <w:t>h</w:t>
      </w:r>
      <w:proofErr w:type="gramEnd"/>
      <w:r>
        <w:rPr>
          <w:color w:val="333333"/>
          <w:w w:val="119"/>
          <w:sz w:val="21"/>
          <w:szCs w:val="21"/>
        </w:rPr>
        <w:t>"</w:t>
      </w:r>
      <w:r>
        <w:rPr>
          <w:color w:val="333333"/>
          <w:spacing w:val="-7"/>
          <w:w w:val="119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terminal:</w:t>
      </w:r>
    </w:p>
    <w:p w:rsidR="007A24B2" w:rsidRDefault="007A24B2" w:rsidP="007A24B2">
      <w:pPr>
        <w:spacing w:before="74" w:line="240" w:lineRule="exact"/>
        <w:ind w:left="105" w:right="8513"/>
        <w:rPr>
          <w:sz w:val="21"/>
          <w:szCs w:val="21"/>
        </w:rPr>
      </w:pPr>
    </w:p>
    <w:p w:rsidR="007A24B2" w:rsidRPr="007A24B2" w:rsidRDefault="007A24B2" w:rsidP="007A24B2">
      <w:pPr>
        <w:spacing w:before="74" w:line="240" w:lineRule="exact"/>
        <w:ind w:left="105" w:right="30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 xml:space="preserve">$ </w:t>
      </w:r>
      <w:proofErr w:type="spellStart"/>
      <w:proofErr w:type="gramStart"/>
      <w:r w:rsidRPr="007A24B2">
        <w:rPr>
          <w:b/>
          <w:sz w:val="21"/>
          <w:szCs w:val="21"/>
        </w:rPr>
        <w:t>scp</w:t>
      </w:r>
      <w:proofErr w:type="spellEnd"/>
      <w:proofErr w:type="gramEnd"/>
      <w:r w:rsidRPr="007A24B2">
        <w:rPr>
          <w:b/>
          <w:sz w:val="21"/>
          <w:szCs w:val="21"/>
        </w:rPr>
        <w:t xml:space="preserve"> ojdbc6.jar 56a238594c9e6f5085000382@wastest02-test.example.com:/var/lib/openshift/56a238594c9e6f5085000382/app-root/data/profile/</w:t>
      </w:r>
    </w:p>
    <w:p w:rsidR="007A24B2" w:rsidRPr="007A24B2" w:rsidRDefault="007A24B2" w:rsidP="007A24B2">
      <w:pPr>
        <w:spacing w:before="74" w:line="240" w:lineRule="exact"/>
        <w:ind w:left="105" w:right="30"/>
        <w:rPr>
          <w:b/>
          <w:sz w:val="21"/>
          <w:szCs w:val="21"/>
        </w:rPr>
      </w:pPr>
      <w:proofErr w:type="gramStart"/>
      <w:r w:rsidRPr="007A24B2">
        <w:rPr>
          <w:b/>
          <w:sz w:val="21"/>
          <w:szCs w:val="21"/>
        </w:rPr>
        <w:t>ojdbc6.jar</w:t>
      </w:r>
      <w:proofErr w:type="gramEnd"/>
      <w:r w:rsidRPr="007A24B2">
        <w:rPr>
          <w:b/>
          <w:sz w:val="21"/>
          <w:szCs w:val="21"/>
        </w:rPr>
        <w:t xml:space="preserve">                                    100% 3606KB   3.5MB/s   00:00</w:t>
      </w:r>
    </w:p>
    <w:p w:rsidR="007A24B2" w:rsidRDefault="007A24B2" w:rsidP="007A24B2">
      <w:pPr>
        <w:spacing w:before="74" w:line="240" w:lineRule="exact"/>
        <w:ind w:left="105" w:right="8513"/>
        <w:rPr>
          <w:sz w:val="21"/>
          <w:szCs w:val="21"/>
        </w:rPr>
      </w:pPr>
    </w:p>
    <w:p w:rsidR="00297BD8" w:rsidRDefault="00AC087C" w:rsidP="007A24B2">
      <w:pPr>
        <w:spacing w:before="50"/>
        <w:rPr>
          <w:sz w:val="36"/>
          <w:szCs w:val="36"/>
        </w:rPr>
      </w:pPr>
      <w:r>
        <w:rPr>
          <w:b/>
          <w:color w:val="333333"/>
          <w:sz w:val="36"/>
          <w:szCs w:val="36"/>
        </w:rPr>
        <w:t>2.2.</w:t>
      </w:r>
      <w:r>
        <w:rPr>
          <w:b/>
          <w:color w:val="333333"/>
          <w:spacing w:val="73"/>
          <w:sz w:val="36"/>
          <w:szCs w:val="36"/>
        </w:rPr>
        <w:t xml:space="preserve"> </w:t>
      </w:r>
      <w:r>
        <w:rPr>
          <w:b/>
          <w:color w:val="333333"/>
          <w:w w:val="118"/>
          <w:sz w:val="36"/>
          <w:szCs w:val="36"/>
        </w:rPr>
        <w:t>Environment</w:t>
      </w:r>
      <w:r>
        <w:rPr>
          <w:b/>
          <w:color w:val="333333"/>
          <w:spacing w:val="-16"/>
          <w:w w:val="118"/>
          <w:sz w:val="36"/>
          <w:szCs w:val="36"/>
        </w:rPr>
        <w:t xml:space="preserve"> </w:t>
      </w:r>
      <w:r>
        <w:rPr>
          <w:b/>
          <w:color w:val="333333"/>
          <w:spacing w:val="-22"/>
          <w:w w:val="96"/>
          <w:sz w:val="36"/>
          <w:szCs w:val="36"/>
        </w:rPr>
        <w:t>V</w:t>
      </w:r>
      <w:r>
        <w:rPr>
          <w:b/>
          <w:color w:val="333333"/>
          <w:w w:val="122"/>
          <w:sz w:val="36"/>
          <w:szCs w:val="36"/>
        </w:rPr>
        <w:t>ariables</w:t>
      </w:r>
    </w:p>
    <w:p w:rsidR="00297BD8" w:rsidRDefault="00297BD8">
      <w:pPr>
        <w:spacing w:before="6" w:line="280" w:lineRule="exact"/>
        <w:rPr>
          <w:sz w:val="28"/>
          <w:szCs w:val="28"/>
        </w:rPr>
      </w:pPr>
    </w:p>
    <w:p w:rsidR="007A24B2" w:rsidRDefault="00AC087C" w:rsidP="007A24B2">
      <w:pPr>
        <w:spacing w:line="240" w:lineRule="exact"/>
        <w:ind w:left="105"/>
        <w:rPr>
          <w:sz w:val="21"/>
          <w:szCs w:val="21"/>
        </w:rPr>
      </w:pPr>
      <w:r>
        <w:rPr>
          <w:color w:val="333333"/>
          <w:sz w:val="21"/>
          <w:szCs w:val="21"/>
        </w:rPr>
        <w:t>SSH</w:t>
      </w:r>
      <w:r>
        <w:rPr>
          <w:color w:val="333333"/>
          <w:spacing w:val="9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to</w:t>
      </w:r>
      <w:r>
        <w:rPr>
          <w:color w:val="333333"/>
          <w:spacing w:val="33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>your</w:t>
      </w:r>
      <w:r>
        <w:rPr>
          <w:color w:val="333333"/>
          <w:spacing w:val="-2"/>
          <w:w w:val="120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>application using</w:t>
      </w:r>
      <w:r>
        <w:rPr>
          <w:color w:val="333333"/>
          <w:spacing w:val="-14"/>
          <w:w w:val="120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RHC</w:t>
      </w:r>
      <w:r>
        <w:rPr>
          <w:color w:val="333333"/>
          <w:spacing w:val="1"/>
          <w:sz w:val="21"/>
          <w:szCs w:val="21"/>
        </w:rPr>
        <w:t xml:space="preserve"> </w:t>
      </w:r>
      <w:r>
        <w:rPr>
          <w:color w:val="333333"/>
          <w:w w:val="115"/>
          <w:sz w:val="21"/>
          <w:szCs w:val="21"/>
        </w:rPr>
        <w:t>tools:</w:t>
      </w:r>
    </w:p>
    <w:p w:rsidR="007A24B2" w:rsidRDefault="007A24B2" w:rsidP="007A24B2">
      <w:pPr>
        <w:spacing w:line="240" w:lineRule="exact"/>
        <w:ind w:left="105"/>
        <w:rPr>
          <w:sz w:val="21"/>
          <w:szCs w:val="21"/>
        </w:rPr>
      </w:pPr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 xml:space="preserve">$ </w:t>
      </w:r>
      <w:proofErr w:type="spellStart"/>
      <w:proofErr w:type="gramStart"/>
      <w:r w:rsidRPr="007A24B2">
        <w:rPr>
          <w:b/>
          <w:sz w:val="21"/>
          <w:szCs w:val="21"/>
        </w:rPr>
        <w:t>rhc</w:t>
      </w:r>
      <w:proofErr w:type="spellEnd"/>
      <w:proofErr w:type="gramEnd"/>
      <w:r w:rsidRPr="007A24B2">
        <w:rPr>
          <w:b/>
          <w:sz w:val="21"/>
          <w:szCs w:val="21"/>
        </w:rPr>
        <w:t xml:space="preserve"> </w:t>
      </w:r>
      <w:proofErr w:type="spellStart"/>
      <w:r w:rsidRPr="007A24B2">
        <w:rPr>
          <w:b/>
          <w:sz w:val="21"/>
          <w:szCs w:val="21"/>
        </w:rPr>
        <w:t>ssh</w:t>
      </w:r>
      <w:proofErr w:type="spellEnd"/>
      <w:r w:rsidRPr="007A24B2">
        <w:rPr>
          <w:b/>
          <w:sz w:val="21"/>
          <w:szCs w:val="21"/>
        </w:rPr>
        <w:t xml:space="preserve"> -a wastest02</w:t>
      </w:r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>Connecting to 56a22db54c9e6fb13e0003c4@wastest02-</w:t>
      </w:r>
      <w:proofErr w:type="gramStart"/>
      <w:r w:rsidRPr="007A24B2">
        <w:rPr>
          <w:b/>
          <w:sz w:val="21"/>
          <w:szCs w:val="21"/>
        </w:rPr>
        <w:t>test.example.com ...</w:t>
      </w:r>
      <w:proofErr w:type="gramEnd"/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>The authenticity of host 'wastest02-test.example.com (10.11.12.13)' can't be</w:t>
      </w:r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  <w:proofErr w:type="gramStart"/>
      <w:r w:rsidRPr="007A24B2">
        <w:rPr>
          <w:b/>
          <w:sz w:val="21"/>
          <w:szCs w:val="21"/>
        </w:rPr>
        <w:t>established</w:t>
      </w:r>
      <w:proofErr w:type="gramEnd"/>
      <w:r w:rsidRPr="007A24B2">
        <w:rPr>
          <w:b/>
          <w:sz w:val="21"/>
          <w:szCs w:val="21"/>
        </w:rPr>
        <w:t>.</w:t>
      </w:r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>RSA key fingerprint is 54:38:52</w:t>
      </w:r>
      <w:proofErr w:type="gramStart"/>
      <w:r w:rsidRPr="007A24B2">
        <w:rPr>
          <w:b/>
          <w:sz w:val="21"/>
          <w:szCs w:val="21"/>
        </w:rPr>
        <w:t>:fd:53:2d:f5:da:34:c2:3b:c1:f4:8d:be:94</w:t>
      </w:r>
      <w:proofErr w:type="gramEnd"/>
      <w:r w:rsidRPr="007A24B2">
        <w:rPr>
          <w:b/>
          <w:sz w:val="21"/>
          <w:szCs w:val="21"/>
        </w:rPr>
        <w:t>.</w:t>
      </w:r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 xml:space="preserve">Are you sure you want to continue connecting (yes/no)? </w:t>
      </w:r>
      <w:proofErr w:type="gramStart"/>
      <w:r w:rsidRPr="007A24B2">
        <w:rPr>
          <w:b/>
          <w:sz w:val="21"/>
          <w:szCs w:val="21"/>
        </w:rPr>
        <w:t>yes</w:t>
      </w:r>
      <w:proofErr w:type="gramEnd"/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>Warning: Permanently added 'wastest02-test.example.com' (RSA) to the list of</w:t>
      </w:r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  <w:proofErr w:type="gramStart"/>
      <w:r w:rsidRPr="007A24B2">
        <w:rPr>
          <w:b/>
          <w:sz w:val="21"/>
          <w:szCs w:val="21"/>
        </w:rPr>
        <w:t>known</w:t>
      </w:r>
      <w:proofErr w:type="gramEnd"/>
      <w:r w:rsidRPr="007A24B2">
        <w:rPr>
          <w:b/>
          <w:sz w:val="21"/>
          <w:szCs w:val="21"/>
        </w:rPr>
        <w:t xml:space="preserve"> hosts.</w:t>
      </w:r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>WARNING! If you are not authorized to use this private network,</w:t>
      </w:r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  <w:proofErr w:type="gramStart"/>
      <w:r w:rsidRPr="007A24B2">
        <w:rPr>
          <w:b/>
          <w:sz w:val="21"/>
          <w:szCs w:val="21"/>
        </w:rPr>
        <w:t>please</w:t>
      </w:r>
      <w:proofErr w:type="gramEnd"/>
      <w:r w:rsidRPr="007A24B2">
        <w:rPr>
          <w:b/>
          <w:sz w:val="21"/>
          <w:szCs w:val="21"/>
        </w:rPr>
        <w:t xml:space="preserve"> disconnect immediately. Unauthorized access is prohibited</w:t>
      </w:r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  <w:proofErr w:type="gramStart"/>
      <w:r w:rsidRPr="007A24B2">
        <w:rPr>
          <w:b/>
          <w:sz w:val="21"/>
          <w:szCs w:val="21"/>
        </w:rPr>
        <w:t>and</w:t>
      </w:r>
      <w:proofErr w:type="gramEnd"/>
      <w:r w:rsidRPr="007A24B2">
        <w:rPr>
          <w:b/>
          <w:sz w:val="21"/>
          <w:szCs w:val="21"/>
        </w:rPr>
        <w:t xml:space="preserve"> will result in civil and/or criminal prosecution. Users expressly</w:t>
      </w:r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  <w:proofErr w:type="gramStart"/>
      <w:r w:rsidRPr="007A24B2">
        <w:rPr>
          <w:b/>
          <w:sz w:val="21"/>
          <w:szCs w:val="21"/>
        </w:rPr>
        <w:t>consent</w:t>
      </w:r>
      <w:proofErr w:type="gramEnd"/>
      <w:r w:rsidRPr="007A24B2">
        <w:rPr>
          <w:b/>
          <w:sz w:val="21"/>
          <w:szCs w:val="21"/>
        </w:rPr>
        <w:t xml:space="preserve"> to having their activities monitored.</w:t>
      </w:r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 xml:space="preserve">    *********************************************************************</w:t>
      </w:r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 xml:space="preserve">    You are accessing a service that is for use only by authorized users.</w:t>
      </w:r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 xml:space="preserve">    If you do not have authorization, discontinue use at once.</w:t>
      </w:r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 xml:space="preserve">    Any use of the services is subject to the applicable terms of the</w:t>
      </w:r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 xml:space="preserve">    </w:t>
      </w:r>
      <w:proofErr w:type="gramStart"/>
      <w:r w:rsidRPr="007A24B2">
        <w:rPr>
          <w:b/>
          <w:sz w:val="21"/>
          <w:szCs w:val="21"/>
        </w:rPr>
        <w:t>agreement</w:t>
      </w:r>
      <w:proofErr w:type="gramEnd"/>
      <w:r w:rsidRPr="007A24B2">
        <w:rPr>
          <w:b/>
          <w:sz w:val="21"/>
          <w:szCs w:val="21"/>
        </w:rPr>
        <w:t xml:space="preserve"> which can be found at:</w:t>
      </w:r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 xml:space="preserve">    https://www.openshift.com/legal</w:t>
      </w:r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 xml:space="preserve">    *********************************************************************</w:t>
      </w:r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 xml:space="preserve">    Welcome to OpenShift shell</w:t>
      </w:r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 xml:space="preserve">    This shell will assist you in managing OpenShift applications.</w:t>
      </w:r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 xml:space="preserve">    !!! </w:t>
      </w:r>
      <w:proofErr w:type="gramStart"/>
      <w:r w:rsidRPr="007A24B2">
        <w:rPr>
          <w:b/>
          <w:sz w:val="21"/>
          <w:szCs w:val="21"/>
        </w:rPr>
        <w:t>IMPORTANT !!!</w:t>
      </w:r>
      <w:proofErr w:type="gramEnd"/>
      <w:r w:rsidRPr="007A24B2">
        <w:rPr>
          <w:b/>
          <w:sz w:val="21"/>
          <w:szCs w:val="21"/>
        </w:rPr>
        <w:t xml:space="preserve"> </w:t>
      </w:r>
      <w:proofErr w:type="gramStart"/>
      <w:r w:rsidRPr="007A24B2">
        <w:rPr>
          <w:b/>
          <w:sz w:val="21"/>
          <w:szCs w:val="21"/>
        </w:rPr>
        <w:t>IMPORTANT !!!</w:t>
      </w:r>
      <w:proofErr w:type="gramEnd"/>
      <w:r w:rsidRPr="007A24B2">
        <w:rPr>
          <w:b/>
          <w:sz w:val="21"/>
          <w:szCs w:val="21"/>
        </w:rPr>
        <w:t xml:space="preserve"> </w:t>
      </w:r>
      <w:proofErr w:type="gramStart"/>
      <w:r w:rsidRPr="007A24B2">
        <w:rPr>
          <w:b/>
          <w:sz w:val="21"/>
          <w:szCs w:val="21"/>
        </w:rPr>
        <w:t>IMPORTANT !!!</w:t>
      </w:r>
      <w:proofErr w:type="gramEnd"/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 xml:space="preserve">    Shell access is quite powerful and it is possible for you to</w:t>
      </w:r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 xml:space="preserve">    </w:t>
      </w:r>
      <w:proofErr w:type="gramStart"/>
      <w:r w:rsidRPr="007A24B2">
        <w:rPr>
          <w:b/>
          <w:sz w:val="21"/>
          <w:szCs w:val="21"/>
        </w:rPr>
        <w:t>accidentally</w:t>
      </w:r>
      <w:proofErr w:type="gramEnd"/>
      <w:r w:rsidRPr="007A24B2">
        <w:rPr>
          <w:b/>
          <w:sz w:val="21"/>
          <w:szCs w:val="21"/>
        </w:rPr>
        <w:t xml:space="preserve"> damage your application.  Proceed with care!</w:t>
      </w:r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 xml:space="preserve">    If worse comes to worst, destroy your application with "</w:t>
      </w:r>
      <w:proofErr w:type="spellStart"/>
      <w:r w:rsidRPr="007A24B2">
        <w:rPr>
          <w:b/>
          <w:sz w:val="21"/>
          <w:szCs w:val="21"/>
        </w:rPr>
        <w:t>rhc</w:t>
      </w:r>
      <w:proofErr w:type="spellEnd"/>
      <w:r w:rsidRPr="007A24B2">
        <w:rPr>
          <w:b/>
          <w:sz w:val="21"/>
          <w:szCs w:val="21"/>
        </w:rPr>
        <w:t xml:space="preserve"> app delete"</w:t>
      </w:r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 xml:space="preserve">    </w:t>
      </w:r>
      <w:proofErr w:type="gramStart"/>
      <w:r w:rsidRPr="007A24B2">
        <w:rPr>
          <w:b/>
          <w:sz w:val="21"/>
          <w:szCs w:val="21"/>
        </w:rPr>
        <w:t>and</w:t>
      </w:r>
      <w:proofErr w:type="gramEnd"/>
      <w:r w:rsidRPr="007A24B2">
        <w:rPr>
          <w:b/>
          <w:sz w:val="21"/>
          <w:szCs w:val="21"/>
        </w:rPr>
        <w:t xml:space="preserve"> recreate it</w:t>
      </w:r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 xml:space="preserve">    !!! </w:t>
      </w:r>
      <w:proofErr w:type="gramStart"/>
      <w:r w:rsidRPr="007A24B2">
        <w:rPr>
          <w:b/>
          <w:sz w:val="21"/>
          <w:szCs w:val="21"/>
        </w:rPr>
        <w:t>IMPORTANT !!!</w:t>
      </w:r>
      <w:proofErr w:type="gramEnd"/>
      <w:r w:rsidRPr="007A24B2">
        <w:rPr>
          <w:b/>
          <w:sz w:val="21"/>
          <w:szCs w:val="21"/>
        </w:rPr>
        <w:t xml:space="preserve"> </w:t>
      </w:r>
      <w:proofErr w:type="gramStart"/>
      <w:r w:rsidRPr="007A24B2">
        <w:rPr>
          <w:b/>
          <w:sz w:val="21"/>
          <w:szCs w:val="21"/>
        </w:rPr>
        <w:t>IMPORTANT !!!</w:t>
      </w:r>
      <w:proofErr w:type="gramEnd"/>
      <w:r w:rsidRPr="007A24B2">
        <w:rPr>
          <w:b/>
          <w:sz w:val="21"/>
          <w:szCs w:val="21"/>
        </w:rPr>
        <w:t xml:space="preserve"> </w:t>
      </w:r>
      <w:proofErr w:type="gramStart"/>
      <w:r w:rsidRPr="007A24B2">
        <w:rPr>
          <w:b/>
          <w:sz w:val="21"/>
          <w:szCs w:val="21"/>
        </w:rPr>
        <w:t>IMPORTANT !!!</w:t>
      </w:r>
      <w:proofErr w:type="gramEnd"/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</w:p>
    <w:p w:rsidR="007A24B2" w:rsidRPr="007A24B2" w:rsidRDefault="007A24B2" w:rsidP="007A24B2">
      <w:pPr>
        <w:spacing w:line="240" w:lineRule="exact"/>
        <w:ind w:left="105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 xml:space="preserve">    </w:t>
      </w:r>
      <w:proofErr w:type="gramStart"/>
      <w:r w:rsidRPr="007A24B2">
        <w:rPr>
          <w:b/>
          <w:sz w:val="21"/>
          <w:szCs w:val="21"/>
        </w:rPr>
        <w:t>Type "help" for more info.</w:t>
      </w:r>
      <w:proofErr w:type="gramEnd"/>
    </w:p>
    <w:p w:rsidR="007A24B2" w:rsidRDefault="007A24B2" w:rsidP="007A24B2">
      <w:pPr>
        <w:spacing w:line="240" w:lineRule="exact"/>
        <w:ind w:left="105"/>
        <w:rPr>
          <w:sz w:val="21"/>
          <w:szCs w:val="21"/>
        </w:rPr>
      </w:pPr>
    </w:p>
    <w:p w:rsidR="007A24B2" w:rsidRPr="007A24B2" w:rsidRDefault="007A24B2" w:rsidP="007A24B2">
      <w:pPr>
        <w:spacing w:line="240" w:lineRule="exact"/>
        <w:ind w:left="105"/>
        <w:rPr>
          <w:sz w:val="21"/>
          <w:szCs w:val="21"/>
        </w:rPr>
      </w:pPr>
    </w:p>
    <w:p w:rsidR="00297BD8" w:rsidRDefault="00AC087C">
      <w:pPr>
        <w:spacing w:before="8" w:line="300" w:lineRule="exact"/>
        <w:ind w:left="105" w:right="68"/>
        <w:jc w:val="both"/>
        <w:rPr>
          <w:color w:val="333333"/>
          <w:w w:val="118"/>
          <w:sz w:val="21"/>
          <w:szCs w:val="21"/>
        </w:rPr>
      </w:pPr>
      <w:r>
        <w:rPr>
          <w:color w:val="333333"/>
          <w:sz w:val="21"/>
          <w:szCs w:val="21"/>
        </w:rPr>
        <w:t xml:space="preserve">Once </w:t>
      </w:r>
      <w:r>
        <w:rPr>
          <w:color w:val="333333"/>
          <w:spacing w:val="23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you </w:t>
      </w:r>
      <w:r>
        <w:rPr>
          <w:color w:val="333333"/>
          <w:spacing w:val="18"/>
          <w:sz w:val="21"/>
          <w:szCs w:val="21"/>
        </w:rPr>
        <w:t xml:space="preserve"> </w:t>
      </w:r>
      <w:r>
        <w:rPr>
          <w:color w:val="333333"/>
          <w:w w:val="118"/>
          <w:sz w:val="21"/>
          <w:szCs w:val="21"/>
        </w:rPr>
        <w:t>have</w:t>
      </w:r>
      <w:r>
        <w:rPr>
          <w:color w:val="333333"/>
          <w:spacing w:val="20"/>
          <w:w w:val="118"/>
          <w:sz w:val="21"/>
          <w:szCs w:val="21"/>
        </w:rPr>
        <w:t xml:space="preserve"> </w:t>
      </w:r>
      <w:r>
        <w:rPr>
          <w:color w:val="333333"/>
          <w:w w:val="118"/>
          <w:sz w:val="21"/>
          <w:szCs w:val="21"/>
        </w:rPr>
        <w:t>logged</w:t>
      </w:r>
      <w:r>
        <w:rPr>
          <w:color w:val="333333"/>
          <w:spacing w:val="-18"/>
          <w:w w:val="118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in,  </w:t>
      </w:r>
      <w:proofErr w:type="spellStart"/>
      <w:r>
        <w:rPr>
          <w:color w:val="333333"/>
          <w:w w:val="130"/>
          <w:sz w:val="21"/>
          <w:szCs w:val="21"/>
        </w:rPr>
        <w:t>runn</w:t>
      </w:r>
      <w:proofErr w:type="spellEnd"/>
      <w:r>
        <w:rPr>
          <w:color w:val="333333"/>
          <w:spacing w:val="-2"/>
          <w:w w:val="130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23"/>
          <w:sz w:val="21"/>
          <w:szCs w:val="21"/>
        </w:rPr>
        <w:t xml:space="preserve"> </w:t>
      </w:r>
      <w:r>
        <w:rPr>
          <w:color w:val="333333"/>
          <w:w w:val="118"/>
          <w:sz w:val="21"/>
          <w:szCs w:val="21"/>
        </w:rPr>
        <w:t>following</w:t>
      </w:r>
      <w:r>
        <w:rPr>
          <w:color w:val="333333"/>
          <w:spacing w:val="-12"/>
          <w:w w:val="118"/>
          <w:sz w:val="21"/>
          <w:szCs w:val="21"/>
        </w:rPr>
        <w:t xml:space="preserve"> </w:t>
      </w:r>
      <w:r>
        <w:rPr>
          <w:color w:val="333333"/>
          <w:w w:val="118"/>
          <w:sz w:val="21"/>
          <w:szCs w:val="21"/>
        </w:rPr>
        <w:t>command</w:t>
      </w:r>
      <w:r>
        <w:rPr>
          <w:color w:val="333333"/>
          <w:spacing w:val="29"/>
          <w:w w:val="118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in </w:t>
      </w:r>
      <w:r>
        <w:rPr>
          <w:color w:val="333333"/>
          <w:spacing w:val="1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23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SSH</w:t>
      </w:r>
      <w:r>
        <w:rPr>
          <w:color w:val="333333"/>
          <w:spacing w:val="22"/>
          <w:sz w:val="21"/>
          <w:szCs w:val="21"/>
        </w:rPr>
        <w:t xml:space="preserve"> </w:t>
      </w:r>
      <w:r>
        <w:rPr>
          <w:color w:val="333333"/>
          <w:w w:val="118"/>
          <w:sz w:val="21"/>
          <w:szCs w:val="21"/>
        </w:rPr>
        <w:t>session</w:t>
      </w:r>
      <w:r>
        <w:rPr>
          <w:color w:val="333333"/>
          <w:spacing w:val="5"/>
          <w:w w:val="118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to</w:t>
      </w:r>
      <w:r>
        <w:rPr>
          <w:color w:val="333333"/>
          <w:spacing w:val="45"/>
          <w:sz w:val="21"/>
          <w:szCs w:val="21"/>
        </w:rPr>
        <w:t xml:space="preserve"> </w:t>
      </w:r>
      <w:r>
        <w:rPr>
          <w:color w:val="333333"/>
          <w:w w:val="124"/>
          <w:sz w:val="21"/>
          <w:szCs w:val="21"/>
        </w:rPr>
        <w:t>retrieve</w:t>
      </w:r>
      <w:r>
        <w:rPr>
          <w:color w:val="333333"/>
          <w:spacing w:val="1"/>
          <w:w w:val="124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23"/>
          <w:sz w:val="21"/>
          <w:szCs w:val="21"/>
        </w:rPr>
        <w:t xml:space="preserve"> </w:t>
      </w:r>
      <w:r>
        <w:rPr>
          <w:color w:val="333333"/>
          <w:w w:val="116"/>
          <w:sz w:val="21"/>
          <w:szCs w:val="21"/>
        </w:rPr>
        <w:t>values</w:t>
      </w:r>
      <w:r>
        <w:rPr>
          <w:color w:val="333333"/>
          <w:spacing w:val="27"/>
          <w:w w:val="116"/>
          <w:sz w:val="21"/>
          <w:szCs w:val="21"/>
        </w:rPr>
        <w:t xml:space="preserve"> </w:t>
      </w:r>
      <w:r>
        <w:rPr>
          <w:color w:val="333333"/>
          <w:w w:val="116"/>
          <w:sz w:val="21"/>
          <w:szCs w:val="21"/>
        </w:rPr>
        <w:t xml:space="preserve">of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51"/>
          <w:sz w:val="21"/>
          <w:szCs w:val="21"/>
        </w:rPr>
        <w:t xml:space="preserve"> </w:t>
      </w:r>
      <w:proofErr w:type="spellStart"/>
      <w:r>
        <w:rPr>
          <w:color w:val="333333"/>
          <w:w w:val="123"/>
          <w:sz w:val="21"/>
          <w:szCs w:val="21"/>
        </w:rPr>
        <w:t>Openshift</w:t>
      </w:r>
      <w:proofErr w:type="spellEnd"/>
      <w:r>
        <w:rPr>
          <w:color w:val="333333"/>
          <w:spacing w:val="-12"/>
          <w:w w:val="123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>application</w:t>
      </w:r>
      <w:r>
        <w:rPr>
          <w:color w:val="333333"/>
          <w:spacing w:val="11"/>
          <w:w w:val="123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>variables</w:t>
      </w:r>
      <w:r>
        <w:rPr>
          <w:color w:val="333333"/>
          <w:spacing w:val="22"/>
          <w:w w:val="123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>that</w:t>
      </w:r>
      <w:r>
        <w:rPr>
          <w:color w:val="333333"/>
          <w:spacing w:val="42"/>
          <w:w w:val="123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>are</w:t>
      </w:r>
      <w:r>
        <w:rPr>
          <w:color w:val="333333"/>
          <w:spacing w:val="42"/>
          <w:w w:val="123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set </w:t>
      </w:r>
      <w:r>
        <w:rPr>
          <w:color w:val="333333"/>
          <w:spacing w:val="37"/>
          <w:sz w:val="21"/>
          <w:szCs w:val="21"/>
        </w:rPr>
        <w:t xml:space="preserve"> </w:t>
      </w:r>
      <w:r>
        <w:rPr>
          <w:color w:val="333333"/>
          <w:spacing w:val="-4"/>
          <w:sz w:val="21"/>
          <w:szCs w:val="21"/>
        </w:rPr>
        <w:t>b</w:t>
      </w:r>
      <w:r>
        <w:rPr>
          <w:color w:val="333333"/>
          <w:sz w:val="21"/>
          <w:szCs w:val="21"/>
        </w:rPr>
        <w:t xml:space="preserve">y </w:t>
      </w:r>
      <w:r>
        <w:rPr>
          <w:color w:val="333333"/>
          <w:spacing w:val="26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51"/>
          <w:sz w:val="21"/>
          <w:szCs w:val="21"/>
        </w:rPr>
        <w:t xml:space="preserve"> </w:t>
      </w:r>
      <w:r>
        <w:rPr>
          <w:color w:val="333333"/>
          <w:w w:val="116"/>
          <w:sz w:val="21"/>
          <w:szCs w:val="21"/>
        </w:rPr>
        <w:t>O</w:t>
      </w:r>
      <w:r>
        <w:rPr>
          <w:color w:val="333333"/>
          <w:spacing w:val="-5"/>
          <w:w w:val="116"/>
          <w:sz w:val="21"/>
          <w:szCs w:val="21"/>
        </w:rPr>
        <w:t>r</w:t>
      </w:r>
      <w:r>
        <w:rPr>
          <w:color w:val="333333"/>
          <w:w w:val="116"/>
          <w:sz w:val="21"/>
          <w:szCs w:val="21"/>
        </w:rPr>
        <w:t>acle</w:t>
      </w:r>
      <w:r>
        <w:rPr>
          <w:color w:val="333333"/>
          <w:spacing w:val="38"/>
          <w:w w:val="116"/>
          <w:sz w:val="21"/>
          <w:szCs w:val="21"/>
        </w:rPr>
        <w:t xml:space="preserve"> </w:t>
      </w:r>
      <w:r>
        <w:rPr>
          <w:color w:val="333333"/>
          <w:w w:val="116"/>
          <w:sz w:val="21"/>
          <w:szCs w:val="21"/>
        </w:rPr>
        <w:t>Gear</w:t>
      </w:r>
      <w:r>
        <w:rPr>
          <w:color w:val="333333"/>
          <w:spacing w:val="37"/>
          <w:w w:val="116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on </w:t>
      </w:r>
      <w:r>
        <w:rPr>
          <w:color w:val="333333"/>
          <w:spacing w:val="36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creation</w:t>
      </w:r>
      <w:r>
        <w:rPr>
          <w:color w:val="333333"/>
          <w:spacing w:val="30"/>
          <w:w w:val="122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with</w:t>
      </w:r>
      <w:r>
        <w:rPr>
          <w:color w:val="333333"/>
          <w:spacing w:val="30"/>
          <w:w w:val="12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51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 xml:space="preserve">values </w:t>
      </w:r>
      <w:r>
        <w:rPr>
          <w:color w:val="333333"/>
          <w:w w:val="122"/>
          <w:sz w:val="21"/>
          <w:szCs w:val="21"/>
        </w:rPr>
        <w:t>needed</w:t>
      </w:r>
      <w:r>
        <w:rPr>
          <w:color w:val="333333"/>
          <w:spacing w:val="-9"/>
          <w:w w:val="12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to</w:t>
      </w:r>
      <w:r>
        <w:rPr>
          <w:color w:val="333333"/>
          <w:spacing w:val="35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>connect</w:t>
      </w:r>
      <w:r>
        <w:rPr>
          <w:color w:val="333333"/>
          <w:spacing w:val="-7"/>
          <w:w w:val="120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to</w:t>
      </w:r>
      <w:r>
        <w:rPr>
          <w:color w:val="333333"/>
          <w:spacing w:val="35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13"/>
          <w:sz w:val="21"/>
          <w:szCs w:val="21"/>
        </w:rPr>
        <w:t xml:space="preserve"> </w:t>
      </w:r>
      <w:r>
        <w:rPr>
          <w:color w:val="333333"/>
          <w:w w:val="119"/>
          <w:sz w:val="21"/>
          <w:szCs w:val="21"/>
        </w:rPr>
        <w:t>O</w:t>
      </w:r>
      <w:r>
        <w:rPr>
          <w:color w:val="333333"/>
          <w:spacing w:val="-5"/>
          <w:w w:val="119"/>
          <w:sz w:val="21"/>
          <w:szCs w:val="21"/>
        </w:rPr>
        <w:t>r</w:t>
      </w:r>
      <w:r>
        <w:rPr>
          <w:color w:val="333333"/>
          <w:w w:val="119"/>
          <w:sz w:val="21"/>
          <w:szCs w:val="21"/>
        </w:rPr>
        <w:t>acle</w:t>
      </w:r>
      <w:r>
        <w:rPr>
          <w:color w:val="333333"/>
          <w:spacing w:val="-17"/>
          <w:w w:val="119"/>
          <w:sz w:val="21"/>
          <w:szCs w:val="21"/>
        </w:rPr>
        <w:t xml:space="preserve"> </w:t>
      </w:r>
      <w:r>
        <w:rPr>
          <w:color w:val="333333"/>
          <w:w w:val="119"/>
          <w:sz w:val="21"/>
          <w:szCs w:val="21"/>
        </w:rPr>
        <w:t>database.</w:t>
      </w:r>
      <w:r>
        <w:rPr>
          <w:color w:val="333333"/>
          <w:spacing w:val="16"/>
          <w:w w:val="119"/>
          <w:sz w:val="21"/>
          <w:szCs w:val="21"/>
        </w:rPr>
        <w:t xml:space="preserve"> </w:t>
      </w:r>
      <w:r>
        <w:rPr>
          <w:color w:val="333333"/>
          <w:w w:val="119"/>
          <w:sz w:val="21"/>
          <w:szCs w:val="21"/>
        </w:rPr>
        <w:t>Ma</w:t>
      </w:r>
      <w:r>
        <w:rPr>
          <w:color w:val="333333"/>
          <w:spacing w:val="-6"/>
          <w:w w:val="119"/>
          <w:sz w:val="21"/>
          <w:szCs w:val="21"/>
        </w:rPr>
        <w:t>k</w:t>
      </w:r>
      <w:r>
        <w:rPr>
          <w:color w:val="333333"/>
          <w:w w:val="119"/>
          <w:sz w:val="21"/>
          <w:szCs w:val="21"/>
        </w:rPr>
        <w:t>e</w:t>
      </w:r>
      <w:r>
        <w:rPr>
          <w:color w:val="333333"/>
          <w:spacing w:val="-27"/>
          <w:w w:val="119"/>
          <w:sz w:val="21"/>
          <w:szCs w:val="21"/>
        </w:rPr>
        <w:t xml:space="preserve"> </w:t>
      </w:r>
      <w:r>
        <w:rPr>
          <w:color w:val="333333"/>
          <w:w w:val="119"/>
          <w:sz w:val="21"/>
          <w:szCs w:val="21"/>
        </w:rPr>
        <w:t>sure</w:t>
      </w:r>
      <w:r>
        <w:rPr>
          <w:color w:val="333333"/>
          <w:spacing w:val="15"/>
          <w:w w:val="119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to</w:t>
      </w:r>
      <w:r>
        <w:rPr>
          <w:color w:val="333333"/>
          <w:spacing w:val="35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>save</w:t>
      </w:r>
      <w:r>
        <w:rPr>
          <w:color w:val="333333"/>
          <w:spacing w:val="-10"/>
          <w:w w:val="120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>this</w:t>
      </w:r>
      <w:r>
        <w:rPr>
          <w:color w:val="333333"/>
          <w:spacing w:val="-3"/>
          <w:w w:val="120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>output,</w:t>
      </w:r>
      <w:r>
        <w:rPr>
          <w:color w:val="333333"/>
          <w:spacing w:val="-2"/>
          <w:w w:val="120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as</w:t>
      </w:r>
      <w:r>
        <w:rPr>
          <w:color w:val="333333"/>
          <w:spacing w:val="41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it</w:t>
      </w:r>
      <w:r>
        <w:rPr>
          <w:color w:val="333333"/>
          <w:spacing w:val="28"/>
          <w:sz w:val="21"/>
          <w:szCs w:val="21"/>
        </w:rPr>
        <w:t xml:space="preserve"> </w:t>
      </w:r>
      <w:proofErr w:type="gramStart"/>
      <w:r>
        <w:rPr>
          <w:color w:val="333333"/>
          <w:sz w:val="21"/>
          <w:szCs w:val="21"/>
        </w:rPr>
        <w:t xml:space="preserve">will </w:t>
      </w:r>
      <w:r>
        <w:rPr>
          <w:color w:val="333333"/>
          <w:spacing w:val="4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be</w:t>
      </w:r>
      <w:proofErr w:type="gramEnd"/>
      <w:r>
        <w:rPr>
          <w:color w:val="333333"/>
          <w:spacing w:val="46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needed</w:t>
      </w:r>
      <w:r>
        <w:rPr>
          <w:color w:val="333333"/>
          <w:spacing w:val="-9"/>
          <w:w w:val="12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in</w:t>
      </w:r>
      <w:r>
        <w:rPr>
          <w:color w:val="333333"/>
          <w:spacing w:val="43"/>
          <w:sz w:val="21"/>
          <w:szCs w:val="21"/>
        </w:rPr>
        <w:t xml:space="preserve"> </w:t>
      </w:r>
      <w:r>
        <w:rPr>
          <w:color w:val="333333"/>
          <w:w w:val="125"/>
          <w:sz w:val="21"/>
          <w:szCs w:val="21"/>
        </w:rPr>
        <w:t xml:space="preserve">later </w:t>
      </w:r>
      <w:r>
        <w:rPr>
          <w:color w:val="333333"/>
          <w:w w:val="118"/>
          <w:sz w:val="21"/>
          <w:szCs w:val="21"/>
        </w:rPr>
        <w:t>steps.</w:t>
      </w:r>
    </w:p>
    <w:p w:rsidR="007A24B2" w:rsidRDefault="007A24B2">
      <w:pPr>
        <w:spacing w:before="8" w:line="300" w:lineRule="exact"/>
        <w:ind w:left="105" w:right="68"/>
        <w:jc w:val="both"/>
        <w:rPr>
          <w:sz w:val="21"/>
          <w:szCs w:val="21"/>
        </w:rPr>
      </w:pPr>
    </w:p>
    <w:p w:rsidR="007A24B2" w:rsidRPr="007A24B2" w:rsidRDefault="007A24B2" w:rsidP="007A24B2">
      <w:pPr>
        <w:spacing w:before="8" w:line="300" w:lineRule="exact"/>
        <w:ind w:left="105" w:right="68"/>
        <w:jc w:val="both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>[</w:t>
      </w:r>
      <w:proofErr w:type="gramStart"/>
      <w:r w:rsidRPr="007A24B2">
        <w:rPr>
          <w:b/>
          <w:sz w:val="21"/>
          <w:szCs w:val="21"/>
        </w:rPr>
        <w:t>wastest02-test.example.com</w:t>
      </w:r>
      <w:proofErr w:type="gramEnd"/>
      <w:r w:rsidRPr="007A24B2">
        <w:rPr>
          <w:b/>
          <w:sz w:val="21"/>
          <w:szCs w:val="21"/>
        </w:rPr>
        <w:t xml:space="preserve"> 56a238594c9e6f5085000382]\&gt; </w:t>
      </w:r>
      <w:proofErr w:type="spellStart"/>
      <w:r w:rsidRPr="007A24B2">
        <w:rPr>
          <w:b/>
          <w:sz w:val="21"/>
          <w:szCs w:val="21"/>
        </w:rPr>
        <w:t>env</w:t>
      </w:r>
      <w:proofErr w:type="spellEnd"/>
      <w:r w:rsidRPr="007A24B2">
        <w:rPr>
          <w:b/>
          <w:sz w:val="21"/>
          <w:szCs w:val="21"/>
        </w:rPr>
        <w:t xml:space="preserve"> | </w:t>
      </w:r>
      <w:proofErr w:type="spellStart"/>
      <w:r w:rsidRPr="007A24B2">
        <w:rPr>
          <w:b/>
          <w:sz w:val="21"/>
          <w:szCs w:val="21"/>
        </w:rPr>
        <w:t>grep</w:t>
      </w:r>
      <w:proofErr w:type="spellEnd"/>
      <w:r w:rsidRPr="007A24B2">
        <w:rPr>
          <w:b/>
          <w:sz w:val="21"/>
          <w:szCs w:val="21"/>
        </w:rPr>
        <w:t xml:space="preserve"> "OPENSHIFT_ORACLE_DB_"</w:t>
      </w:r>
    </w:p>
    <w:p w:rsidR="007A24B2" w:rsidRPr="007A24B2" w:rsidRDefault="007A24B2" w:rsidP="007A24B2">
      <w:pPr>
        <w:spacing w:before="8" w:line="300" w:lineRule="exact"/>
        <w:ind w:left="105" w:right="68"/>
        <w:jc w:val="both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>OPENSHIFT_ORACLE_DB_HOST=127.0.0.1</w:t>
      </w:r>
    </w:p>
    <w:p w:rsidR="007A24B2" w:rsidRPr="007A24B2" w:rsidRDefault="007A24B2" w:rsidP="007A24B2">
      <w:pPr>
        <w:spacing w:before="8" w:line="300" w:lineRule="exact"/>
        <w:ind w:left="105" w:right="68"/>
        <w:jc w:val="both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>OPENSHIFT_ORACLE_DB_REMOTE_HOST=testose200</w:t>
      </w:r>
    </w:p>
    <w:p w:rsidR="007A24B2" w:rsidRPr="007A24B2" w:rsidRDefault="007A24B2" w:rsidP="007A24B2">
      <w:pPr>
        <w:spacing w:before="8" w:line="300" w:lineRule="exact"/>
        <w:ind w:left="105" w:right="68"/>
        <w:jc w:val="both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>OPENSHIFT_ORACLE_DB_SCRIPT_LOC=/u02/app/oracle/frit/bin/frit_dba_cdb.pl</w:t>
      </w:r>
    </w:p>
    <w:p w:rsidR="007A24B2" w:rsidRPr="007A24B2" w:rsidRDefault="007A24B2" w:rsidP="007A24B2">
      <w:pPr>
        <w:spacing w:before="8" w:line="300" w:lineRule="exact"/>
        <w:ind w:left="105" w:right="68"/>
        <w:jc w:val="both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>OPENSHIFT_ORACLE_DB_USERNAME=</w:t>
      </w:r>
      <w:proofErr w:type="spellStart"/>
      <w:r w:rsidRPr="007A24B2">
        <w:rPr>
          <w:b/>
          <w:sz w:val="21"/>
          <w:szCs w:val="21"/>
        </w:rPr>
        <w:t>adminTTbeCpx</w:t>
      </w:r>
      <w:proofErr w:type="spellEnd"/>
    </w:p>
    <w:p w:rsidR="007A24B2" w:rsidRPr="007A24B2" w:rsidRDefault="007A24B2" w:rsidP="007A24B2">
      <w:pPr>
        <w:spacing w:before="8" w:line="300" w:lineRule="exact"/>
        <w:ind w:left="105" w:right="68"/>
        <w:jc w:val="both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>OPENSHIFT_ORACLE_DB_SSH_IDENTITY_PRIVATE=/usr/libexec/openshift/cartridges/ose2-</w:t>
      </w:r>
    </w:p>
    <w:p w:rsidR="007A24B2" w:rsidRPr="007A24B2" w:rsidRDefault="007A24B2" w:rsidP="007A24B2">
      <w:pPr>
        <w:spacing w:before="8" w:line="300" w:lineRule="exact"/>
        <w:ind w:left="105" w:right="68"/>
        <w:jc w:val="both"/>
        <w:rPr>
          <w:b/>
          <w:sz w:val="21"/>
          <w:szCs w:val="21"/>
        </w:rPr>
      </w:pPr>
      <w:proofErr w:type="gramStart"/>
      <w:r w:rsidRPr="007A24B2">
        <w:rPr>
          <w:b/>
          <w:sz w:val="21"/>
          <w:szCs w:val="21"/>
        </w:rPr>
        <w:t>oracle-</w:t>
      </w:r>
      <w:proofErr w:type="spellStart"/>
      <w:r w:rsidRPr="007A24B2">
        <w:rPr>
          <w:b/>
          <w:sz w:val="21"/>
          <w:szCs w:val="21"/>
        </w:rPr>
        <w:t>frb</w:t>
      </w:r>
      <w:proofErr w:type="spellEnd"/>
      <w:r w:rsidRPr="007A24B2">
        <w:rPr>
          <w:b/>
          <w:sz w:val="21"/>
          <w:szCs w:val="21"/>
        </w:rPr>
        <w:t>-cart/</w:t>
      </w:r>
      <w:proofErr w:type="spellStart"/>
      <w:r w:rsidRPr="007A24B2">
        <w:rPr>
          <w:b/>
          <w:sz w:val="21"/>
          <w:szCs w:val="21"/>
        </w:rPr>
        <w:t>id_rsa</w:t>
      </w:r>
      <w:proofErr w:type="spellEnd"/>
      <w:proofErr w:type="gramEnd"/>
    </w:p>
    <w:p w:rsidR="007A24B2" w:rsidRPr="007A24B2" w:rsidRDefault="007A24B2" w:rsidP="007A24B2">
      <w:pPr>
        <w:spacing w:before="8" w:line="300" w:lineRule="exact"/>
        <w:ind w:left="105" w:right="68"/>
        <w:jc w:val="both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>OPENSHIFT_ORACLE_DB_SSH_IDENTITY_PUBLIC=/usr/libexec/openshift/cartridges/ose2-o</w:t>
      </w:r>
    </w:p>
    <w:p w:rsidR="007A24B2" w:rsidRPr="007A24B2" w:rsidRDefault="007A24B2" w:rsidP="007A24B2">
      <w:pPr>
        <w:spacing w:before="8" w:line="300" w:lineRule="exact"/>
        <w:ind w:left="105" w:right="68"/>
        <w:jc w:val="both"/>
        <w:rPr>
          <w:b/>
          <w:sz w:val="21"/>
          <w:szCs w:val="21"/>
        </w:rPr>
      </w:pPr>
      <w:proofErr w:type="spellStart"/>
      <w:proofErr w:type="gramStart"/>
      <w:r w:rsidRPr="007A24B2">
        <w:rPr>
          <w:b/>
          <w:sz w:val="21"/>
          <w:szCs w:val="21"/>
        </w:rPr>
        <w:t>racle</w:t>
      </w:r>
      <w:proofErr w:type="spellEnd"/>
      <w:r w:rsidRPr="007A24B2">
        <w:rPr>
          <w:b/>
          <w:sz w:val="21"/>
          <w:szCs w:val="21"/>
        </w:rPr>
        <w:t>-</w:t>
      </w:r>
      <w:proofErr w:type="spellStart"/>
      <w:r w:rsidRPr="007A24B2">
        <w:rPr>
          <w:b/>
          <w:sz w:val="21"/>
          <w:szCs w:val="21"/>
        </w:rPr>
        <w:t>frb</w:t>
      </w:r>
      <w:proofErr w:type="spellEnd"/>
      <w:r w:rsidRPr="007A24B2">
        <w:rPr>
          <w:b/>
          <w:sz w:val="21"/>
          <w:szCs w:val="21"/>
        </w:rPr>
        <w:t>-cart/id_rsa.pub</w:t>
      </w:r>
      <w:proofErr w:type="gramEnd"/>
    </w:p>
    <w:p w:rsidR="007A24B2" w:rsidRPr="007A24B2" w:rsidRDefault="007A24B2" w:rsidP="007A24B2">
      <w:pPr>
        <w:spacing w:before="8" w:line="300" w:lineRule="exact"/>
        <w:ind w:left="105" w:right="68"/>
        <w:jc w:val="both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>OPENSHIFT_ORACLE_DB_TENANT_ID=TCDB_042</w:t>
      </w:r>
    </w:p>
    <w:p w:rsidR="007A24B2" w:rsidRPr="007A24B2" w:rsidRDefault="007A24B2" w:rsidP="007A24B2">
      <w:pPr>
        <w:spacing w:before="8" w:line="300" w:lineRule="exact"/>
        <w:ind w:left="105" w:right="68"/>
        <w:jc w:val="both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>OPENSHIFT_ORACLE_DB_SCRIPT_DELIMINATOR=@@</w:t>
      </w:r>
    </w:p>
    <w:p w:rsidR="007A24B2" w:rsidRPr="007A24B2" w:rsidRDefault="007A24B2" w:rsidP="007A24B2">
      <w:pPr>
        <w:spacing w:before="8" w:line="300" w:lineRule="exact"/>
        <w:ind w:left="105" w:right="68"/>
        <w:jc w:val="both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>OPENSHIFT_ORACLE_DB_PORT=3306</w:t>
      </w:r>
    </w:p>
    <w:p w:rsidR="007A24B2" w:rsidRPr="007A24B2" w:rsidRDefault="007A24B2" w:rsidP="007A24B2">
      <w:pPr>
        <w:spacing w:before="8" w:line="300" w:lineRule="exact"/>
        <w:ind w:left="105" w:right="68"/>
        <w:jc w:val="both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>OPENSHIFT_ORACLE_DB_SCRIPT_HOST_SERVICE_ACCOUNT=</w:t>
      </w:r>
      <w:proofErr w:type="spellStart"/>
      <w:r w:rsidRPr="007A24B2">
        <w:rPr>
          <w:b/>
          <w:sz w:val="21"/>
          <w:szCs w:val="21"/>
        </w:rPr>
        <w:t>oseoradb</w:t>
      </w:r>
      <w:proofErr w:type="spellEnd"/>
    </w:p>
    <w:p w:rsidR="007A24B2" w:rsidRPr="007A24B2" w:rsidRDefault="007A24B2" w:rsidP="007A24B2">
      <w:pPr>
        <w:spacing w:before="8" w:line="300" w:lineRule="exact"/>
        <w:ind w:left="105" w:right="68"/>
        <w:jc w:val="both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>OPENSHIFT_ORACLE_DB_SCRIPT_HOST=127.51.154.41</w:t>
      </w:r>
    </w:p>
    <w:p w:rsidR="007A24B2" w:rsidRPr="007A24B2" w:rsidRDefault="007A24B2" w:rsidP="007A24B2">
      <w:pPr>
        <w:spacing w:before="8" w:line="300" w:lineRule="exact"/>
        <w:ind w:left="105" w:right="68"/>
        <w:jc w:val="both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>OPENSHIFT_ORACLE_DB_SCRIPT_USER=oracle</w:t>
      </w:r>
    </w:p>
    <w:p w:rsidR="007A24B2" w:rsidRPr="007A24B2" w:rsidRDefault="007A24B2" w:rsidP="007A24B2">
      <w:pPr>
        <w:spacing w:before="8" w:line="300" w:lineRule="exact"/>
        <w:ind w:left="105" w:right="68"/>
        <w:jc w:val="both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>OPENSHIFT_ORACLE_DB_REMOTE_PORT=1521</w:t>
      </w:r>
    </w:p>
    <w:p w:rsidR="007A24B2" w:rsidRPr="007A24B2" w:rsidRDefault="007A24B2" w:rsidP="007A24B2">
      <w:pPr>
        <w:spacing w:before="8" w:line="300" w:lineRule="exact"/>
        <w:ind w:left="105" w:right="68"/>
        <w:jc w:val="both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>OPENSHIFT_ORACLE_DB_PASSWORD=DPlsZNB5p8J4</w:t>
      </w:r>
    </w:p>
    <w:p w:rsidR="007A24B2" w:rsidRDefault="007A24B2">
      <w:pPr>
        <w:spacing w:before="8" w:line="300" w:lineRule="exact"/>
        <w:ind w:left="105" w:right="68"/>
        <w:jc w:val="both"/>
        <w:rPr>
          <w:sz w:val="21"/>
          <w:szCs w:val="21"/>
        </w:rPr>
      </w:pPr>
    </w:p>
    <w:p w:rsidR="00297BD8" w:rsidRDefault="00297BD8">
      <w:pPr>
        <w:spacing w:line="200" w:lineRule="exact"/>
      </w:pPr>
    </w:p>
    <w:p w:rsidR="00297BD8" w:rsidRDefault="00AC087C">
      <w:pPr>
        <w:spacing w:before="50"/>
        <w:ind w:left="105"/>
        <w:rPr>
          <w:sz w:val="36"/>
          <w:szCs w:val="36"/>
        </w:rPr>
      </w:pPr>
      <w:r>
        <w:rPr>
          <w:b/>
          <w:color w:val="333333"/>
          <w:sz w:val="36"/>
          <w:szCs w:val="36"/>
        </w:rPr>
        <w:t>2.3.</w:t>
      </w:r>
      <w:r>
        <w:rPr>
          <w:b/>
          <w:color w:val="333333"/>
          <w:spacing w:val="73"/>
          <w:sz w:val="36"/>
          <w:szCs w:val="36"/>
        </w:rPr>
        <w:t xml:space="preserve"> </w:t>
      </w:r>
      <w:r>
        <w:rPr>
          <w:b/>
          <w:color w:val="333333"/>
          <w:spacing w:val="-9"/>
          <w:w w:val="117"/>
          <w:sz w:val="36"/>
          <w:szCs w:val="36"/>
        </w:rPr>
        <w:t>A</w:t>
      </w:r>
      <w:r>
        <w:rPr>
          <w:b/>
          <w:color w:val="333333"/>
          <w:w w:val="117"/>
          <w:sz w:val="36"/>
          <w:szCs w:val="36"/>
        </w:rPr>
        <w:t xml:space="preserve">ccess </w:t>
      </w:r>
      <w:r>
        <w:rPr>
          <w:b/>
          <w:color w:val="333333"/>
          <w:spacing w:val="-26"/>
          <w:w w:val="117"/>
          <w:sz w:val="36"/>
          <w:szCs w:val="36"/>
        </w:rPr>
        <w:t>W</w:t>
      </w:r>
      <w:r>
        <w:rPr>
          <w:b/>
          <w:color w:val="333333"/>
          <w:w w:val="117"/>
          <w:sz w:val="36"/>
          <w:szCs w:val="36"/>
        </w:rPr>
        <w:t>ebSphere</w:t>
      </w:r>
      <w:r>
        <w:rPr>
          <w:b/>
          <w:color w:val="333333"/>
          <w:spacing w:val="-21"/>
          <w:w w:val="117"/>
          <w:sz w:val="36"/>
          <w:szCs w:val="36"/>
        </w:rPr>
        <w:t xml:space="preserve"> </w:t>
      </w:r>
      <w:r>
        <w:rPr>
          <w:b/>
          <w:color w:val="333333"/>
          <w:w w:val="117"/>
          <w:sz w:val="36"/>
          <w:szCs w:val="36"/>
        </w:rPr>
        <w:t>Console</w:t>
      </w:r>
    </w:p>
    <w:p w:rsidR="00297BD8" w:rsidRDefault="00297BD8">
      <w:pPr>
        <w:spacing w:before="18" w:line="200" w:lineRule="exact"/>
      </w:pPr>
    </w:p>
    <w:p w:rsidR="00297BD8" w:rsidRDefault="00AC087C">
      <w:pPr>
        <w:spacing w:line="300" w:lineRule="atLeast"/>
        <w:ind w:left="105" w:right="68"/>
        <w:rPr>
          <w:color w:val="333333"/>
          <w:w w:val="122"/>
          <w:sz w:val="21"/>
          <w:szCs w:val="21"/>
        </w:rPr>
      </w:pPr>
      <w:r>
        <w:rPr>
          <w:color w:val="333333"/>
          <w:sz w:val="21"/>
          <w:szCs w:val="21"/>
        </w:rPr>
        <w:t xml:space="preserve">Using  </w:t>
      </w:r>
      <w:r>
        <w:rPr>
          <w:color w:val="333333"/>
          <w:spacing w:val="3"/>
          <w:sz w:val="21"/>
          <w:szCs w:val="21"/>
        </w:rPr>
        <w:t xml:space="preserve"> </w:t>
      </w:r>
      <w:proofErr w:type="gramStart"/>
      <w:r>
        <w:rPr>
          <w:color w:val="333333"/>
          <w:sz w:val="21"/>
          <w:szCs w:val="21"/>
        </w:rPr>
        <w:t xml:space="preserve">RHC  </w:t>
      </w:r>
      <w:r>
        <w:rPr>
          <w:color w:val="333333"/>
          <w:w w:val="120"/>
          <w:sz w:val="21"/>
          <w:szCs w:val="21"/>
        </w:rPr>
        <w:t>tools</w:t>
      </w:r>
      <w:proofErr w:type="gramEnd"/>
      <w:r>
        <w:rPr>
          <w:color w:val="333333"/>
          <w:w w:val="120"/>
          <w:sz w:val="21"/>
          <w:szCs w:val="21"/>
        </w:rPr>
        <w:t>,</w:t>
      </w:r>
      <w:r>
        <w:rPr>
          <w:color w:val="333333"/>
          <w:spacing w:val="15"/>
          <w:w w:val="120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>enable</w:t>
      </w:r>
      <w:r>
        <w:rPr>
          <w:color w:val="333333"/>
          <w:spacing w:val="53"/>
          <w:w w:val="120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>port</w:t>
      </w:r>
      <w:r>
        <w:rPr>
          <w:color w:val="333333"/>
          <w:spacing w:val="60"/>
          <w:w w:val="120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>forwarding</w:t>
      </w:r>
      <w:r>
        <w:rPr>
          <w:color w:val="333333"/>
          <w:spacing w:val="61"/>
          <w:w w:val="120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for </w:t>
      </w:r>
      <w:r>
        <w:rPr>
          <w:color w:val="333333"/>
          <w:spacing w:val="52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>your</w:t>
      </w:r>
      <w:r>
        <w:rPr>
          <w:color w:val="333333"/>
          <w:spacing w:val="50"/>
          <w:w w:val="120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>application,</w:t>
      </w:r>
      <w:r>
        <w:rPr>
          <w:color w:val="333333"/>
          <w:spacing w:val="32"/>
          <w:w w:val="120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so </w:t>
      </w:r>
      <w:r>
        <w:rPr>
          <w:color w:val="333333"/>
          <w:spacing w:val="29"/>
          <w:sz w:val="21"/>
          <w:szCs w:val="21"/>
        </w:rPr>
        <w:t xml:space="preserve"> </w:t>
      </w:r>
      <w:r>
        <w:rPr>
          <w:color w:val="333333"/>
          <w:w w:val="127"/>
          <w:sz w:val="21"/>
          <w:szCs w:val="21"/>
        </w:rPr>
        <w:t>that</w:t>
      </w:r>
      <w:r>
        <w:rPr>
          <w:color w:val="333333"/>
          <w:spacing w:val="38"/>
          <w:w w:val="127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 </w:t>
      </w:r>
      <w:r>
        <w:rPr>
          <w:color w:val="333333"/>
          <w:spacing w:val="10"/>
          <w:sz w:val="21"/>
          <w:szCs w:val="21"/>
        </w:rPr>
        <w:t xml:space="preserve"> </w:t>
      </w:r>
      <w:r>
        <w:rPr>
          <w:color w:val="333333"/>
          <w:spacing w:val="-13"/>
          <w:sz w:val="21"/>
          <w:szCs w:val="21"/>
        </w:rPr>
        <w:t>W</w:t>
      </w:r>
      <w:r>
        <w:rPr>
          <w:color w:val="333333"/>
          <w:sz w:val="21"/>
          <w:szCs w:val="21"/>
        </w:rPr>
        <w:t xml:space="preserve">AS </w:t>
      </w:r>
      <w:r>
        <w:rPr>
          <w:color w:val="333333"/>
          <w:spacing w:val="15"/>
          <w:sz w:val="21"/>
          <w:szCs w:val="21"/>
        </w:rPr>
        <w:t xml:space="preserve"> </w:t>
      </w:r>
      <w:r>
        <w:rPr>
          <w:color w:val="333333"/>
          <w:w w:val="124"/>
          <w:sz w:val="21"/>
          <w:szCs w:val="21"/>
        </w:rPr>
        <w:t>administ</w:t>
      </w:r>
      <w:r>
        <w:rPr>
          <w:color w:val="333333"/>
          <w:spacing w:val="-5"/>
          <w:w w:val="124"/>
          <w:sz w:val="21"/>
          <w:szCs w:val="21"/>
        </w:rPr>
        <w:t>r</w:t>
      </w:r>
      <w:r>
        <w:rPr>
          <w:color w:val="333333"/>
          <w:w w:val="123"/>
          <w:sz w:val="21"/>
          <w:szCs w:val="21"/>
        </w:rPr>
        <w:t xml:space="preserve">ation </w:t>
      </w:r>
      <w:r>
        <w:rPr>
          <w:color w:val="333333"/>
          <w:w w:val="119"/>
          <w:sz w:val="21"/>
          <w:szCs w:val="21"/>
        </w:rPr>
        <w:t>console</w:t>
      </w:r>
      <w:r>
        <w:rPr>
          <w:color w:val="333333"/>
          <w:spacing w:val="-21"/>
          <w:w w:val="119"/>
          <w:sz w:val="21"/>
          <w:szCs w:val="21"/>
        </w:rPr>
        <w:t xml:space="preserve"> </w:t>
      </w:r>
      <w:r>
        <w:rPr>
          <w:color w:val="333333"/>
          <w:w w:val="119"/>
          <w:sz w:val="21"/>
          <w:szCs w:val="21"/>
        </w:rPr>
        <w:t>can</w:t>
      </w:r>
      <w:r>
        <w:rPr>
          <w:color w:val="333333"/>
          <w:spacing w:val="1"/>
          <w:w w:val="119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be</w:t>
      </w:r>
      <w:r>
        <w:rPr>
          <w:color w:val="333333"/>
          <w:spacing w:val="44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reached:</w:t>
      </w:r>
    </w:p>
    <w:p w:rsidR="007A24B2" w:rsidRPr="007A24B2" w:rsidRDefault="007A24B2" w:rsidP="007A24B2">
      <w:pPr>
        <w:spacing w:line="300" w:lineRule="atLeast"/>
        <w:ind w:left="105" w:right="68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 xml:space="preserve">$ </w:t>
      </w:r>
      <w:proofErr w:type="spellStart"/>
      <w:proofErr w:type="gramStart"/>
      <w:r w:rsidRPr="007A24B2">
        <w:rPr>
          <w:b/>
          <w:sz w:val="21"/>
          <w:szCs w:val="21"/>
        </w:rPr>
        <w:t>rhc</w:t>
      </w:r>
      <w:proofErr w:type="spellEnd"/>
      <w:proofErr w:type="gramEnd"/>
      <w:r w:rsidRPr="007A24B2">
        <w:rPr>
          <w:b/>
          <w:sz w:val="21"/>
          <w:szCs w:val="21"/>
        </w:rPr>
        <w:t xml:space="preserve"> port-forward -a wastest02</w:t>
      </w:r>
    </w:p>
    <w:p w:rsidR="007A24B2" w:rsidRPr="007A24B2" w:rsidRDefault="007A24B2" w:rsidP="007A24B2">
      <w:pPr>
        <w:spacing w:line="300" w:lineRule="atLeast"/>
        <w:ind w:left="105" w:right="68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>Checking available ports ... done</w:t>
      </w:r>
    </w:p>
    <w:p w:rsidR="007A24B2" w:rsidRPr="007A24B2" w:rsidRDefault="007A24B2" w:rsidP="007A24B2">
      <w:pPr>
        <w:spacing w:line="300" w:lineRule="atLeast"/>
        <w:ind w:left="105" w:right="68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 xml:space="preserve">Forwarding </w:t>
      </w:r>
      <w:proofErr w:type="gramStart"/>
      <w:r w:rsidRPr="007A24B2">
        <w:rPr>
          <w:b/>
          <w:sz w:val="21"/>
          <w:szCs w:val="21"/>
        </w:rPr>
        <w:t>ports ...</w:t>
      </w:r>
      <w:proofErr w:type="gramEnd"/>
    </w:p>
    <w:p w:rsidR="007A24B2" w:rsidRPr="007A24B2" w:rsidRDefault="007A24B2" w:rsidP="007A24B2">
      <w:pPr>
        <w:spacing w:line="300" w:lineRule="atLeast"/>
        <w:ind w:left="105" w:right="68"/>
        <w:rPr>
          <w:b/>
          <w:sz w:val="21"/>
          <w:szCs w:val="21"/>
        </w:rPr>
      </w:pPr>
    </w:p>
    <w:p w:rsidR="007A24B2" w:rsidRPr="007A24B2" w:rsidRDefault="007A24B2" w:rsidP="007A24B2">
      <w:pPr>
        <w:spacing w:line="300" w:lineRule="atLeast"/>
        <w:ind w:left="105" w:right="68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>To connect to a service running on OpenShift, use the Local address</w:t>
      </w:r>
    </w:p>
    <w:p w:rsidR="007A24B2" w:rsidRPr="007A24B2" w:rsidRDefault="007A24B2" w:rsidP="007A24B2">
      <w:pPr>
        <w:spacing w:line="300" w:lineRule="atLeast"/>
        <w:ind w:left="105" w:right="68"/>
        <w:rPr>
          <w:b/>
          <w:sz w:val="21"/>
          <w:szCs w:val="21"/>
        </w:rPr>
      </w:pPr>
    </w:p>
    <w:p w:rsidR="007A24B2" w:rsidRPr="007A24B2" w:rsidRDefault="007A24B2" w:rsidP="007A24B2">
      <w:pPr>
        <w:spacing w:line="300" w:lineRule="atLeast"/>
        <w:ind w:left="105" w:right="68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>Service Local               OpenShift</w:t>
      </w:r>
    </w:p>
    <w:p w:rsidR="007A24B2" w:rsidRPr="007A24B2" w:rsidRDefault="007A24B2" w:rsidP="007A24B2">
      <w:pPr>
        <w:spacing w:line="300" w:lineRule="atLeast"/>
        <w:ind w:left="105" w:right="68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>------- -------------- ---- -----------------</w:t>
      </w:r>
    </w:p>
    <w:p w:rsidR="007A24B2" w:rsidRPr="007A24B2" w:rsidRDefault="007A24B2" w:rsidP="007A24B2">
      <w:pPr>
        <w:spacing w:line="300" w:lineRule="atLeast"/>
        <w:ind w:left="105" w:right="68"/>
        <w:rPr>
          <w:b/>
          <w:sz w:val="21"/>
          <w:szCs w:val="21"/>
        </w:rPr>
      </w:pPr>
      <w:proofErr w:type="gramStart"/>
      <w:r w:rsidRPr="007A24B2">
        <w:rPr>
          <w:b/>
          <w:sz w:val="21"/>
          <w:szCs w:val="21"/>
        </w:rPr>
        <w:t>java</w:t>
      </w:r>
      <w:proofErr w:type="gramEnd"/>
      <w:r w:rsidRPr="007A24B2">
        <w:rPr>
          <w:b/>
          <w:sz w:val="21"/>
          <w:szCs w:val="21"/>
        </w:rPr>
        <w:t xml:space="preserve">    127.0.0.1:2809  =&gt;  127.68.114.1:2809</w:t>
      </w:r>
    </w:p>
    <w:p w:rsidR="007A24B2" w:rsidRPr="007A24B2" w:rsidRDefault="007A24B2" w:rsidP="007A24B2">
      <w:pPr>
        <w:spacing w:line="300" w:lineRule="atLeast"/>
        <w:ind w:left="105" w:right="68"/>
        <w:rPr>
          <w:b/>
          <w:sz w:val="21"/>
          <w:szCs w:val="21"/>
        </w:rPr>
      </w:pPr>
      <w:proofErr w:type="gramStart"/>
      <w:r w:rsidRPr="007A24B2">
        <w:rPr>
          <w:b/>
          <w:sz w:val="21"/>
          <w:szCs w:val="21"/>
        </w:rPr>
        <w:t>java</w:t>
      </w:r>
      <w:proofErr w:type="gramEnd"/>
      <w:r w:rsidRPr="007A24B2">
        <w:rPr>
          <w:b/>
          <w:sz w:val="21"/>
          <w:szCs w:val="21"/>
        </w:rPr>
        <w:t xml:space="preserve">    127.0.0.1:8880  =&gt;  127.68.114.1:8880</w:t>
      </w:r>
    </w:p>
    <w:p w:rsidR="007A24B2" w:rsidRPr="007A24B2" w:rsidRDefault="007A24B2" w:rsidP="007A24B2">
      <w:pPr>
        <w:spacing w:line="300" w:lineRule="atLeast"/>
        <w:ind w:left="105" w:right="68"/>
        <w:rPr>
          <w:b/>
          <w:sz w:val="21"/>
          <w:szCs w:val="21"/>
        </w:rPr>
      </w:pPr>
      <w:proofErr w:type="gramStart"/>
      <w:r w:rsidRPr="007A24B2">
        <w:rPr>
          <w:b/>
          <w:sz w:val="21"/>
          <w:szCs w:val="21"/>
        </w:rPr>
        <w:t>java</w:t>
      </w:r>
      <w:proofErr w:type="gramEnd"/>
      <w:r w:rsidRPr="007A24B2">
        <w:rPr>
          <w:b/>
          <w:sz w:val="21"/>
          <w:szCs w:val="21"/>
        </w:rPr>
        <w:t xml:space="preserve">    127.0.0.1:9043  =&gt;  127.68.114.1:9043</w:t>
      </w:r>
    </w:p>
    <w:p w:rsidR="007A24B2" w:rsidRPr="007A24B2" w:rsidRDefault="007A24B2" w:rsidP="007A24B2">
      <w:pPr>
        <w:spacing w:line="300" w:lineRule="atLeast"/>
        <w:ind w:left="105" w:right="68"/>
        <w:rPr>
          <w:b/>
          <w:sz w:val="21"/>
          <w:szCs w:val="21"/>
        </w:rPr>
      </w:pPr>
      <w:proofErr w:type="gramStart"/>
      <w:r w:rsidRPr="007A24B2">
        <w:rPr>
          <w:b/>
          <w:sz w:val="21"/>
          <w:szCs w:val="21"/>
        </w:rPr>
        <w:t>java</w:t>
      </w:r>
      <w:proofErr w:type="gramEnd"/>
      <w:r w:rsidRPr="007A24B2">
        <w:rPr>
          <w:b/>
          <w:sz w:val="21"/>
          <w:szCs w:val="21"/>
        </w:rPr>
        <w:t xml:space="preserve">    127.0.0.1:9060  =&gt;  127.68.114.1:9060</w:t>
      </w:r>
    </w:p>
    <w:p w:rsidR="007A24B2" w:rsidRPr="007A24B2" w:rsidRDefault="007A24B2" w:rsidP="007A24B2">
      <w:pPr>
        <w:spacing w:line="300" w:lineRule="atLeast"/>
        <w:ind w:left="105" w:right="68"/>
        <w:rPr>
          <w:b/>
          <w:sz w:val="21"/>
          <w:szCs w:val="21"/>
        </w:rPr>
      </w:pPr>
      <w:proofErr w:type="gramStart"/>
      <w:r w:rsidRPr="007A24B2">
        <w:rPr>
          <w:b/>
          <w:sz w:val="21"/>
          <w:szCs w:val="21"/>
        </w:rPr>
        <w:t>java</w:t>
      </w:r>
      <w:proofErr w:type="gramEnd"/>
      <w:r w:rsidRPr="007A24B2">
        <w:rPr>
          <w:b/>
          <w:sz w:val="21"/>
          <w:szCs w:val="21"/>
        </w:rPr>
        <w:t xml:space="preserve">    127.0.0.1:9080  =&gt;  127.68.114.1:9080</w:t>
      </w:r>
    </w:p>
    <w:p w:rsidR="007A24B2" w:rsidRPr="007A24B2" w:rsidRDefault="007A24B2" w:rsidP="007A24B2">
      <w:pPr>
        <w:spacing w:line="300" w:lineRule="atLeast"/>
        <w:ind w:left="105" w:right="68"/>
        <w:rPr>
          <w:b/>
          <w:sz w:val="21"/>
          <w:szCs w:val="21"/>
        </w:rPr>
      </w:pPr>
      <w:proofErr w:type="gramStart"/>
      <w:r w:rsidRPr="007A24B2">
        <w:rPr>
          <w:b/>
          <w:sz w:val="21"/>
          <w:szCs w:val="21"/>
        </w:rPr>
        <w:t>java</w:t>
      </w:r>
      <w:proofErr w:type="gramEnd"/>
      <w:r w:rsidRPr="007A24B2">
        <w:rPr>
          <w:b/>
          <w:sz w:val="21"/>
          <w:szCs w:val="21"/>
        </w:rPr>
        <w:t xml:space="preserve">    127.0.0.1:9100  =&gt;  127.68.114.1:9100</w:t>
      </w:r>
    </w:p>
    <w:p w:rsidR="007A24B2" w:rsidRPr="007A24B2" w:rsidRDefault="007A24B2" w:rsidP="007A24B2">
      <w:pPr>
        <w:spacing w:line="300" w:lineRule="atLeast"/>
        <w:ind w:left="105" w:right="68"/>
        <w:rPr>
          <w:b/>
          <w:sz w:val="21"/>
          <w:szCs w:val="21"/>
        </w:rPr>
      </w:pPr>
      <w:proofErr w:type="gramStart"/>
      <w:r w:rsidRPr="007A24B2">
        <w:rPr>
          <w:b/>
          <w:sz w:val="21"/>
          <w:szCs w:val="21"/>
        </w:rPr>
        <w:t>java</w:t>
      </w:r>
      <w:proofErr w:type="gramEnd"/>
      <w:r w:rsidRPr="007A24B2">
        <w:rPr>
          <w:b/>
          <w:sz w:val="21"/>
          <w:szCs w:val="21"/>
        </w:rPr>
        <w:t xml:space="preserve">    127.0.0.1:9443  =&gt;  127.68.114.1:9443</w:t>
      </w:r>
    </w:p>
    <w:p w:rsidR="007A24B2" w:rsidRPr="007A24B2" w:rsidRDefault="007A24B2" w:rsidP="007A24B2">
      <w:pPr>
        <w:spacing w:line="300" w:lineRule="atLeast"/>
        <w:ind w:left="105" w:right="68"/>
        <w:rPr>
          <w:b/>
          <w:sz w:val="21"/>
          <w:szCs w:val="21"/>
        </w:rPr>
      </w:pPr>
      <w:proofErr w:type="gramStart"/>
      <w:r w:rsidRPr="007A24B2">
        <w:rPr>
          <w:b/>
          <w:sz w:val="21"/>
          <w:szCs w:val="21"/>
        </w:rPr>
        <w:t>java</w:t>
      </w:r>
      <w:proofErr w:type="gramEnd"/>
      <w:r w:rsidRPr="007A24B2">
        <w:rPr>
          <w:b/>
          <w:sz w:val="21"/>
          <w:szCs w:val="21"/>
        </w:rPr>
        <w:t xml:space="preserve">    127.0.0.1:9633  =&gt;  127.68.114.1:9633</w:t>
      </w:r>
    </w:p>
    <w:p w:rsidR="007A24B2" w:rsidRPr="007A24B2" w:rsidRDefault="007A24B2" w:rsidP="007A24B2">
      <w:pPr>
        <w:spacing w:line="300" w:lineRule="atLeast"/>
        <w:ind w:left="105" w:right="68"/>
        <w:rPr>
          <w:b/>
          <w:sz w:val="21"/>
          <w:szCs w:val="21"/>
        </w:rPr>
      </w:pPr>
      <w:proofErr w:type="gramStart"/>
      <w:r w:rsidRPr="007A24B2">
        <w:rPr>
          <w:b/>
          <w:sz w:val="21"/>
          <w:szCs w:val="21"/>
        </w:rPr>
        <w:t>oracle  127.0.0.1:3306</w:t>
      </w:r>
      <w:proofErr w:type="gramEnd"/>
      <w:r w:rsidRPr="007A24B2">
        <w:rPr>
          <w:b/>
          <w:sz w:val="21"/>
          <w:szCs w:val="21"/>
        </w:rPr>
        <w:t xml:space="preserve">  =&gt;  127.68.114.2:3306</w:t>
      </w:r>
    </w:p>
    <w:p w:rsidR="007A24B2" w:rsidRPr="007A24B2" w:rsidRDefault="007A24B2" w:rsidP="007A24B2">
      <w:pPr>
        <w:spacing w:line="300" w:lineRule="atLeast"/>
        <w:ind w:left="105" w:right="68"/>
        <w:rPr>
          <w:b/>
          <w:sz w:val="21"/>
          <w:szCs w:val="21"/>
        </w:rPr>
      </w:pPr>
    </w:p>
    <w:p w:rsidR="007A24B2" w:rsidRPr="007A24B2" w:rsidRDefault="007A24B2" w:rsidP="007A24B2">
      <w:pPr>
        <w:spacing w:line="300" w:lineRule="atLeast"/>
        <w:ind w:left="105" w:right="68"/>
        <w:rPr>
          <w:b/>
          <w:sz w:val="21"/>
          <w:szCs w:val="21"/>
        </w:rPr>
      </w:pPr>
      <w:r w:rsidRPr="007A24B2">
        <w:rPr>
          <w:b/>
          <w:sz w:val="21"/>
          <w:szCs w:val="21"/>
        </w:rPr>
        <w:t>Press CTRL-C to terminate port forwarding</w:t>
      </w:r>
    </w:p>
    <w:p w:rsidR="007A24B2" w:rsidRPr="007A24B2" w:rsidRDefault="007A24B2" w:rsidP="007A24B2">
      <w:pPr>
        <w:spacing w:line="300" w:lineRule="atLeast"/>
        <w:ind w:left="105" w:right="68"/>
        <w:rPr>
          <w:sz w:val="21"/>
          <w:szCs w:val="21"/>
        </w:rPr>
      </w:pPr>
    </w:p>
    <w:p w:rsidR="007A24B2" w:rsidRDefault="007A24B2">
      <w:pPr>
        <w:spacing w:line="300" w:lineRule="atLeast"/>
        <w:ind w:left="105" w:right="68"/>
        <w:rPr>
          <w:sz w:val="21"/>
          <w:szCs w:val="21"/>
        </w:rPr>
      </w:pPr>
    </w:p>
    <w:p w:rsidR="00297BD8" w:rsidRDefault="00297BD8">
      <w:pPr>
        <w:spacing w:line="200" w:lineRule="exact"/>
      </w:pPr>
    </w:p>
    <w:p w:rsidR="00297BD8" w:rsidRDefault="00297BD8">
      <w:pPr>
        <w:spacing w:line="200" w:lineRule="exact"/>
      </w:pPr>
    </w:p>
    <w:p w:rsidR="00297BD8" w:rsidRDefault="00AC087C">
      <w:pPr>
        <w:spacing w:line="312" w:lineRule="auto"/>
        <w:ind w:left="105" w:right="69"/>
        <w:rPr>
          <w:sz w:val="21"/>
          <w:szCs w:val="21"/>
        </w:rPr>
      </w:pPr>
      <w:r>
        <w:rPr>
          <w:color w:val="333333"/>
          <w:sz w:val="21"/>
          <w:szCs w:val="21"/>
        </w:rPr>
        <w:t>No</w:t>
      </w:r>
      <w:r>
        <w:rPr>
          <w:color w:val="333333"/>
          <w:spacing w:val="-15"/>
          <w:sz w:val="21"/>
          <w:szCs w:val="21"/>
        </w:rPr>
        <w:t>w</w:t>
      </w:r>
      <w:proofErr w:type="gramStart"/>
      <w:r>
        <w:rPr>
          <w:color w:val="333333"/>
          <w:sz w:val="21"/>
          <w:szCs w:val="21"/>
        </w:rPr>
        <w:t xml:space="preserve">, </w:t>
      </w:r>
      <w:r>
        <w:rPr>
          <w:color w:val="333333"/>
          <w:spacing w:val="10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using</w:t>
      </w:r>
      <w:proofErr w:type="gramEnd"/>
      <w:r>
        <w:rPr>
          <w:color w:val="333333"/>
          <w:spacing w:val="-12"/>
          <w:w w:val="121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your</w:t>
      </w:r>
      <w:r>
        <w:rPr>
          <w:color w:val="333333"/>
          <w:spacing w:val="1"/>
          <w:w w:val="121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web</w:t>
      </w:r>
      <w:r>
        <w:rPr>
          <w:color w:val="333333"/>
          <w:spacing w:val="-7"/>
          <w:w w:val="121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browser</w:t>
      </w:r>
      <w:r>
        <w:rPr>
          <w:color w:val="333333"/>
          <w:spacing w:val="10"/>
          <w:w w:val="121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of</w:t>
      </w:r>
      <w:r>
        <w:rPr>
          <w:color w:val="333333"/>
          <w:spacing w:val="32"/>
          <w:sz w:val="21"/>
          <w:szCs w:val="21"/>
        </w:rPr>
        <w:t xml:space="preserve"> </w:t>
      </w:r>
      <w:r>
        <w:rPr>
          <w:color w:val="333333"/>
          <w:w w:val="118"/>
          <w:sz w:val="21"/>
          <w:szCs w:val="21"/>
        </w:rPr>
        <w:t>choice,</w:t>
      </w:r>
      <w:r>
        <w:rPr>
          <w:color w:val="333333"/>
          <w:spacing w:val="-19"/>
          <w:w w:val="118"/>
          <w:sz w:val="21"/>
          <w:szCs w:val="21"/>
        </w:rPr>
        <w:t xml:space="preserve"> </w:t>
      </w:r>
      <w:r>
        <w:rPr>
          <w:color w:val="333333"/>
          <w:w w:val="118"/>
          <w:sz w:val="21"/>
          <w:szCs w:val="21"/>
        </w:rPr>
        <w:t>proceed</w:t>
      </w:r>
      <w:r>
        <w:rPr>
          <w:color w:val="333333"/>
          <w:spacing w:val="18"/>
          <w:w w:val="118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to</w:t>
      </w:r>
      <w:r>
        <w:rPr>
          <w:color w:val="333333"/>
          <w:spacing w:val="40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17"/>
          <w:sz w:val="21"/>
          <w:szCs w:val="21"/>
        </w:rPr>
        <w:t xml:space="preserve"> </w:t>
      </w:r>
      <w:r>
        <w:rPr>
          <w:color w:val="333333"/>
          <w:spacing w:val="-13"/>
          <w:sz w:val="21"/>
          <w:szCs w:val="21"/>
        </w:rPr>
        <w:t>W</w:t>
      </w:r>
      <w:r>
        <w:rPr>
          <w:color w:val="333333"/>
          <w:sz w:val="21"/>
          <w:szCs w:val="21"/>
        </w:rPr>
        <w:t>AS</w:t>
      </w:r>
      <w:r>
        <w:rPr>
          <w:color w:val="333333"/>
          <w:spacing w:val="22"/>
          <w:sz w:val="21"/>
          <w:szCs w:val="21"/>
        </w:rPr>
        <w:t xml:space="preserve"> </w:t>
      </w:r>
      <w:r>
        <w:rPr>
          <w:color w:val="333333"/>
          <w:w w:val="116"/>
          <w:sz w:val="21"/>
          <w:szCs w:val="21"/>
        </w:rPr>
        <w:t xml:space="preserve">login console. </w:t>
      </w:r>
      <w:r>
        <w:rPr>
          <w:color w:val="333333"/>
          <w:spacing w:val="-15"/>
          <w:sz w:val="21"/>
          <w:szCs w:val="21"/>
        </w:rPr>
        <w:t>Y</w:t>
      </w:r>
      <w:r>
        <w:rPr>
          <w:color w:val="333333"/>
          <w:sz w:val="21"/>
          <w:szCs w:val="21"/>
        </w:rPr>
        <w:t>ou</w:t>
      </w:r>
      <w:r>
        <w:rPr>
          <w:color w:val="333333"/>
          <w:spacing w:val="31"/>
          <w:sz w:val="21"/>
          <w:szCs w:val="21"/>
        </w:rPr>
        <w:t xml:space="preserve"> </w:t>
      </w:r>
      <w:proofErr w:type="gramStart"/>
      <w:r>
        <w:rPr>
          <w:color w:val="333333"/>
          <w:sz w:val="21"/>
          <w:szCs w:val="21"/>
        </w:rPr>
        <w:t xml:space="preserve">will </w:t>
      </w:r>
      <w:r>
        <w:rPr>
          <w:color w:val="333333"/>
          <w:spacing w:val="8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be</w:t>
      </w:r>
      <w:proofErr w:type="gramEnd"/>
      <w:r>
        <w:rPr>
          <w:color w:val="333333"/>
          <w:spacing w:val="50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prompted</w:t>
      </w:r>
      <w:r>
        <w:rPr>
          <w:color w:val="333333"/>
          <w:spacing w:val="13"/>
          <w:w w:val="121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to provide</w:t>
      </w:r>
      <w:r>
        <w:rPr>
          <w:color w:val="333333"/>
          <w:spacing w:val="-10"/>
          <w:w w:val="121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your</w:t>
      </w:r>
      <w:r>
        <w:rPr>
          <w:color w:val="333333"/>
          <w:spacing w:val="-6"/>
          <w:w w:val="121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credentials</w:t>
      </w:r>
      <w:r>
        <w:rPr>
          <w:color w:val="333333"/>
          <w:spacing w:val="-1"/>
          <w:w w:val="121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to</w:t>
      </w:r>
      <w:r>
        <w:rPr>
          <w:color w:val="333333"/>
          <w:spacing w:val="33"/>
          <w:sz w:val="21"/>
          <w:szCs w:val="21"/>
        </w:rPr>
        <w:t xml:space="preserve"> </w:t>
      </w:r>
      <w:r>
        <w:rPr>
          <w:color w:val="333333"/>
          <w:w w:val="117"/>
          <w:sz w:val="21"/>
          <w:szCs w:val="21"/>
        </w:rPr>
        <w:t>login,</w:t>
      </w:r>
      <w:r>
        <w:rPr>
          <w:color w:val="333333"/>
          <w:spacing w:val="-21"/>
          <w:w w:val="117"/>
          <w:sz w:val="21"/>
          <w:szCs w:val="21"/>
        </w:rPr>
        <w:t xml:space="preserve"> </w:t>
      </w:r>
      <w:r>
        <w:rPr>
          <w:color w:val="333333"/>
          <w:w w:val="117"/>
          <w:sz w:val="21"/>
          <w:szCs w:val="21"/>
        </w:rPr>
        <w:t>which</w:t>
      </w:r>
      <w:r>
        <w:rPr>
          <w:color w:val="333333"/>
          <w:spacing w:val="7"/>
          <w:w w:val="117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be</w:t>
      </w:r>
      <w:r>
        <w:rPr>
          <w:color w:val="333333"/>
          <w:spacing w:val="44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>default</w:t>
      </w:r>
      <w:r>
        <w:rPr>
          <w:color w:val="333333"/>
          <w:spacing w:val="-23"/>
          <w:w w:val="123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>are</w:t>
      </w:r>
      <w:r>
        <w:rPr>
          <w:color w:val="333333"/>
          <w:spacing w:val="3"/>
          <w:w w:val="123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>your</w:t>
      </w:r>
      <w:r>
        <w:rPr>
          <w:color w:val="333333"/>
          <w:spacing w:val="-15"/>
          <w:w w:val="123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L</w:t>
      </w:r>
      <w:r>
        <w:rPr>
          <w:color w:val="333333"/>
          <w:spacing w:val="-4"/>
          <w:sz w:val="21"/>
          <w:szCs w:val="21"/>
        </w:rPr>
        <w:t>D</w:t>
      </w:r>
      <w:r>
        <w:rPr>
          <w:color w:val="333333"/>
          <w:sz w:val="21"/>
          <w:szCs w:val="21"/>
        </w:rPr>
        <w:t>AP</w:t>
      </w:r>
      <w:r>
        <w:rPr>
          <w:color w:val="333333"/>
          <w:spacing w:val="10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credentials.</w:t>
      </w:r>
    </w:p>
    <w:p w:rsidR="00297BD8" w:rsidRDefault="00297BD8">
      <w:pPr>
        <w:spacing w:before="9" w:line="180" w:lineRule="exact"/>
        <w:rPr>
          <w:sz w:val="19"/>
          <w:szCs w:val="19"/>
        </w:rPr>
      </w:pPr>
    </w:p>
    <w:p w:rsidR="00297BD8" w:rsidRDefault="00AC087C">
      <w:pPr>
        <w:ind w:left="105"/>
      </w:pPr>
      <w:r>
        <w:rPr>
          <w:noProof/>
        </w:rPr>
        <mc:AlternateContent>
          <mc:Choice Requires="wps">
            <w:drawing>
              <wp:inline distT="0" distB="0" distL="0" distR="0">
                <wp:extent cx="4751705" cy="3341370"/>
                <wp:effectExtent l="0" t="0" r="0" b="0"/>
                <wp:docPr id="10" name="Picture 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4750920" cy="3340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263pt">
                <v:imagedata r:id="rId12" o:detectmouseclick="t"/>
                <w10:wrap type="none"/>
                <v:stroke color="#3465a4" joinstyle="round" endcap="flat"/>
              </v:rect>
            </w:pict>
          </mc:Fallback>
        </mc:AlternateContent>
      </w:r>
    </w:p>
    <w:p w:rsidR="00297BD8" w:rsidRDefault="00297BD8">
      <w:pPr>
        <w:spacing w:before="3" w:line="120" w:lineRule="exact"/>
        <w:rPr>
          <w:sz w:val="12"/>
          <w:szCs w:val="12"/>
        </w:rPr>
      </w:pPr>
    </w:p>
    <w:p w:rsidR="00297BD8" w:rsidRDefault="00AC087C">
      <w:pPr>
        <w:ind w:left="105"/>
        <w:rPr>
          <w:sz w:val="21"/>
          <w:szCs w:val="21"/>
        </w:rPr>
        <w:sectPr w:rsidR="00297BD8">
          <w:footerReference w:type="default" r:id="rId13"/>
          <w:pgSz w:w="11920" w:h="16838"/>
          <w:pgMar w:top="700" w:right="860" w:bottom="255" w:left="860" w:header="0" w:footer="198" w:gutter="0"/>
          <w:cols w:space="720"/>
          <w:formProt w:val="0"/>
          <w:docGrid w:linePitch="240" w:charSpace="2047"/>
        </w:sectPr>
      </w:pPr>
      <w:proofErr w:type="gramStart"/>
      <w:r>
        <w:rPr>
          <w:i/>
          <w:color w:val="333333"/>
          <w:sz w:val="21"/>
          <w:szCs w:val="21"/>
        </w:rPr>
        <w:t xml:space="preserve">Figure </w:t>
      </w:r>
      <w:r>
        <w:rPr>
          <w:i/>
          <w:color w:val="333333"/>
          <w:spacing w:val="6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>1</w:t>
      </w:r>
      <w:proofErr w:type="gramEnd"/>
      <w:r>
        <w:rPr>
          <w:i/>
          <w:color w:val="333333"/>
          <w:sz w:val="21"/>
          <w:szCs w:val="21"/>
        </w:rPr>
        <w:t>:</w:t>
      </w:r>
      <w:r>
        <w:rPr>
          <w:i/>
          <w:color w:val="333333"/>
          <w:spacing w:val="4"/>
          <w:sz w:val="21"/>
          <w:szCs w:val="21"/>
        </w:rPr>
        <w:t xml:space="preserve"> </w:t>
      </w:r>
      <w:r>
        <w:rPr>
          <w:i/>
          <w:color w:val="333333"/>
          <w:spacing w:val="-15"/>
          <w:w w:val="114"/>
          <w:sz w:val="21"/>
          <w:szCs w:val="21"/>
        </w:rPr>
        <w:t>W</w:t>
      </w:r>
      <w:r>
        <w:rPr>
          <w:i/>
          <w:color w:val="333333"/>
          <w:w w:val="114"/>
          <w:sz w:val="21"/>
          <w:szCs w:val="21"/>
        </w:rPr>
        <w:t>AS</w:t>
      </w:r>
      <w:r>
        <w:rPr>
          <w:i/>
          <w:color w:val="333333"/>
          <w:spacing w:val="11"/>
          <w:w w:val="114"/>
          <w:sz w:val="21"/>
          <w:szCs w:val="21"/>
        </w:rPr>
        <w:t xml:space="preserve"> </w:t>
      </w:r>
      <w:r>
        <w:rPr>
          <w:i/>
          <w:color w:val="333333"/>
          <w:w w:val="114"/>
          <w:sz w:val="21"/>
          <w:szCs w:val="21"/>
        </w:rPr>
        <w:t>Login</w:t>
      </w:r>
      <w:r>
        <w:rPr>
          <w:i/>
          <w:color w:val="333333"/>
          <w:spacing w:val="-10"/>
          <w:w w:val="114"/>
          <w:sz w:val="21"/>
          <w:szCs w:val="21"/>
        </w:rPr>
        <w:t xml:space="preserve"> </w:t>
      </w:r>
      <w:r>
        <w:rPr>
          <w:i/>
          <w:color w:val="333333"/>
          <w:w w:val="114"/>
          <w:sz w:val="21"/>
          <w:szCs w:val="21"/>
        </w:rPr>
        <w:t>Console</w:t>
      </w:r>
    </w:p>
    <w:p w:rsidR="00297BD8" w:rsidRDefault="00AC087C">
      <w:pPr>
        <w:spacing w:before="50"/>
        <w:ind w:left="105"/>
        <w:rPr>
          <w:sz w:val="36"/>
          <w:szCs w:val="36"/>
        </w:rPr>
      </w:pPr>
      <w:r>
        <w:rPr>
          <w:b/>
          <w:color w:val="333333"/>
          <w:sz w:val="36"/>
          <w:szCs w:val="36"/>
        </w:rPr>
        <w:t>2.4.</w:t>
      </w:r>
      <w:r>
        <w:rPr>
          <w:b/>
          <w:color w:val="333333"/>
          <w:spacing w:val="73"/>
          <w:sz w:val="36"/>
          <w:szCs w:val="36"/>
        </w:rPr>
        <w:t xml:space="preserve"> </w:t>
      </w:r>
      <w:r>
        <w:rPr>
          <w:b/>
          <w:color w:val="333333"/>
          <w:w w:val="115"/>
          <w:sz w:val="36"/>
          <w:szCs w:val="36"/>
        </w:rPr>
        <w:t>Configuring</w:t>
      </w:r>
      <w:r>
        <w:rPr>
          <w:b/>
          <w:color w:val="333333"/>
          <w:spacing w:val="-13"/>
          <w:w w:val="115"/>
          <w:sz w:val="36"/>
          <w:szCs w:val="36"/>
        </w:rPr>
        <w:t xml:space="preserve"> </w:t>
      </w:r>
      <w:r>
        <w:rPr>
          <w:b/>
          <w:color w:val="333333"/>
          <w:w w:val="115"/>
          <w:sz w:val="36"/>
          <w:szCs w:val="36"/>
        </w:rPr>
        <w:t>O</w:t>
      </w:r>
      <w:r>
        <w:rPr>
          <w:b/>
          <w:color w:val="333333"/>
          <w:spacing w:val="-9"/>
          <w:w w:val="115"/>
          <w:sz w:val="36"/>
          <w:szCs w:val="36"/>
        </w:rPr>
        <w:t>r</w:t>
      </w:r>
      <w:r>
        <w:rPr>
          <w:b/>
          <w:color w:val="333333"/>
          <w:w w:val="115"/>
          <w:sz w:val="36"/>
          <w:szCs w:val="36"/>
        </w:rPr>
        <w:t>acle</w:t>
      </w:r>
      <w:r>
        <w:rPr>
          <w:b/>
          <w:color w:val="333333"/>
          <w:spacing w:val="3"/>
          <w:w w:val="115"/>
          <w:sz w:val="36"/>
          <w:szCs w:val="36"/>
        </w:rPr>
        <w:t xml:space="preserve"> </w:t>
      </w:r>
      <w:r>
        <w:rPr>
          <w:b/>
          <w:color w:val="333333"/>
          <w:w w:val="118"/>
          <w:sz w:val="36"/>
          <w:szCs w:val="36"/>
        </w:rPr>
        <w:t>Security</w:t>
      </w:r>
    </w:p>
    <w:p w:rsidR="00297BD8" w:rsidRDefault="00297BD8">
      <w:pPr>
        <w:spacing w:before="6" w:line="280" w:lineRule="exact"/>
        <w:rPr>
          <w:sz w:val="28"/>
          <w:szCs w:val="28"/>
        </w:rPr>
      </w:pPr>
    </w:p>
    <w:p w:rsidR="00297BD8" w:rsidRDefault="00AC087C">
      <w:pPr>
        <w:ind w:left="105"/>
        <w:rPr>
          <w:sz w:val="21"/>
          <w:szCs w:val="21"/>
        </w:rPr>
      </w:pPr>
      <w:proofErr w:type="gramStart"/>
      <w:r>
        <w:rPr>
          <w:color w:val="333333"/>
          <w:sz w:val="21"/>
          <w:szCs w:val="21"/>
        </w:rPr>
        <w:t xml:space="preserve">Once </w:t>
      </w:r>
      <w:r>
        <w:rPr>
          <w:color w:val="333333"/>
          <w:spacing w:val="20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you</w:t>
      </w:r>
      <w:proofErr w:type="gramEnd"/>
      <w:r>
        <w:rPr>
          <w:color w:val="333333"/>
          <w:sz w:val="21"/>
          <w:szCs w:val="21"/>
        </w:rPr>
        <w:t xml:space="preserve"> </w:t>
      </w:r>
      <w:r>
        <w:rPr>
          <w:color w:val="333333"/>
          <w:spacing w:val="15"/>
          <w:sz w:val="21"/>
          <w:szCs w:val="21"/>
        </w:rPr>
        <w:t xml:space="preserve"> </w:t>
      </w:r>
      <w:r>
        <w:rPr>
          <w:color w:val="333333"/>
          <w:w w:val="118"/>
          <w:sz w:val="21"/>
          <w:szCs w:val="21"/>
        </w:rPr>
        <w:t>have</w:t>
      </w:r>
      <w:r>
        <w:rPr>
          <w:color w:val="333333"/>
          <w:spacing w:val="17"/>
          <w:w w:val="118"/>
          <w:sz w:val="21"/>
          <w:szCs w:val="21"/>
        </w:rPr>
        <w:t xml:space="preserve"> </w:t>
      </w:r>
      <w:r>
        <w:rPr>
          <w:color w:val="333333"/>
          <w:w w:val="118"/>
          <w:sz w:val="21"/>
          <w:szCs w:val="21"/>
        </w:rPr>
        <w:t>logged</w:t>
      </w:r>
      <w:r>
        <w:rPr>
          <w:color w:val="333333"/>
          <w:spacing w:val="-21"/>
          <w:w w:val="118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in</w:t>
      </w:r>
      <w:r>
        <w:rPr>
          <w:color w:val="333333"/>
          <w:spacing w:val="50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to</w:t>
      </w:r>
      <w:r>
        <w:rPr>
          <w:color w:val="333333"/>
          <w:spacing w:val="4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20"/>
          <w:sz w:val="21"/>
          <w:szCs w:val="21"/>
        </w:rPr>
        <w:t xml:space="preserve"> </w:t>
      </w:r>
      <w:r>
        <w:rPr>
          <w:color w:val="333333"/>
          <w:spacing w:val="-13"/>
          <w:sz w:val="21"/>
          <w:szCs w:val="21"/>
        </w:rPr>
        <w:t>W</w:t>
      </w:r>
      <w:r>
        <w:rPr>
          <w:color w:val="333333"/>
          <w:sz w:val="21"/>
          <w:szCs w:val="21"/>
        </w:rPr>
        <w:t>AS</w:t>
      </w:r>
      <w:r>
        <w:rPr>
          <w:color w:val="333333"/>
          <w:spacing w:val="25"/>
          <w:sz w:val="21"/>
          <w:szCs w:val="21"/>
        </w:rPr>
        <w:t xml:space="preserve"> </w:t>
      </w:r>
      <w:r>
        <w:rPr>
          <w:color w:val="333333"/>
          <w:w w:val="117"/>
          <w:sz w:val="21"/>
          <w:szCs w:val="21"/>
        </w:rPr>
        <w:t>console,</w:t>
      </w:r>
      <w:r>
        <w:rPr>
          <w:color w:val="333333"/>
          <w:spacing w:val="-5"/>
          <w:w w:val="117"/>
          <w:sz w:val="21"/>
          <w:szCs w:val="21"/>
        </w:rPr>
        <w:t xml:space="preserve"> </w:t>
      </w:r>
      <w:r>
        <w:rPr>
          <w:color w:val="333333"/>
          <w:w w:val="117"/>
          <w:sz w:val="21"/>
          <w:szCs w:val="21"/>
        </w:rPr>
        <w:t>using</w:t>
      </w:r>
      <w:r>
        <w:rPr>
          <w:color w:val="333333"/>
          <w:spacing w:val="11"/>
          <w:w w:val="117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20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left </w:t>
      </w:r>
      <w:r>
        <w:rPr>
          <w:color w:val="333333"/>
          <w:spacing w:val="6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>hand</w:t>
      </w:r>
      <w:r>
        <w:rPr>
          <w:color w:val="333333"/>
          <w:spacing w:val="11"/>
          <w:w w:val="123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>navigation</w:t>
      </w:r>
      <w:r>
        <w:rPr>
          <w:color w:val="333333"/>
          <w:spacing w:val="-29"/>
          <w:w w:val="123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>menu</w:t>
      </w:r>
      <w:r>
        <w:rPr>
          <w:color w:val="333333"/>
          <w:spacing w:val="4"/>
          <w:w w:val="123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go</w:t>
      </w:r>
      <w:r>
        <w:rPr>
          <w:color w:val="333333"/>
          <w:spacing w:val="34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to</w:t>
      </w:r>
      <w:r>
        <w:rPr>
          <w:color w:val="333333"/>
          <w:spacing w:val="42"/>
          <w:sz w:val="21"/>
          <w:szCs w:val="21"/>
        </w:rPr>
        <w:t xml:space="preserve"> </w:t>
      </w:r>
      <w:r>
        <w:rPr>
          <w:b/>
          <w:color w:val="333333"/>
          <w:w w:val="112"/>
          <w:sz w:val="21"/>
          <w:szCs w:val="21"/>
        </w:rPr>
        <w:t>"Security"</w:t>
      </w:r>
    </w:p>
    <w:p w:rsidR="00297BD8" w:rsidRDefault="00AC087C">
      <w:pPr>
        <w:spacing w:before="74"/>
        <w:ind w:left="105"/>
        <w:rPr>
          <w:sz w:val="21"/>
          <w:szCs w:val="21"/>
        </w:rPr>
      </w:pPr>
      <w:r>
        <w:rPr>
          <w:b/>
          <w:color w:val="333333"/>
          <w:sz w:val="21"/>
          <w:szCs w:val="21"/>
        </w:rPr>
        <w:t>→</w:t>
      </w:r>
      <w:r>
        <w:rPr>
          <w:b/>
          <w:color w:val="333333"/>
          <w:spacing w:val="2"/>
          <w:sz w:val="21"/>
          <w:szCs w:val="21"/>
        </w:rPr>
        <w:t xml:space="preserve"> </w:t>
      </w:r>
      <w:r>
        <w:rPr>
          <w:b/>
          <w:color w:val="333333"/>
          <w:w w:val="114"/>
          <w:sz w:val="21"/>
          <w:szCs w:val="21"/>
        </w:rPr>
        <w:t>"Global</w:t>
      </w:r>
      <w:r>
        <w:rPr>
          <w:b/>
          <w:color w:val="333333"/>
          <w:spacing w:val="-28"/>
          <w:w w:val="114"/>
          <w:sz w:val="21"/>
          <w:szCs w:val="21"/>
        </w:rPr>
        <w:t xml:space="preserve"> </w:t>
      </w:r>
      <w:r>
        <w:rPr>
          <w:b/>
          <w:color w:val="333333"/>
          <w:w w:val="114"/>
          <w:sz w:val="21"/>
          <w:szCs w:val="21"/>
        </w:rPr>
        <w:t>Security"</w:t>
      </w:r>
    </w:p>
    <w:p w:rsidR="00297BD8" w:rsidRDefault="00297BD8">
      <w:pPr>
        <w:spacing w:before="11" w:line="260" w:lineRule="exact"/>
        <w:rPr>
          <w:sz w:val="26"/>
          <w:szCs w:val="26"/>
        </w:rPr>
      </w:pPr>
    </w:p>
    <w:p w:rsidR="00297BD8" w:rsidRDefault="00AC087C">
      <w:pPr>
        <w:ind w:left="105"/>
      </w:pPr>
      <w:r>
        <w:rPr>
          <w:noProof/>
        </w:rPr>
        <mc:AlternateContent>
          <mc:Choice Requires="wps">
            <w:drawing>
              <wp:inline distT="0" distB="0" distL="0" distR="0">
                <wp:extent cx="2534920" cy="3416935"/>
                <wp:effectExtent l="0" t="0" r="0" b="0"/>
                <wp:docPr id="11" name="Picture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2534400" cy="3416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199.5pt;height:268.95pt">
                <v:imagedata r:id="rId15" o:detectmouseclick="t"/>
                <w10:wrap type="none"/>
                <v:stroke color="#3465a4" joinstyle="round" endcap="flat"/>
              </v:rect>
            </w:pict>
          </mc:Fallback>
        </mc:AlternateContent>
      </w:r>
    </w:p>
    <w:p w:rsidR="00297BD8" w:rsidRDefault="00297BD8">
      <w:pPr>
        <w:spacing w:before="3" w:line="120" w:lineRule="exact"/>
        <w:rPr>
          <w:sz w:val="12"/>
          <w:szCs w:val="12"/>
        </w:rPr>
      </w:pPr>
    </w:p>
    <w:p w:rsidR="00297BD8" w:rsidRDefault="00AC087C">
      <w:pPr>
        <w:ind w:left="105"/>
        <w:rPr>
          <w:sz w:val="21"/>
          <w:szCs w:val="21"/>
        </w:rPr>
      </w:pPr>
      <w:proofErr w:type="gramStart"/>
      <w:r>
        <w:rPr>
          <w:i/>
          <w:color w:val="333333"/>
          <w:sz w:val="21"/>
          <w:szCs w:val="21"/>
        </w:rPr>
        <w:t xml:space="preserve">Figure </w:t>
      </w:r>
      <w:r>
        <w:rPr>
          <w:i/>
          <w:color w:val="333333"/>
          <w:spacing w:val="6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>2</w:t>
      </w:r>
      <w:proofErr w:type="gramEnd"/>
      <w:r>
        <w:rPr>
          <w:i/>
          <w:color w:val="333333"/>
          <w:sz w:val="21"/>
          <w:szCs w:val="21"/>
        </w:rPr>
        <w:t>:</w:t>
      </w:r>
      <w:r>
        <w:rPr>
          <w:i/>
          <w:color w:val="333333"/>
          <w:spacing w:val="4"/>
          <w:sz w:val="21"/>
          <w:szCs w:val="21"/>
        </w:rPr>
        <w:t xml:space="preserve"> </w:t>
      </w:r>
      <w:r>
        <w:rPr>
          <w:i/>
          <w:color w:val="333333"/>
          <w:spacing w:val="-15"/>
          <w:w w:val="116"/>
          <w:sz w:val="21"/>
          <w:szCs w:val="21"/>
        </w:rPr>
        <w:t>W</w:t>
      </w:r>
      <w:r>
        <w:rPr>
          <w:i/>
          <w:color w:val="333333"/>
          <w:w w:val="116"/>
          <w:sz w:val="21"/>
          <w:szCs w:val="21"/>
        </w:rPr>
        <w:t>AS</w:t>
      </w:r>
      <w:r>
        <w:rPr>
          <w:i/>
          <w:color w:val="333333"/>
          <w:spacing w:val="2"/>
          <w:w w:val="116"/>
          <w:sz w:val="21"/>
          <w:szCs w:val="21"/>
        </w:rPr>
        <w:t xml:space="preserve"> </w:t>
      </w:r>
      <w:r>
        <w:rPr>
          <w:i/>
          <w:color w:val="333333"/>
          <w:w w:val="116"/>
          <w:sz w:val="21"/>
          <w:szCs w:val="21"/>
        </w:rPr>
        <w:t>Security</w:t>
      </w:r>
      <w:r>
        <w:rPr>
          <w:i/>
          <w:color w:val="333333"/>
          <w:spacing w:val="-14"/>
          <w:w w:val="116"/>
          <w:sz w:val="21"/>
          <w:szCs w:val="21"/>
        </w:rPr>
        <w:t xml:space="preserve"> </w:t>
      </w:r>
      <w:r>
        <w:rPr>
          <w:i/>
          <w:color w:val="333333"/>
          <w:w w:val="116"/>
          <w:sz w:val="21"/>
          <w:szCs w:val="21"/>
        </w:rPr>
        <w:t>Menu</w:t>
      </w:r>
    </w:p>
    <w:p w:rsidR="00297BD8" w:rsidRDefault="00297BD8">
      <w:pPr>
        <w:spacing w:before="4" w:line="100" w:lineRule="exact"/>
        <w:rPr>
          <w:sz w:val="11"/>
          <w:szCs w:val="11"/>
        </w:rPr>
      </w:pPr>
    </w:p>
    <w:p w:rsidR="00297BD8" w:rsidRDefault="00297BD8">
      <w:pPr>
        <w:spacing w:line="200" w:lineRule="exact"/>
      </w:pPr>
    </w:p>
    <w:p w:rsidR="00297BD8" w:rsidRDefault="00AC087C">
      <w:pPr>
        <w:ind w:left="105"/>
        <w:rPr>
          <w:sz w:val="21"/>
          <w:szCs w:val="21"/>
        </w:rPr>
      </w:pPr>
      <w:proofErr w:type="gramStart"/>
      <w:r>
        <w:rPr>
          <w:color w:val="333333"/>
          <w:sz w:val="21"/>
          <w:szCs w:val="21"/>
        </w:rPr>
        <w:t xml:space="preserve">Next </w:t>
      </w:r>
      <w:r>
        <w:rPr>
          <w:color w:val="333333"/>
          <w:spacing w:val="7"/>
          <w:sz w:val="21"/>
          <w:szCs w:val="21"/>
        </w:rPr>
        <w:t xml:space="preserve"> </w:t>
      </w:r>
      <w:r>
        <w:rPr>
          <w:color w:val="333333"/>
          <w:w w:val="117"/>
          <w:sz w:val="21"/>
          <w:szCs w:val="21"/>
        </w:rPr>
        <w:t>select</w:t>
      </w:r>
      <w:proofErr w:type="gramEnd"/>
      <w:r>
        <w:rPr>
          <w:color w:val="333333"/>
          <w:spacing w:val="-7"/>
          <w:w w:val="117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11"/>
          <w:sz w:val="21"/>
          <w:szCs w:val="21"/>
        </w:rPr>
        <w:t xml:space="preserve"> </w:t>
      </w:r>
      <w:r>
        <w:rPr>
          <w:b/>
          <w:color w:val="333333"/>
          <w:sz w:val="21"/>
          <w:szCs w:val="21"/>
        </w:rPr>
        <w:t>"Java</w:t>
      </w:r>
      <w:r>
        <w:rPr>
          <w:b/>
          <w:color w:val="333333"/>
          <w:spacing w:val="22"/>
          <w:sz w:val="21"/>
          <w:szCs w:val="21"/>
        </w:rPr>
        <w:t xml:space="preserve"> </w:t>
      </w:r>
      <w:r>
        <w:rPr>
          <w:b/>
          <w:color w:val="333333"/>
          <w:spacing w:val="-5"/>
          <w:w w:val="119"/>
          <w:sz w:val="21"/>
          <w:szCs w:val="21"/>
        </w:rPr>
        <w:t>A</w:t>
      </w:r>
      <w:r>
        <w:rPr>
          <w:b/>
          <w:color w:val="333333"/>
          <w:w w:val="119"/>
          <w:sz w:val="21"/>
          <w:szCs w:val="21"/>
        </w:rPr>
        <w:t>uthentication</w:t>
      </w:r>
      <w:r>
        <w:rPr>
          <w:b/>
          <w:color w:val="333333"/>
          <w:spacing w:val="-8"/>
          <w:w w:val="119"/>
          <w:sz w:val="21"/>
          <w:szCs w:val="21"/>
        </w:rPr>
        <w:t xml:space="preserve"> </w:t>
      </w:r>
      <w:r>
        <w:rPr>
          <w:b/>
          <w:color w:val="333333"/>
          <w:sz w:val="21"/>
          <w:szCs w:val="21"/>
        </w:rPr>
        <w:t xml:space="preserve">and </w:t>
      </w:r>
      <w:r>
        <w:rPr>
          <w:b/>
          <w:color w:val="333333"/>
          <w:spacing w:val="9"/>
          <w:sz w:val="21"/>
          <w:szCs w:val="21"/>
        </w:rPr>
        <w:t xml:space="preserve"> </w:t>
      </w:r>
      <w:r>
        <w:rPr>
          <w:b/>
          <w:color w:val="333333"/>
          <w:spacing w:val="-5"/>
          <w:w w:val="117"/>
          <w:sz w:val="21"/>
          <w:szCs w:val="21"/>
        </w:rPr>
        <w:t>A</w:t>
      </w:r>
      <w:r>
        <w:rPr>
          <w:b/>
          <w:color w:val="333333"/>
          <w:w w:val="117"/>
          <w:sz w:val="21"/>
          <w:szCs w:val="21"/>
        </w:rPr>
        <w:t>uthorization</w:t>
      </w:r>
      <w:r>
        <w:rPr>
          <w:b/>
          <w:color w:val="333333"/>
          <w:spacing w:val="16"/>
          <w:w w:val="117"/>
          <w:sz w:val="21"/>
          <w:szCs w:val="21"/>
        </w:rPr>
        <w:t xml:space="preserve"> </w:t>
      </w:r>
      <w:r>
        <w:rPr>
          <w:b/>
          <w:color w:val="333333"/>
          <w:w w:val="117"/>
          <w:sz w:val="21"/>
          <w:szCs w:val="21"/>
        </w:rPr>
        <w:t>Service"</w:t>
      </w:r>
      <w:r>
        <w:rPr>
          <w:b/>
          <w:color w:val="333333"/>
          <w:spacing w:val="-23"/>
          <w:w w:val="117"/>
          <w:sz w:val="21"/>
          <w:szCs w:val="21"/>
        </w:rPr>
        <w:t xml:space="preserve"> </w:t>
      </w:r>
      <w:r>
        <w:rPr>
          <w:b/>
          <w:color w:val="333333"/>
          <w:sz w:val="21"/>
          <w:szCs w:val="21"/>
        </w:rPr>
        <w:t>-</w:t>
      </w:r>
      <w:r>
        <w:rPr>
          <w:b/>
          <w:color w:val="333333"/>
          <w:spacing w:val="-3"/>
          <w:sz w:val="21"/>
          <w:szCs w:val="21"/>
        </w:rPr>
        <w:t xml:space="preserve"> </w:t>
      </w:r>
      <w:r>
        <w:rPr>
          <w:b/>
          <w:color w:val="333333"/>
          <w:sz w:val="21"/>
          <w:szCs w:val="21"/>
        </w:rPr>
        <w:t xml:space="preserve">&gt; </w:t>
      </w:r>
      <w:r>
        <w:rPr>
          <w:b/>
          <w:color w:val="333333"/>
          <w:w w:val="92"/>
          <w:sz w:val="21"/>
          <w:szCs w:val="21"/>
        </w:rPr>
        <w:t>"J2C</w:t>
      </w:r>
      <w:r>
        <w:rPr>
          <w:b/>
          <w:color w:val="333333"/>
          <w:spacing w:val="5"/>
          <w:w w:val="92"/>
          <w:sz w:val="21"/>
          <w:szCs w:val="21"/>
        </w:rPr>
        <w:t xml:space="preserve"> </w:t>
      </w:r>
      <w:r>
        <w:rPr>
          <w:b/>
          <w:color w:val="333333"/>
          <w:w w:val="121"/>
          <w:sz w:val="21"/>
          <w:szCs w:val="21"/>
        </w:rPr>
        <w:t>authentication</w:t>
      </w:r>
      <w:r>
        <w:rPr>
          <w:b/>
          <w:color w:val="333333"/>
          <w:spacing w:val="-11"/>
          <w:w w:val="121"/>
          <w:sz w:val="21"/>
          <w:szCs w:val="21"/>
        </w:rPr>
        <w:t xml:space="preserve"> </w:t>
      </w:r>
      <w:r>
        <w:rPr>
          <w:b/>
          <w:color w:val="333333"/>
          <w:w w:val="119"/>
          <w:sz w:val="21"/>
          <w:szCs w:val="21"/>
        </w:rPr>
        <w:t>dat</w:t>
      </w:r>
      <w:r>
        <w:rPr>
          <w:b/>
          <w:color w:val="333333"/>
          <w:spacing w:val="-9"/>
          <w:w w:val="119"/>
          <w:sz w:val="21"/>
          <w:szCs w:val="21"/>
        </w:rPr>
        <w:t>a</w:t>
      </w:r>
      <w:r>
        <w:rPr>
          <w:b/>
          <w:color w:val="333333"/>
          <w:w w:val="91"/>
          <w:sz w:val="21"/>
          <w:szCs w:val="21"/>
        </w:rPr>
        <w:t>"</w:t>
      </w:r>
    </w:p>
    <w:p w:rsidR="00297BD8" w:rsidRDefault="00297BD8">
      <w:pPr>
        <w:spacing w:before="11" w:line="260" w:lineRule="exact"/>
        <w:rPr>
          <w:sz w:val="26"/>
          <w:szCs w:val="26"/>
        </w:rPr>
      </w:pPr>
    </w:p>
    <w:p w:rsidR="00297BD8" w:rsidRDefault="00AC087C">
      <w:pPr>
        <w:ind w:left="105"/>
      </w:pPr>
      <w:r>
        <w:rPr>
          <w:noProof/>
        </w:rPr>
        <mc:AlternateContent>
          <mc:Choice Requires="wps">
            <w:drawing>
              <wp:inline distT="0" distB="0" distL="0" distR="0">
                <wp:extent cx="4751705" cy="2110740"/>
                <wp:effectExtent l="0" t="0" r="0" b="0"/>
                <wp:docPr id="12" name="Picture 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4750920" cy="2109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166.1pt">
                <v:imagedata r:id="rId17" o:detectmouseclick="t"/>
                <w10:wrap type="none"/>
                <v:stroke color="#3465a4" joinstyle="round" endcap="flat"/>
              </v:rect>
            </w:pict>
          </mc:Fallback>
        </mc:AlternateContent>
      </w:r>
    </w:p>
    <w:p w:rsidR="00297BD8" w:rsidRDefault="00297BD8">
      <w:pPr>
        <w:spacing w:before="3" w:line="120" w:lineRule="exact"/>
        <w:rPr>
          <w:sz w:val="12"/>
          <w:szCs w:val="12"/>
        </w:rPr>
      </w:pPr>
    </w:p>
    <w:p w:rsidR="00297BD8" w:rsidRDefault="00AC087C">
      <w:pPr>
        <w:ind w:left="105"/>
        <w:rPr>
          <w:sz w:val="21"/>
          <w:szCs w:val="21"/>
        </w:rPr>
        <w:sectPr w:rsidR="00297BD8">
          <w:footerReference w:type="default" r:id="rId18"/>
          <w:pgSz w:w="11920" w:h="16838"/>
          <w:pgMar w:top="700" w:right="860" w:bottom="255" w:left="860" w:header="0" w:footer="198" w:gutter="0"/>
          <w:cols w:space="720"/>
          <w:formProt w:val="0"/>
          <w:docGrid w:linePitch="240" w:charSpace="2047"/>
        </w:sectPr>
      </w:pPr>
      <w:proofErr w:type="gramStart"/>
      <w:r>
        <w:rPr>
          <w:i/>
          <w:color w:val="333333"/>
          <w:sz w:val="21"/>
          <w:szCs w:val="21"/>
        </w:rPr>
        <w:t xml:space="preserve">Figure </w:t>
      </w:r>
      <w:r>
        <w:rPr>
          <w:i/>
          <w:color w:val="333333"/>
          <w:spacing w:val="6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>3</w:t>
      </w:r>
      <w:proofErr w:type="gramEnd"/>
      <w:r>
        <w:rPr>
          <w:i/>
          <w:color w:val="333333"/>
          <w:sz w:val="21"/>
          <w:szCs w:val="21"/>
        </w:rPr>
        <w:t>:</w:t>
      </w:r>
      <w:r>
        <w:rPr>
          <w:i/>
          <w:color w:val="333333"/>
          <w:spacing w:val="4"/>
          <w:sz w:val="21"/>
          <w:szCs w:val="21"/>
        </w:rPr>
        <w:t xml:space="preserve"> </w:t>
      </w:r>
      <w:r>
        <w:rPr>
          <w:i/>
          <w:color w:val="333333"/>
          <w:spacing w:val="-15"/>
          <w:w w:val="118"/>
          <w:sz w:val="21"/>
          <w:szCs w:val="21"/>
        </w:rPr>
        <w:t>W</w:t>
      </w:r>
      <w:r>
        <w:rPr>
          <w:i/>
          <w:color w:val="333333"/>
          <w:w w:val="118"/>
          <w:sz w:val="21"/>
          <w:szCs w:val="21"/>
        </w:rPr>
        <w:t>AS</w:t>
      </w:r>
      <w:r>
        <w:rPr>
          <w:i/>
          <w:color w:val="333333"/>
          <w:spacing w:val="-7"/>
          <w:w w:val="118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>Java</w:t>
      </w:r>
      <w:r>
        <w:rPr>
          <w:i/>
          <w:color w:val="333333"/>
          <w:spacing w:val="34"/>
          <w:sz w:val="21"/>
          <w:szCs w:val="21"/>
        </w:rPr>
        <w:t xml:space="preserve"> </w:t>
      </w:r>
      <w:r>
        <w:rPr>
          <w:i/>
          <w:color w:val="333333"/>
          <w:w w:val="115"/>
          <w:sz w:val="21"/>
          <w:szCs w:val="21"/>
        </w:rPr>
        <w:t>Security</w:t>
      </w:r>
    </w:p>
    <w:p w:rsidR="00297BD8" w:rsidRDefault="00AC087C">
      <w:pPr>
        <w:spacing w:before="65"/>
        <w:ind w:left="105" w:right="8830"/>
        <w:jc w:val="both"/>
        <w:rPr>
          <w:sz w:val="21"/>
          <w:szCs w:val="21"/>
        </w:rPr>
      </w:pPr>
      <w:r>
        <w:rPr>
          <w:color w:val="333333"/>
          <w:sz w:val="21"/>
          <w:szCs w:val="21"/>
        </w:rPr>
        <w:t>Click</w:t>
      </w:r>
      <w:r>
        <w:rPr>
          <w:color w:val="333333"/>
          <w:spacing w:val="33"/>
          <w:sz w:val="21"/>
          <w:szCs w:val="21"/>
        </w:rPr>
        <w:t xml:space="preserve"> </w:t>
      </w:r>
      <w:r>
        <w:rPr>
          <w:b/>
          <w:color w:val="333333"/>
          <w:w w:val="107"/>
          <w:sz w:val="21"/>
          <w:szCs w:val="21"/>
        </w:rPr>
        <w:t>"New"</w:t>
      </w:r>
    </w:p>
    <w:p w:rsidR="00297BD8" w:rsidRDefault="00297BD8">
      <w:pPr>
        <w:spacing w:before="11" w:line="260" w:lineRule="exact"/>
        <w:rPr>
          <w:sz w:val="26"/>
          <w:szCs w:val="26"/>
        </w:rPr>
      </w:pPr>
    </w:p>
    <w:p w:rsidR="00297BD8" w:rsidRDefault="00AC087C">
      <w:pPr>
        <w:ind w:left="105"/>
      </w:pPr>
      <w:r>
        <w:rPr>
          <w:noProof/>
        </w:rPr>
        <mc:AlternateContent>
          <mc:Choice Requires="wps">
            <w:drawing>
              <wp:inline distT="0" distB="0" distL="0" distR="0">
                <wp:extent cx="4751705" cy="1399540"/>
                <wp:effectExtent l="0" t="0" r="0" b="0"/>
                <wp:docPr id="13" name="Picture 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/>
                        <pic:cNvPicPr/>
                      </pic:nvPicPr>
                      <pic:blipFill>
                        <a:blip r:embed="rId19"/>
                        <a:stretch/>
                      </pic:blipFill>
                      <pic:spPr>
                        <a:xfrm>
                          <a:off x="0" y="0"/>
                          <a:ext cx="4750920" cy="1398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110.1pt">
                <v:imagedata r:id="rId20" o:detectmouseclick="t"/>
                <w10:wrap type="none"/>
                <v:stroke color="#3465a4" joinstyle="round" endcap="flat"/>
              </v:rect>
            </w:pict>
          </mc:Fallback>
        </mc:AlternateContent>
      </w:r>
    </w:p>
    <w:p w:rsidR="00297BD8" w:rsidRDefault="00297BD8">
      <w:pPr>
        <w:spacing w:before="3" w:line="120" w:lineRule="exact"/>
        <w:rPr>
          <w:sz w:val="12"/>
          <w:szCs w:val="12"/>
        </w:rPr>
      </w:pPr>
    </w:p>
    <w:p w:rsidR="00297BD8" w:rsidRDefault="00AC087C">
      <w:pPr>
        <w:ind w:left="105" w:right="7268"/>
        <w:jc w:val="both"/>
        <w:rPr>
          <w:sz w:val="21"/>
          <w:szCs w:val="21"/>
        </w:rPr>
      </w:pPr>
      <w:proofErr w:type="gramStart"/>
      <w:r>
        <w:rPr>
          <w:i/>
          <w:color w:val="333333"/>
          <w:sz w:val="21"/>
          <w:szCs w:val="21"/>
        </w:rPr>
        <w:t xml:space="preserve">Figure </w:t>
      </w:r>
      <w:r>
        <w:rPr>
          <w:i/>
          <w:color w:val="333333"/>
          <w:spacing w:val="6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>4</w:t>
      </w:r>
      <w:proofErr w:type="gramEnd"/>
      <w:r>
        <w:rPr>
          <w:i/>
          <w:color w:val="333333"/>
          <w:sz w:val="21"/>
          <w:szCs w:val="21"/>
        </w:rPr>
        <w:t>:</w:t>
      </w:r>
      <w:r>
        <w:rPr>
          <w:i/>
          <w:color w:val="333333"/>
          <w:spacing w:val="4"/>
          <w:sz w:val="21"/>
          <w:szCs w:val="21"/>
        </w:rPr>
        <w:t xml:space="preserve"> </w:t>
      </w:r>
      <w:r>
        <w:rPr>
          <w:i/>
          <w:color w:val="333333"/>
          <w:spacing w:val="-15"/>
          <w:w w:val="118"/>
          <w:sz w:val="21"/>
          <w:szCs w:val="21"/>
        </w:rPr>
        <w:t>W</w:t>
      </w:r>
      <w:r>
        <w:rPr>
          <w:i/>
          <w:color w:val="333333"/>
          <w:w w:val="118"/>
          <w:sz w:val="21"/>
          <w:szCs w:val="21"/>
        </w:rPr>
        <w:t>AS</w:t>
      </w:r>
      <w:r>
        <w:rPr>
          <w:i/>
          <w:color w:val="333333"/>
          <w:spacing w:val="-7"/>
          <w:w w:val="118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 xml:space="preserve">New </w:t>
      </w:r>
      <w:r>
        <w:rPr>
          <w:i/>
          <w:color w:val="333333"/>
          <w:spacing w:val="9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>J2C</w:t>
      </w:r>
      <w:r>
        <w:rPr>
          <w:i/>
          <w:color w:val="333333"/>
          <w:spacing w:val="-16"/>
          <w:sz w:val="21"/>
          <w:szCs w:val="21"/>
        </w:rPr>
        <w:t xml:space="preserve"> </w:t>
      </w:r>
      <w:proofErr w:type="spellStart"/>
      <w:r>
        <w:rPr>
          <w:i/>
          <w:color w:val="333333"/>
          <w:spacing w:val="-4"/>
          <w:w w:val="115"/>
          <w:sz w:val="21"/>
          <w:szCs w:val="21"/>
        </w:rPr>
        <w:t>A</w:t>
      </w:r>
      <w:r>
        <w:rPr>
          <w:i/>
          <w:color w:val="333333"/>
          <w:w w:val="122"/>
          <w:sz w:val="21"/>
          <w:szCs w:val="21"/>
        </w:rPr>
        <w:t>uth</w:t>
      </w:r>
      <w:proofErr w:type="spellEnd"/>
    </w:p>
    <w:p w:rsidR="00297BD8" w:rsidRDefault="00297BD8">
      <w:pPr>
        <w:spacing w:before="4" w:line="100" w:lineRule="exact"/>
        <w:rPr>
          <w:sz w:val="11"/>
          <w:szCs w:val="11"/>
        </w:rPr>
      </w:pPr>
    </w:p>
    <w:p w:rsidR="00297BD8" w:rsidRDefault="00297BD8">
      <w:pPr>
        <w:spacing w:line="200" w:lineRule="exact"/>
      </w:pPr>
    </w:p>
    <w:p w:rsidR="00297BD8" w:rsidRDefault="00AC087C" w:rsidP="0031218E">
      <w:pPr>
        <w:spacing w:line="312" w:lineRule="auto"/>
        <w:ind w:left="105" w:right="68"/>
        <w:rPr>
          <w:sz w:val="21"/>
          <w:szCs w:val="21"/>
        </w:rPr>
      </w:pPr>
      <w:r>
        <w:rPr>
          <w:color w:val="333333"/>
          <w:w w:val="121"/>
          <w:sz w:val="21"/>
          <w:szCs w:val="21"/>
        </w:rPr>
        <w:t>Enter</w:t>
      </w:r>
      <w:r>
        <w:rPr>
          <w:color w:val="333333"/>
          <w:spacing w:val="12"/>
          <w:w w:val="121"/>
          <w:sz w:val="21"/>
          <w:szCs w:val="21"/>
        </w:rPr>
        <w:t xml:space="preserve"> </w:t>
      </w:r>
      <w:proofErr w:type="gramStart"/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31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Alias</w:t>
      </w:r>
      <w:proofErr w:type="gramEnd"/>
      <w:r>
        <w:rPr>
          <w:color w:val="333333"/>
          <w:sz w:val="21"/>
          <w:szCs w:val="21"/>
        </w:rPr>
        <w:t xml:space="preserve"> </w:t>
      </w:r>
      <w:r>
        <w:rPr>
          <w:color w:val="333333"/>
          <w:spacing w:val="18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for </w:t>
      </w:r>
      <w:r>
        <w:rPr>
          <w:color w:val="333333"/>
          <w:spacing w:val="2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31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credentials,</w:t>
      </w:r>
      <w:r>
        <w:rPr>
          <w:color w:val="333333"/>
          <w:spacing w:val="11"/>
          <w:w w:val="121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in </w:t>
      </w:r>
      <w:r>
        <w:rPr>
          <w:color w:val="333333"/>
          <w:spacing w:val="10"/>
          <w:sz w:val="21"/>
          <w:szCs w:val="21"/>
        </w:rPr>
        <w:t xml:space="preserve"> </w:t>
      </w:r>
      <w:r>
        <w:rPr>
          <w:color w:val="333333"/>
          <w:w w:val="116"/>
          <w:sz w:val="21"/>
          <w:szCs w:val="21"/>
        </w:rPr>
        <w:t>this</w:t>
      </w:r>
      <w:r>
        <w:rPr>
          <w:color w:val="333333"/>
          <w:spacing w:val="29"/>
          <w:w w:val="116"/>
          <w:sz w:val="21"/>
          <w:szCs w:val="21"/>
        </w:rPr>
        <w:t xml:space="preserve"> </w:t>
      </w:r>
      <w:r>
        <w:rPr>
          <w:color w:val="333333"/>
          <w:w w:val="116"/>
          <w:sz w:val="21"/>
          <w:szCs w:val="21"/>
        </w:rPr>
        <w:t>example</w:t>
      </w:r>
      <w:r>
        <w:rPr>
          <w:color w:val="333333"/>
          <w:spacing w:val="42"/>
          <w:w w:val="116"/>
          <w:sz w:val="21"/>
          <w:szCs w:val="21"/>
        </w:rPr>
        <w:t xml:space="preserve"> </w:t>
      </w:r>
      <w:r>
        <w:rPr>
          <w:color w:val="333333"/>
          <w:w w:val="116"/>
          <w:sz w:val="21"/>
          <w:szCs w:val="21"/>
        </w:rPr>
        <w:t>"</w:t>
      </w:r>
      <w:proofErr w:type="spellStart"/>
      <w:r>
        <w:rPr>
          <w:color w:val="333333"/>
          <w:w w:val="116"/>
          <w:sz w:val="21"/>
          <w:szCs w:val="21"/>
        </w:rPr>
        <w:t>o</w:t>
      </w:r>
      <w:r>
        <w:rPr>
          <w:color w:val="333333"/>
          <w:spacing w:val="-5"/>
          <w:w w:val="116"/>
          <w:sz w:val="21"/>
          <w:szCs w:val="21"/>
        </w:rPr>
        <w:t>r</w:t>
      </w:r>
      <w:r>
        <w:rPr>
          <w:color w:val="333333"/>
          <w:w w:val="116"/>
          <w:sz w:val="21"/>
          <w:szCs w:val="21"/>
        </w:rPr>
        <w:t>acleDBCredentials</w:t>
      </w:r>
      <w:proofErr w:type="spellEnd"/>
      <w:r>
        <w:rPr>
          <w:color w:val="333333"/>
          <w:w w:val="116"/>
          <w:sz w:val="21"/>
          <w:szCs w:val="21"/>
        </w:rPr>
        <w:t>",</w:t>
      </w:r>
      <w:r>
        <w:rPr>
          <w:color w:val="333333"/>
          <w:spacing w:val="-19"/>
          <w:w w:val="116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31"/>
          <w:sz w:val="21"/>
          <w:szCs w:val="21"/>
        </w:rPr>
        <w:t xml:space="preserve"> </w:t>
      </w:r>
      <w:r>
        <w:rPr>
          <w:color w:val="333333"/>
          <w:w w:val="116"/>
          <w:sz w:val="21"/>
          <w:szCs w:val="21"/>
        </w:rPr>
        <w:t>O</w:t>
      </w:r>
      <w:r>
        <w:rPr>
          <w:color w:val="333333"/>
          <w:spacing w:val="-5"/>
          <w:w w:val="116"/>
          <w:sz w:val="21"/>
          <w:szCs w:val="21"/>
        </w:rPr>
        <w:t>r</w:t>
      </w:r>
      <w:r>
        <w:rPr>
          <w:color w:val="333333"/>
          <w:w w:val="116"/>
          <w:sz w:val="21"/>
          <w:szCs w:val="21"/>
        </w:rPr>
        <w:t>acle</w:t>
      </w:r>
      <w:r>
        <w:rPr>
          <w:color w:val="333333"/>
          <w:spacing w:val="19"/>
          <w:w w:val="116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User </w:t>
      </w:r>
      <w:r>
        <w:rPr>
          <w:color w:val="333333"/>
          <w:spacing w:val="29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ID,</w:t>
      </w:r>
      <w:r>
        <w:rPr>
          <w:color w:val="333333"/>
          <w:spacing w:val="31"/>
          <w:sz w:val="21"/>
          <w:szCs w:val="21"/>
        </w:rPr>
        <w:t xml:space="preserve"> </w:t>
      </w:r>
      <w:r>
        <w:rPr>
          <w:color w:val="333333"/>
          <w:w w:val="126"/>
          <w:sz w:val="21"/>
          <w:szCs w:val="21"/>
        </w:rPr>
        <w:t xml:space="preserve">and </w:t>
      </w:r>
      <w:r>
        <w:rPr>
          <w:color w:val="333333"/>
          <w:w w:val="118"/>
          <w:sz w:val="21"/>
          <w:szCs w:val="21"/>
        </w:rPr>
        <w:t>Password.</w:t>
      </w:r>
      <w:r>
        <w:rPr>
          <w:color w:val="333333"/>
          <w:spacing w:val="43"/>
          <w:w w:val="118"/>
          <w:sz w:val="21"/>
          <w:szCs w:val="21"/>
        </w:rPr>
        <w:t xml:space="preserve"> </w:t>
      </w:r>
      <w:proofErr w:type="gramStart"/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46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User</w:t>
      </w:r>
      <w:proofErr w:type="gramEnd"/>
      <w:r>
        <w:rPr>
          <w:color w:val="333333"/>
          <w:sz w:val="21"/>
          <w:szCs w:val="21"/>
        </w:rPr>
        <w:t xml:space="preserve">  </w:t>
      </w:r>
      <w:r>
        <w:rPr>
          <w:color w:val="333333"/>
          <w:spacing w:val="7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ID </w:t>
      </w:r>
      <w:r>
        <w:rPr>
          <w:color w:val="333333"/>
          <w:spacing w:val="8"/>
          <w:sz w:val="21"/>
          <w:szCs w:val="21"/>
        </w:rPr>
        <w:t xml:space="preserve"> </w:t>
      </w:r>
      <w:r>
        <w:rPr>
          <w:color w:val="333333"/>
          <w:w w:val="124"/>
          <w:sz w:val="21"/>
          <w:szCs w:val="21"/>
        </w:rPr>
        <w:t>and</w:t>
      </w:r>
      <w:r>
        <w:rPr>
          <w:color w:val="333333"/>
          <w:spacing w:val="46"/>
          <w:w w:val="124"/>
          <w:sz w:val="21"/>
          <w:szCs w:val="21"/>
        </w:rPr>
        <w:t xml:space="preserve"> </w:t>
      </w:r>
      <w:r>
        <w:rPr>
          <w:color w:val="333333"/>
          <w:w w:val="124"/>
          <w:sz w:val="21"/>
          <w:szCs w:val="21"/>
        </w:rPr>
        <w:t>Password are</w:t>
      </w:r>
      <w:r>
        <w:rPr>
          <w:color w:val="333333"/>
          <w:spacing w:val="50"/>
          <w:w w:val="124"/>
          <w:sz w:val="21"/>
          <w:szCs w:val="21"/>
        </w:rPr>
        <w:t xml:space="preserve"> </w:t>
      </w:r>
      <w:r>
        <w:rPr>
          <w:color w:val="333333"/>
          <w:w w:val="124"/>
          <w:sz w:val="21"/>
          <w:szCs w:val="21"/>
        </w:rPr>
        <w:t>found</w:t>
      </w:r>
      <w:r>
        <w:rPr>
          <w:color w:val="333333"/>
          <w:spacing w:val="26"/>
          <w:w w:val="124"/>
          <w:sz w:val="21"/>
          <w:szCs w:val="21"/>
        </w:rPr>
        <w:t xml:space="preserve"> </w:t>
      </w:r>
      <w:r>
        <w:rPr>
          <w:color w:val="333333"/>
          <w:w w:val="124"/>
          <w:sz w:val="21"/>
          <w:szCs w:val="21"/>
        </w:rPr>
        <w:t>from</w:t>
      </w:r>
      <w:r>
        <w:rPr>
          <w:color w:val="333333"/>
          <w:spacing w:val="28"/>
          <w:w w:val="124"/>
          <w:sz w:val="21"/>
          <w:szCs w:val="21"/>
        </w:rPr>
        <w:t xml:space="preserve"> </w:t>
      </w:r>
      <w:r>
        <w:rPr>
          <w:color w:val="333333"/>
          <w:w w:val="124"/>
          <w:sz w:val="21"/>
          <w:szCs w:val="21"/>
        </w:rPr>
        <w:t xml:space="preserve">the </w:t>
      </w:r>
      <w:r>
        <w:rPr>
          <w:b/>
          <w:color w:val="333333"/>
          <w:sz w:val="21"/>
          <w:szCs w:val="21"/>
        </w:rPr>
        <w:t>"$OPENSHIFT_OR</w:t>
      </w:r>
      <w:r>
        <w:rPr>
          <w:b/>
          <w:color w:val="333333"/>
          <w:spacing w:val="-6"/>
          <w:sz w:val="21"/>
          <w:szCs w:val="21"/>
        </w:rPr>
        <w:t>A</w:t>
      </w:r>
      <w:r>
        <w:rPr>
          <w:b/>
          <w:color w:val="333333"/>
          <w:sz w:val="21"/>
          <w:szCs w:val="21"/>
        </w:rPr>
        <w:t xml:space="preserve">CLE_DB_USERNAME"  </w:t>
      </w:r>
      <w:r>
        <w:rPr>
          <w:color w:val="333333"/>
          <w:w w:val="126"/>
          <w:sz w:val="21"/>
          <w:szCs w:val="21"/>
        </w:rPr>
        <w:t>and</w:t>
      </w:r>
      <w:r>
        <w:rPr>
          <w:color w:val="333333"/>
          <w:spacing w:val="43"/>
          <w:w w:val="126"/>
          <w:sz w:val="21"/>
          <w:szCs w:val="21"/>
        </w:rPr>
        <w:t xml:space="preserve"> </w:t>
      </w:r>
      <w:r>
        <w:rPr>
          <w:b/>
          <w:color w:val="333333"/>
          <w:w w:val="101"/>
          <w:sz w:val="21"/>
          <w:szCs w:val="21"/>
        </w:rPr>
        <w:t>"$OPENSHIFT_OR</w:t>
      </w:r>
      <w:r>
        <w:rPr>
          <w:b/>
          <w:color w:val="333333"/>
          <w:spacing w:val="-6"/>
          <w:w w:val="101"/>
          <w:sz w:val="21"/>
          <w:szCs w:val="21"/>
        </w:rPr>
        <w:t>A</w:t>
      </w:r>
      <w:r>
        <w:rPr>
          <w:b/>
          <w:color w:val="333333"/>
          <w:w w:val="98"/>
          <w:sz w:val="21"/>
          <w:szCs w:val="21"/>
        </w:rPr>
        <w:t>CLE_DB_</w:t>
      </w:r>
      <w:r>
        <w:rPr>
          <w:b/>
          <w:color w:val="333333"/>
          <w:spacing w:val="-12"/>
          <w:w w:val="98"/>
          <w:sz w:val="21"/>
          <w:szCs w:val="21"/>
        </w:rPr>
        <w:t>P</w:t>
      </w:r>
      <w:r>
        <w:rPr>
          <w:b/>
          <w:color w:val="333333"/>
          <w:w w:val="104"/>
          <w:sz w:val="21"/>
          <w:szCs w:val="21"/>
        </w:rPr>
        <w:t>AS</w:t>
      </w:r>
      <w:r>
        <w:rPr>
          <w:b/>
          <w:color w:val="333333"/>
          <w:spacing w:val="-5"/>
          <w:w w:val="104"/>
          <w:sz w:val="21"/>
          <w:szCs w:val="21"/>
        </w:rPr>
        <w:t>S</w:t>
      </w:r>
      <w:r>
        <w:rPr>
          <w:b/>
          <w:color w:val="333333"/>
          <w:spacing w:val="-4"/>
          <w:w w:val="106"/>
          <w:sz w:val="21"/>
          <w:szCs w:val="21"/>
        </w:rPr>
        <w:t>W</w:t>
      </w:r>
      <w:r>
        <w:rPr>
          <w:b/>
          <w:color w:val="333333"/>
          <w:w w:val="99"/>
          <w:sz w:val="21"/>
          <w:szCs w:val="21"/>
        </w:rPr>
        <w:t xml:space="preserve">ORD" </w:t>
      </w:r>
      <w:r>
        <w:rPr>
          <w:color w:val="333333"/>
          <w:w w:val="120"/>
          <w:sz w:val="21"/>
          <w:szCs w:val="21"/>
        </w:rPr>
        <w:t>respectively</w:t>
      </w:r>
      <w:r>
        <w:rPr>
          <w:color w:val="333333"/>
          <w:spacing w:val="-20"/>
          <w:w w:val="120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>found</w:t>
      </w:r>
      <w:r>
        <w:rPr>
          <w:color w:val="333333"/>
          <w:spacing w:val="-4"/>
          <w:w w:val="120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>earlier.</w:t>
      </w:r>
      <w:r>
        <w:rPr>
          <w:color w:val="333333"/>
          <w:spacing w:val="8"/>
          <w:w w:val="120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>Then</w:t>
      </w:r>
      <w:r>
        <w:rPr>
          <w:color w:val="333333"/>
          <w:spacing w:val="-17"/>
          <w:w w:val="120"/>
          <w:sz w:val="21"/>
          <w:szCs w:val="21"/>
        </w:rPr>
        <w:t xml:space="preserve"> </w:t>
      </w:r>
      <w:proofErr w:type="gramStart"/>
      <w:r>
        <w:rPr>
          <w:color w:val="333333"/>
          <w:sz w:val="21"/>
          <w:szCs w:val="21"/>
        </w:rPr>
        <w:t xml:space="preserve">click </w:t>
      </w:r>
      <w:r>
        <w:rPr>
          <w:color w:val="333333"/>
          <w:spacing w:val="1"/>
          <w:sz w:val="21"/>
          <w:szCs w:val="21"/>
        </w:rPr>
        <w:t xml:space="preserve"> </w:t>
      </w:r>
      <w:r>
        <w:rPr>
          <w:b/>
          <w:color w:val="333333"/>
          <w:sz w:val="21"/>
          <w:szCs w:val="21"/>
        </w:rPr>
        <w:t>"</w:t>
      </w:r>
      <w:proofErr w:type="gramEnd"/>
      <w:r>
        <w:rPr>
          <w:b/>
          <w:color w:val="333333"/>
          <w:sz w:val="21"/>
          <w:szCs w:val="21"/>
        </w:rPr>
        <w:t>Ok"</w:t>
      </w:r>
    </w:p>
    <w:p w:rsidR="00297BD8" w:rsidRDefault="00297BD8">
      <w:pPr>
        <w:spacing w:before="9" w:line="180" w:lineRule="exact"/>
        <w:rPr>
          <w:sz w:val="19"/>
          <w:szCs w:val="19"/>
        </w:rPr>
      </w:pPr>
    </w:p>
    <w:p w:rsidR="00297BD8" w:rsidRDefault="00AC087C">
      <w:pPr>
        <w:ind w:left="105"/>
      </w:pPr>
      <w:r>
        <w:rPr>
          <w:noProof/>
        </w:rPr>
        <mc:AlternateContent>
          <mc:Choice Requires="wps">
            <w:drawing>
              <wp:inline distT="0" distB="0" distL="0" distR="0">
                <wp:extent cx="4751705" cy="1741805"/>
                <wp:effectExtent l="0" t="0" r="0" b="0"/>
                <wp:docPr id="14" name="Picture 1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/>
                        <pic:cNvPicPr/>
                      </pic:nvPicPr>
                      <pic:blipFill>
                        <a:blip r:embed="rId21"/>
                        <a:stretch/>
                      </pic:blipFill>
                      <pic:spPr>
                        <a:xfrm>
                          <a:off x="0" y="0"/>
                          <a:ext cx="4750920" cy="1741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137.05pt">
                <v:imagedata r:id="rId22" o:detectmouseclick="t"/>
                <w10:wrap type="none"/>
                <v:stroke color="#3465a4" joinstyle="round" endcap="flat"/>
              </v:rect>
            </w:pict>
          </mc:Fallback>
        </mc:AlternateContent>
      </w:r>
    </w:p>
    <w:p w:rsidR="00297BD8" w:rsidRDefault="00297BD8">
      <w:pPr>
        <w:spacing w:before="3" w:line="120" w:lineRule="exact"/>
        <w:rPr>
          <w:sz w:val="12"/>
          <w:szCs w:val="12"/>
        </w:rPr>
      </w:pPr>
    </w:p>
    <w:p w:rsidR="00297BD8" w:rsidRDefault="00AC087C">
      <w:pPr>
        <w:ind w:left="105" w:right="6532"/>
        <w:jc w:val="both"/>
        <w:rPr>
          <w:sz w:val="21"/>
          <w:szCs w:val="21"/>
        </w:rPr>
        <w:sectPr w:rsidR="00297BD8">
          <w:footerReference w:type="default" r:id="rId23"/>
          <w:pgSz w:w="11920" w:h="16838"/>
          <w:pgMar w:top="680" w:right="860" w:bottom="255" w:left="860" w:header="0" w:footer="198" w:gutter="0"/>
          <w:cols w:space="720"/>
          <w:formProt w:val="0"/>
          <w:docGrid w:linePitch="240" w:charSpace="2047"/>
        </w:sectPr>
      </w:pPr>
      <w:proofErr w:type="gramStart"/>
      <w:r>
        <w:rPr>
          <w:i/>
          <w:color w:val="333333"/>
          <w:sz w:val="21"/>
          <w:szCs w:val="21"/>
        </w:rPr>
        <w:t xml:space="preserve">Figure </w:t>
      </w:r>
      <w:r>
        <w:rPr>
          <w:i/>
          <w:color w:val="333333"/>
          <w:spacing w:val="6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>5</w:t>
      </w:r>
      <w:proofErr w:type="gramEnd"/>
      <w:r>
        <w:rPr>
          <w:i/>
          <w:color w:val="333333"/>
          <w:sz w:val="21"/>
          <w:szCs w:val="21"/>
        </w:rPr>
        <w:t>:</w:t>
      </w:r>
      <w:r>
        <w:rPr>
          <w:i/>
          <w:color w:val="333333"/>
          <w:spacing w:val="4"/>
          <w:sz w:val="21"/>
          <w:szCs w:val="21"/>
        </w:rPr>
        <w:t xml:space="preserve"> </w:t>
      </w:r>
      <w:r>
        <w:rPr>
          <w:i/>
          <w:color w:val="333333"/>
          <w:spacing w:val="-15"/>
          <w:w w:val="114"/>
          <w:sz w:val="21"/>
          <w:szCs w:val="21"/>
        </w:rPr>
        <w:t>W</w:t>
      </w:r>
      <w:r>
        <w:rPr>
          <w:i/>
          <w:color w:val="333333"/>
          <w:w w:val="114"/>
          <w:sz w:val="21"/>
          <w:szCs w:val="21"/>
        </w:rPr>
        <w:t>AS</w:t>
      </w:r>
      <w:r>
        <w:rPr>
          <w:i/>
          <w:color w:val="333333"/>
          <w:spacing w:val="11"/>
          <w:w w:val="114"/>
          <w:sz w:val="21"/>
          <w:szCs w:val="21"/>
        </w:rPr>
        <w:t xml:space="preserve"> </w:t>
      </w:r>
      <w:r>
        <w:rPr>
          <w:i/>
          <w:color w:val="333333"/>
          <w:w w:val="114"/>
          <w:sz w:val="21"/>
          <w:szCs w:val="21"/>
        </w:rPr>
        <w:t>Database</w:t>
      </w:r>
      <w:r>
        <w:rPr>
          <w:i/>
          <w:color w:val="333333"/>
          <w:spacing w:val="-13"/>
          <w:w w:val="114"/>
          <w:sz w:val="21"/>
          <w:szCs w:val="21"/>
        </w:rPr>
        <w:t xml:space="preserve"> </w:t>
      </w:r>
      <w:r>
        <w:rPr>
          <w:i/>
          <w:color w:val="333333"/>
          <w:w w:val="114"/>
          <w:sz w:val="21"/>
          <w:szCs w:val="21"/>
        </w:rPr>
        <w:t>Credentials</w:t>
      </w:r>
    </w:p>
    <w:p w:rsidR="00297BD8" w:rsidRDefault="00AC087C">
      <w:pPr>
        <w:spacing w:before="50"/>
        <w:ind w:left="105"/>
        <w:rPr>
          <w:sz w:val="36"/>
          <w:szCs w:val="36"/>
        </w:rPr>
      </w:pPr>
      <w:r>
        <w:rPr>
          <w:b/>
          <w:color w:val="333333"/>
          <w:sz w:val="36"/>
          <w:szCs w:val="36"/>
        </w:rPr>
        <w:t>2.5.</w:t>
      </w:r>
      <w:r>
        <w:rPr>
          <w:b/>
          <w:color w:val="333333"/>
          <w:spacing w:val="73"/>
          <w:sz w:val="36"/>
          <w:szCs w:val="36"/>
        </w:rPr>
        <w:t xml:space="preserve"> </w:t>
      </w:r>
      <w:r>
        <w:rPr>
          <w:b/>
          <w:color w:val="333333"/>
          <w:w w:val="115"/>
          <w:sz w:val="36"/>
          <w:szCs w:val="36"/>
        </w:rPr>
        <w:t>Configuring</w:t>
      </w:r>
      <w:r>
        <w:rPr>
          <w:b/>
          <w:color w:val="333333"/>
          <w:spacing w:val="-13"/>
          <w:w w:val="115"/>
          <w:sz w:val="36"/>
          <w:szCs w:val="36"/>
        </w:rPr>
        <w:t xml:space="preserve"> </w:t>
      </w:r>
      <w:r>
        <w:rPr>
          <w:b/>
          <w:color w:val="333333"/>
          <w:w w:val="115"/>
          <w:sz w:val="36"/>
          <w:szCs w:val="36"/>
        </w:rPr>
        <w:t>O</w:t>
      </w:r>
      <w:r>
        <w:rPr>
          <w:b/>
          <w:color w:val="333333"/>
          <w:spacing w:val="-9"/>
          <w:w w:val="115"/>
          <w:sz w:val="36"/>
          <w:szCs w:val="36"/>
        </w:rPr>
        <w:t>r</w:t>
      </w:r>
      <w:r>
        <w:rPr>
          <w:b/>
          <w:color w:val="333333"/>
          <w:w w:val="115"/>
          <w:sz w:val="36"/>
          <w:szCs w:val="36"/>
        </w:rPr>
        <w:t>acle</w:t>
      </w:r>
      <w:r>
        <w:rPr>
          <w:b/>
          <w:color w:val="333333"/>
          <w:spacing w:val="3"/>
          <w:w w:val="115"/>
          <w:sz w:val="36"/>
          <w:szCs w:val="36"/>
        </w:rPr>
        <w:t xml:space="preserve"> </w:t>
      </w:r>
      <w:r>
        <w:rPr>
          <w:b/>
          <w:color w:val="333333"/>
          <w:w w:val="94"/>
          <w:sz w:val="36"/>
          <w:szCs w:val="36"/>
        </w:rPr>
        <w:t>JDBC</w:t>
      </w:r>
      <w:r>
        <w:rPr>
          <w:b/>
          <w:color w:val="333333"/>
          <w:spacing w:val="7"/>
          <w:w w:val="94"/>
          <w:sz w:val="36"/>
          <w:szCs w:val="36"/>
        </w:rPr>
        <w:t xml:space="preserve"> </w:t>
      </w:r>
      <w:r>
        <w:rPr>
          <w:b/>
          <w:color w:val="333333"/>
          <w:w w:val="118"/>
          <w:sz w:val="36"/>
          <w:szCs w:val="36"/>
        </w:rPr>
        <w:t>Driver</w:t>
      </w:r>
    </w:p>
    <w:p w:rsidR="00297BD8" w:rsidRDefault="00297BD8">
      <w:pPr>
        <w:spacing w:before="6" w:line="280" w:lineRule="exact"/>
        <w:rPr>
          <w:sz w:val="28"/>
          <w:szCs w:val="28"/>
        </w:rPr>
      </w:pPr>
    </w:p>
    <w:p w:rsidR="00297BD8" w:rsidRDefault="00AC087C">
      <w:pPr>
        <w:ind w:left="105"/>
        <w:rPr>
          <w:sz w:val="21"/>
          <w:szCs w:val="21"/>
        </w:rPr>
      </w:pPr>
      <w:proofErr w:type="gramStart"/>
      <w:r>
        <w:rPr>
          <w:color w:val="333333"/>
          <w:sz w:val="21"/>
          <w:szCs w:val="21"/>
        </w:rPr>
        <w:t xml:space="preserve">Using </w:t>
      </w:r>
      <w:r>
        <w:rPr>
          <w:color w:val="333333"/>
          <w:spacing w:val="4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the</w:t>
      </w:r>
      <w:proofErr w:type="gramEnd"/>
      <w:r>
        <w:rPr>
          <w:color w:val="333333"/>
          <w:sz w:val="21"/>
          <w:szCs w:val="21"/>
        </w:rPr>
        <w:t xml:space="preserve"> </w:t>
      </w:r>
      <w:r>
        <w:rPr>
          <w:color w:val="333333"/>
          <w:spacing w:val="11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left</w:t>
      </w:r>
      <w:r>
        <w:rPr>
          <w:color w:val="333333"/>
          <w:spacing w:val="49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hand</w:t>
      </w:r>
      <w:r>
        <w:rPr>
          <w:color w:val="333333"/>
          <w:spacing w:val="6"/>
          <w:w w:val="122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navigation</w:t>
      </w:r>
      <w:r>
        <w:rPr>
          <w:color w:val="333333"/>
          <w:spacing w:val="-28"/>
          <w:w w:val="122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 xml:space="preserve">menu </w:t>
      </w:r>
      <w:r>
        <w:rPr>
          <w:color w:val="333333"/>
          <w:sz w:val="21"/>
          <w:szCs w:val="21"/>
        </w:rPr>
        <w:t>go</w:t>
      </w:r>
      <w:r>
        <w:rPr>
          <w:color w:val="333333"/>
          <w:spacing w:val="25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to</w:t>
      </w:r>
      <w:r>
        <w:rPr>
          <w:color w:val="333333"/>
          <w:spacing w:val="33"/>
          <w:sz w:val="21"/>
          <w:szCs w:val="21"/>
        </w:rPr>
        <w:t xml:space="preserve"> </w:t>
      </w:r>
      <w:r>
        <w:rPr>
          <w:b/>
          <w:color w:val="333333"/>
          <w:w w:val="113"/>
          <w:sz w:val="21"/>
          <w:szCs w:val="21"/>
        </w:rPr>
        <w:t>"Resources"</w:t>
      </w:r>
      <w:r>
        <w:rPr>
          <w:b/>
          <w:color w:val="333333"/>
          <w:spacing w:val="-7"/>
          <w:w w:val="113"/>
          <w:sz w:val="21"/>
          <w:szCs w:val="21"/>
        </w:rPr>
        <w:t xml:space="preserve"> </w:t>
      </w:r>
      <w:r>
        <w:rPr>
          <w:b/>
          <w:color w:val="333333"/>
          <w:sz w:val="21"/>
          <w:szCs w:val="21"/>
        </w:rPr>
        <w:t>→</w:t>
      </w:r>
      <w:r>
        <w:rPr>
          <w:b/>
          <w:color w:val="333333"/>
          <w:spacing w:val="2"/>
          <w:sz w:val="21"/>
          <w:szCs w:val="21"/>
        </w:rPr>
        <w:t xml:space="preserve"> </w:t>
      </w:r>
      <w:r>
        <w:rPr>
          <w:b/>
          <w:color w:val="333333"/>
          <w:w w:val="93"/>
          <w:sz w:val="21"/>
          <w:szCs w:val="21"/>
        </w:rPr>
        <w:t>"JDBC"</w:t>
      </w:r>
      <w:r>
        <w:rPr>
          <w:b/>
          <w:color w:val="333333"/>
          <w:spacing w:val="5"/>
          <w:w w:val="93"/>
          <w:sz w:val="21"/>
          <w:szCs w:val="21"/>
        </w:rPr>
        <w:t xml:space="preserve"> </w:t>
      </w:r>
      <w:r>
        <w:rPr>
          <w:b/>
          <w:color w:val="333333"/>
          <w:sz w:val="21"/>
          <w:szCs w:val="21"/>
        </w:rPr>
        <w:t>→</w:t>
      </w:r>
      <w:r>
        <w:rPr>
          <w:b/>
          <w:color w:val="333333"/>
          <w:spacing w:val="2"/>
          <w:sz w:val="21"/>
          <w:szCs w:val="21"/>
        </w:rPr>
        <w:t xml:space="preserve"> </w:t>
      </w:r>
      <w:r>
        <w:rPr>
          <w:b/>
          <w:color w:val="333333"/>
          <w:w w:val="94"/>
          <w:sz w:val="21"/>
          <w:szCs w:val="21"/>
        </w:rPr>
        <w:t>"JDBC</w:t>
      </w:r>
      <w:r>
        <w:rPr>
          <w:b/>
          <w:color w:val="333333"/>
          <w:spacing w:val="4"/>
          <w:w w:val="94"/>
          <w:sz w:val="21"/>
          <w:szCs w:val="21"/>
        </w:rPr>
        <w:t xml:space="preserve"> </w:t>
      </w:r>
      <w:r>
        <w:rPr>
          <w:b/>
          <w:color w:val="333333"/>
          <w:w w:val="115"/>
          <w:sz w:val="21"/>
          <w:szCs w:val="21"/>
        </w:rPr>
        <w:t>Providers"</w:t>
      </w:r>
    </w:p>
    <w:p w:rsidR="00297BD8" w:rsidRDefault="00297BD8">
      <w:pPr>
        <w:spacing w:before="11" w:line="260" w:lineRule="exact"/>
        <w:rPr>
          <w:sz w:val="26"/>
          <w:szCs w:val="26"/>
        </w:rPr>
      </w:pPr>
    </w:p>
    <w:p w:rsidR="00297BD8" w:rsidRDefault="00AC087C">
      <w:pPr>
        <w:ind w:left="105"/>
      </w:pPr>
      <w:r>
        <w:rPr>
          <w:noProof/>
        </w:rPr>
        <mc:AlternateContent>
          <mc:Choice Requires="wps">
            <w:drawing>
              <wp:inline distT="0" distB="0" distL="0" distR="0">
                <wp:extent cx="2534920" cy="3589020"/>
                <wp:effectExtent l="0" t="0" r="0" b="0"/>
                <wp:docPr id="15" name="Picture 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2534400" cy="35884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199.5pt;height:282.5pt">
                <v:imagedata r:id="rId25" o:detectmouseclick="t"/>
                <w10:wrap type="none"/>
                <v:stroke color="#3465a4" joinstyle="round" endcap="flat"/>
              </v:rect>
            </w:pict>
          </mc:Fallback>
        </mc:AlternateContent>
      </w:r>
    </w:p>
    <w:p w:rsidR="00297BD8" w:rsidRDefault="00297BD8">
      <w:pPr>
        <w:spacing w:before="3" w:line="120" w:lineRule="exact"/>
        <w:rPr>
          <w:sz w:val="12"/>
          <w:szCs w:val="12"/>
        </w:rPr>
      </w:pPr>
    </w:p>
    <w:p w:rsidR="00297BD8" w:rsidRDefault="00AC087C">
      <w:pPr>
        <w:ind w:left="105"/>
        <w:rPr>
          <w:sz w:val="21"/>
          <w:szCs w:val="21"/>
        </w:rPr>
      </w:pPr>
      <w:proofErr w:type="gramStart"/>
      <w:r>
        <w:rPr>
          <w:i/>
          <w:color w:val="333333"/>
          <w:sz w:val="21"/>
          <w:szCs w:val="21"/>
        </w:rPr>
        <w:t xml:space="preserve">Figure </w:t>
      </w:r>
      <w:r>
        <w:rPr>
          <w:i/>
          <w:color w:val="333333"/>
          <w:spacing w:val="6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>6</w:t>
      </w:r>
      <w:proofErr w:type="gramEnd"/>
      <w:r>
        <w:rPr>
          <w:i/>
          <w:color w:val="333333"/>
          <w:sz w:val="21"/>
          <w:szCs w:val="21"/>
        </w:rPr>
        <w:t>:</w:t>
      </w:r>
      <w:r>
        <w:rPr>
          <w:i/>
          <w:color w:val="333333"/>
          <w:spacing w:val="4"/>
          <w:sz w:val="21"/>
          <w:szCs w:val="21"/>
        </w:rPr>
        <w:t xml:space="preserve"> </w:t>
      </w:r>
      <w:r>
        <w:rPr>
          <w:i/>
          <w:color w:val="333333"/>
          <w:spacing w:val="-15"/>
          <w:w w:val="118"/>
          <w:sz w:val="21"/>
          <w:szCs w:val="21"/>
        </w:rPr>
        <w:t>W</w:t>
      </w:r>
      <w:r>
        <w:rPr>
          <w:i/>
          <w:color w:val="333333"/>
          <w:w w:val="118"/>
          <w:sz w:val="21"/>
          <w:szCs w:val="21"/>
        </w:rPr>
        <w:t>AS</w:t>
      </w:r>
      <w:r>
        <w:rPr>
          <w:i/>
          <w:color w:val="333333"/>
          <w:spacing w:val="-7"/>
          <w:w w:val="118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>JDBC</w:t>
      </w:r>
      <w:r>
        <w:rPr>
          <w:i/>
          <w:color w:val="333333"/>
          <w:spacing w:val="-19"/>
          <w:sz w:val="21"/>
          <w:szCs w:val="21"/>
        </w:rPr>
        <w:t xml:space="preserve"> </w:t>
      </w:r>
      <w:r>
        <w:rPr>
          <w:i/>
          <w:color w:val="333333"/>
          <w:w w:val="115"/>
          <w:sz w:val="21"/>
          <w:szCs w:val="21"/>
        </w:rPr>
        <w:t>Driver</w:t>
      </w:r>
      <w:r>
        <w:rPr>
          <w:i/>
          <w:color w:val="333333"/>
          <w:spacing w:val="-24"/>
          <w:w w:val="115"/>
          <w:sz w:val="21"/>
          <w:szCs w:val="21"/>
        </w:rPr>
        <w:t xml:space="preserve"> </w:t>
      </w:r>
      <w:r>
        <w:rPr>
          <w:i/>
          <w:color w:val="333333"/>
          <w:w w:val="115"/>
          <w:sz w:val="21"/>
          <w:szCs w:val="21"/>
        </w:rPr>
        <w:t>Menu</w:t>
      </w:r>
    </w:p>
    <w:p w:rsidR="00297BD8" w:rsidRDefault="00297BD8">
      <w:pPr>
        <w:spacing w:before="4" w:line="100" w:lineRule="exact"/>
        <w:rPr>
          <w:sz w:val="11"/>
          <w:szCs w:val="11"/>
        </w:rPr>
      </w:pPr>
    </w:p>
    <w:p w:rsidR="00297BD8" w:rsidRDefault="00297BD8">
      <w:pPr>
        <w:spacing w:line="200" w:lineRule="exact"/>
      </w:pPr>
    </w:p>
    <w:p w:rsidR="00297BD8" w:rsidRDefault="00AC087C">
      <w:pPr>
        <w:ind w:left="105"/>
        <w:rPr>
          <w:sz w:val="21"/>
          <w:szCs w:val="21"/>
        </w:rPr>
      </w:pPr>
      <w:r>
        <w:rPr>
          <w:color w:val="333333"/>
          <w:sz w:val="21"/>
          <w:szCs w:val="21"/>
        </w:rPr>
        <w:t>In</w:t>
      </w:r>
      <w:r>
        <w:rPr>
          <w:color w:val="333333"/>
          <w:spacing w:val="39"/>
          <w:sz w:val="21"/>
          <w:szCs w:val="21"/>
        </w:rPr>
        <w:t xml:space="preserve"> </w:t>
      </w:r>
      <w:proofErr w:type="gramStart"/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11"/>
          <w:sz w:val="21"/>
          <w:szCs w:val="21"/>
        </w:rPr>
        <w:t xml:space="preserve"> </w:t>
      </w:r>
      <w:r>
        <w:rPr>
          <w:color w:val="333333"/>
          <w:w w:val="115"/>
          <w:sz w:val="21"/>
          <w:szCs w:val="21"/>
        </w:rPr>
        <w:t>Scope</w:t>
      </w:r>
      <w:proofErr w:type="gramEnd"/>
      <w:r>
        <w:rPr>
          <w:color w:val="333333"/>
          <w:spacing w:val="-17"/>
          <w:w w:val="115"/>
          <w:sz w:val="21"/>
          <w:szCs w:val="21"/>
        </w:rPr>
        <w:t xml:space="preserve"> </w:t>
      </w:r>
      <w:r>
        <w:rPr>
          <w:color w:val="333333"/>
          <w:w w:val="115"/>
          <w:sz w:val="21"/>
          <w:szCs w:val="21"/>
        </w:rPr>
        <w:t>section,</w:t>
      </w:r>
      <w:r>
        <w:rPr>
          <w:color w:val="333333"/>
          <w:spacing w:val="7"/>
          <w:w w:val="115"/>
          <w:sz w:val="21"/>
          <w:szCs w:val="21"/>
        </w:rPr>
        <w:t xml:space="preserve"> </w:t>
      </w:r>
      <w:r>
        <w:rPr>
          <w:color w:val="333333"/>
          <w:w w:val="115"/>
          <w:sz w:val="21"/>
          <w:szCs w:val="21"/>
        </w:rPr>
        <w:t>choose</w:t>
      </w:r>
      <w:r>
        <w:rPr>
          <w:color w:val="333333"/>
          <w:spacing w:val="6"/>
          <w:w w:val="115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11"/>
          <w:sz w:val="21"/>
          <w:szCs w:val="21"/>
        </w:rPr>
        <w:t xml:space="preserve"> </w:t>
      </w:r>
      <w:r>
        <w:rPr>
          <w:color w:val="333333"/>
          <w:w w:val="117"/>
          <w:sz w:val="21"/>
          <w:szCs w:val="21"/>
        </w:rPr>
        <w:t>Node</w:t>
      </w:r>
      <w:r>
        <w:rPr>
          <w:color w:val="333333"/>
          <w:spacing w:val="-21"/>
          <w:w w:val="117"/>
          <w:sz w:val="21"/>
          <w:szCs w:val="21"/>
        </w:rPr>
        <w:t xml:space="preserve"> </w:t>
      </w:r>
      <w:r>
        <w:rPr>
          <w:color w:val="333333"/>
          <w:w w:val="117"/>
          <w:sz w:val="21"/>
          <w:szCs w:val="21"/>
        </w:rPr>
        <w:t>level</w:t>
      </w:r>
      <w:r>
        <w:rPr>
          <w:color w:val="333333"/>
          <w:spacing w:val="-11"/>
          <w:w w:val="117"/>
          <w:sz w:val="21"/>
          <w:szCs w:val="21"/>
        </w:rPr>
        <w:t xml:space="preserve"> </w:t>
      </w:r>
      <w:r>
        <w:rPr>
          <w:color w:val="333333"/>
          <w:w w:val="117"/>
          <w:sz w:val="21"/>
          <w:szCs w:val="21"/>
        </w:rPr>
        <w:t>from</w:t>
      </w:r>
      <w:r>
        <w:rPr>
          <w:color w:val="333333"/>
          <w:spacing w:val="9"/>
          <w:w w:val="117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11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>drop-down</w:t>
      </w:r>
      <w:r>
        <w:rPr>
          <w:color w:val="333333"/>
          <w:spacing w:val="-9"/>
          <w:w w:val="120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list,</w:t>
      </w:r>
      <w:r>
        <w:rPr>
          <w:color w:val="333333"/>
          <w:spacing w:val="45"/>
          <w:sz w:val="21"/>
          <w:szCs w:val="21"/>
        </w:rPr>
        <w:t xml:space="preserve"> </w:t>
      </w:r>
      <w:r>
        <w:rPr>
          <w:color w:val="333333"/>
          <w:w w:val="126"/>
          <w:sz w:val="21"/>
          <w:szCs w:val="21"/>
        </w:rPr>
        <w:t>and</w:t>
      </w:r>
      <w:r>
        <w:rPr>
          <w:color w:val="333333"/>
          <w:spacing w:val="-12"/>
          <w:w w:val="126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click </w:t>
      </w:r>
      <w:r>
        <w:rPr>
          <w:color w:val="333333"/>
          <w:spacing w:val="1"/>
          <w:sz w:val="21"/>
          <w:szCs w:val="21"/>
        </w:rPr>
        <w:t xml:space="preserve"> </w:t>
      </w:r>
      <w:r>
        <w:rPr>
          <w:b/>
          <w:color w:val="333333"/>
          <w:w w:val="107"/>
          <w:sz w:val="21"/>
          <w:szCs w:val="21"/>
        </w:rPr>
        <w:t>"New"</w:t>
      </w:r>
    </w:p>
    <w:p w:rsidR="00297BD8" w:rsidRDefault="00297BD8">
      <w:pPr>
        <w:spacing w:before="11" w:line="260" w:lineRule="exact"/>
        <w:rPr>
          <w:sz w:val="26"/>
          <w:szCs w:val="26"/>
        </w:rPr>
      </w:pPr>
    </w:p>
    <w:p w:rsidR="00297BD8" w:rsidRDefault="00AC087C">
      <w:pPr>
        <w:ind w:left="105"/>
      </w:pPr>
      <w:r>
        <w:rPr>
          <w:noProof/>
        </w:rPr>
        <mc:AlternateContent>
          <mc:Choice Requires="wps">
            <w:drawing>
              <wp:inline distT="0" distB="0" distL="0" distR="0">
                <wp:extent cx="4751705" cy="2778125"/>
                <wp:effectExtent l="0" t="0" r="0" b="0"/>
                <wp:docPr id="16" name="Picture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4750920" cy="2777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218.65pt">
                <v:imagedata r:id="rId27" o:detectmouseclick="t"/>
                <w10:wrap type="none"/>
                <v:stroke color="#3465a4" joinstyle="round" endcap="flat"/>
              </v:rect>
            </w:pict>
          </mc:Fallback>
        </mc:AlternateContent>
      </w:r>
    </w:p>
    <w:p w:rsidR="00297BD8" w:rsidRDefault="00297BD8">
      <w:pPr>
        <w:spacing w:before="3" w:line="120" w:lineRule="exact"/>
        <w:rPr>
          <w:sz w:val="12"/>
          <w:szCs w:val="12"/>
        </w:rPr>
      </w:pPr>
    </w:p>
    <w:p w:rsidR="00297BD8" w:rsidRDefault="00AC087C">
      <w:pPr>
        <w:ind w:left="105"/>
        <w:rPr>
          <w:sz w:val="21"/>
          <w:szCs w:val="21"/>
        </w:rPr>
        <w:sectPr w:rsidR="00297BD8">
          <w:footerReference w:type="default" r:id="rId28"/>
          <w:pgSz w:w="11920" w:h="16838"/>
          <w:pgMar w:top="700" w:right="860" w:bottom="255" w:left="860" w:header="0" w:footer="198" w:gutter="0"/>
          <w:cols w:space="720"/>
          <w:formProt w:val="0"/>
          <w:docGrid w:linePitch="240" w:charSpace="2047"/>
        </w:sectPr>
      </w:pPr>
      <w:proofErr w:type="gramStart"/>
      <w:r>
        <w:rPr>
          <w:i/>
          <w:color w:val="333333"/>
          <w:sz w:val="21"/>
          <w:szCs w:val="21"/>
        </w:rPr>
        <w:t xml:space="preserve">Figure </w:t>
      </w:r>
      <w:r>
        <w:rPr>
          <w:i/>
          <w:color w:val="333333"/>
          <w:spacing w:val="6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>7</w:t>
      </w:r>
      <w:proofErr w:type="gramEnd"/>
      <w:r>
        <w:rPr>
          <w:i/>
          <w:color w:val="333333"/>
          <w:sz w:val="21"/>
          <w:szCs w:val="21"/>
        </w:rPr>
        <w:t>:</w:t>
      </w:r>
      <w:r>
        <w:rPr>
          <w:i/>
          <w:color w:val="333333"/>
          <w:spacing w:val="4"/>
          <w:sz w:val="21"/>
          <w:szCs w:val="21"/>
        </w:rPr>
        <w:t xml:space="preserve"> </w:t>
      </w:r>
      <w:r>
        <w:rPr>
          <w:i/>
          <w:color w:val="333333"/>
          <w:spacing w:val="-15"/>
          <w:w w:val="118"/>
          <w:sz w:val="21"/>
          <w:szCs w:val="21"/>
        </w:rPr>
        <w:t>W</w:t>
      </w:r>
      <w:r>
        <w:rPr>
          <w:i/>
          <w:color w:val="333333"/>
          <w:w w:val="118"/>
          <w:sz w:val="21"/>
          <w:szCs w:val="21"/>
        </w:rPr>
        <w:t>AS</w:t>
      </w:r>
      <w:r>
        <w:rPr>
          <w:i/>
          <w:color w:val="333333"/>
          <w:spacing w:val="-7"/>
          <w:w w:val="118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 xml:space="preserve">New </w:t>
      </w:r>
      <w:r>
        <w:rPr>
          <w:i/>
          <w:color w:val="333333"/>
          <w:spacing w:val="9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>JDBC</w:t>
      </w:r>
      <w:r>
        <w:rPr>
          <w:i/>
          <w:color w:val="333333"/>
          <w:spacing w:val="-19"/>
          <w:sz w:val="21"/>
          <w:szCs w:val="21"/>
        </w:rPr>
        <w:t xml:space="preserve"> </w:t>
      </w:r>
      <w:r>
        <w:rPr>
          <w:i/>
          <w:color w:val="333333"/>
          <w:w w:val="112"/>
          <w:sz w:val="21"/>
          <w:szCs w:val="21"/>
        </w:rPr>
        <w:t>Driver</w:t>
      </w:r>
    </w:p>
    <w:p w:rsidR="00297BD8" w:rsidRDefault="00AC087C">
      <w:pPr>
        <w:spacing w:before="65"/>
        <w:ind w:left="105"/>
        <w:rPr>
          <w:sz w:val="21"/>
          <w:szCs w:val="21"/>
        </w:rPr>
      </w:pPr>
      <w:r>
        <w:rPr>
          <w:color w:val="333333"/>
          <w:sz w:val="21"/>
          <w:szCs w:val="21"/>
        </w:rPr>
        <w:t>On</w:t>
      </w:r>
      <w:r>
        <w:rPr>
          <w:color w:val="333333"/>
          <w:spacing w:val="50"/>
          <w:sz w:val="21"/>
          <w:szCs w:val="21"/>
        </w:rPr>
        <w:t xml:space="preserve"> </w:t>
      </w:r>
      <w:proofErr w:type="gramStart"/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26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>first</w:t>
      </w:r>
      <w:proofErr w:type="gramEnd"/>
      <w:r>
        <w:rPr>
          <w:color w:val="333333"/>
          <w:spacing w:val="13"/>
          <w:w w:val="120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>page</w:t>
      </w:r>
      <w:r>
        <w:rPr>
          <w:color w:val="333333"/>
          <w:spacing w:val="3"/>
          <w:w w:val="120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of</w:t>
      </w:r>
      <w:r>
        <w:rPr>
          <w:color w:val="333333"/>
          <w:spacing w:val="40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26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driver</w:t>
      </w:r>
      <w:r>
        <w:rPr>
          <w:color w:val="333333"/>
          <w:spacing w:val="26"/>
          <w:w w:val="121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wizard</w:t>
      </w:r>
      <w:r>
        <w:rPr>
          <w:color w:val="333333"/>
          <w:spacing w:val="11"/>
          <w:w w:val="121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select</w:t>
      </w:r>
      <w:r>
        <w:rPr>
          <w:color w:val="333333"/>
          <w:spacing w:val="-13"/>
          <w:w w:val="121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26"/>
          <w:sz w:val="21"/>
          <w:szCs w:val="21"/>
        </w:rPr>
        <w:t xml:space="preserve"> </w:t>
      </w:r>
      <w:r>
        <w:rPr>
          <w:color w:val="333333"/>
          <w:w w:val="119"/>
          <w:sz w:val="21"/>
          <w:szCs w:val="21"/>
        </w:rPr>
        <w:t>following</w:t>
      </w:r>
      <w:r>
        <w:rPr>
          <w:color w:val="333333"/>
          <w:spacing w:val="-17"/>
          <w:w w:val="119"/>
          <w:sz w:val="21"/>
          <w:szCs w:val="21"/>
        </w:rPr>
        <w:t xml:space="preserve"> </w:t>
      </w:r>
      <w:r>
        <w:rPr>
          <w:color w:val="333333"/>
          <w:w w:val="119"/>
          <w:sz w:val="21"/>
          <w:szCs w:val="21"/>
        </w:rPr>
        <w:t>options</w:t>
      </w:r>
      <w:r>
        <w:rPr>
          <w:color w:val="333333"/>
          <w:spacing w:val="13"/>
          <w:w w:val="119"/>
          <w:sz w:val="21"/>
          <w:szCs w:val="21"/>
        </w:rPr>
        <w:t xml:space="preserve"> </w:t>
      </w:r>
      <w:r>
        <w:rPr>
          <w:color w:val="333333"/>
          <w:w w:val="119"/>
          <w:sz w:val="21"/>
          <w:szCs w:val="21"/>
        </w:rPr>
        <w:t>from</w:t>
      </w:r>
      <w:r>
        <w:rPr>
          <w:color w:val="333333"/>
          <w:spacing w:val="15"/>
          <w:w w:val="119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26"/>
          <w:sz w:val="21"/>
          <w:szCs w:val="21"/>
        </w:rPr>
        <w:t xml:space="preserve"> </w:t>
      </w:r>
      <w:r>
        <w:rPr>
          <w:color w:val="333333"/>
          <w:w w:val="118"/>
          <w:sz w:val="21"/>
          <w:szCs w:val="21"/>
        </w:rPr>
        <w:t>drop</w:t>
      </w:r>
      <w:r>
        <w:rPr>
          <w:color w:val="333333"/>
          <w:spacing w:val="31"/>
          <w:w w:val="118"/>
          <w:sz w:val="21"/>
          <w:szCs w:val="21"/>
        </w:rPr>
        <w:t xml:space="preserve"> </w:t>
      </w:r>
      <w:r>
        <w:rPr>
          <w:color w:val="333333"/>
          <w:w w:val="118"/>
          <w:sz w:val="21"/>
          <w:szCs w:val="21"/>
        </w:rPr>
        <w:t>downs.</w:t>
      </w:r>
      <w:r>
        <w:rPr>
          <w:color w:val="333333"/>
          <w:spacing w:val="8"/>
          <w:w w:val="118"/>
          <w:sz w:val="21"/>
          <w:szCs w:val="21"/>
        </w:rPr>
        <w:t xml:space="preserve"> </w:t>
      </w:r>
      <w:r>
        <w:rPr>
          <w:color w:val="333333"/>
          <w:w w:val="118"/>
          <w:sz w:val="21"/>
          <w:szCs w:val="21"/>
        </w:rPr>
        <w:t>Lastly</w:t>
      </w:r>
      <w:r>
        <w:rPr>
          <w:color w:val="333333"/>
          <w:spacing w:val="-13"/>
          <w:w w:val="118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>hit</w:t>
      </w:r>
    </w:p>
    <w:p w:rsidR="00297BD8" w:rsidRDefault="00AC087C">
      <w:pPr>
        <w:spacing w:before="74"/>
        <w:ind w:left="105"/>
        <w:rPr>
          <w:sz w:val="21"/>
          <w:szCs w:val="21"/>
        </w:rPr>
      </w:pPr>
      <w:r>
        <w:rPr>
          <w:b/>
          <w:color w:val="333333"/>
          <w:w w:val="110"/>
          <w:sz w:val="21"/>
          <w:szCs w:val="21"/>
        </w:rPr>
        <w:t>"Next"</w:t>
      </w:r>
    </w:p>
    <w:p w:rsidR="00297BD8" w:rsidRDefault="00297BD8">
      <w:pPr>
        <w:spacing w:before="4" w:line="100" w:lineRule="exact"/>
        <w:rPr>
          <w:sz w:val="11"/>
          <w:szCs w:val="11"/>
        </w:rPr>
      </w:pPr>
    </w:p>
    <w:p w:rsidR="00297BD8" w:rsidRDefault="00297BD8">
      <w:pPr>
        <w:spacing w:line="200" w:lineRule="exact"/>
      </w:pPr>
    </w:p>
    <w:p w:rsidR="00297BD8" w:rsidRDefault="00AC087C">
      <w:pPr>
        <w:ind w:left="278"/>
        <w:rPr>
          <w:sz w:val="21"/>
          <w:szCs w:val="21"/>
        </w:rPr>
      </w:pPr>
      <w:proofErr w:type="gramStart"/>
      <w:r>
        <w:rPr>
          <w:color w:val="333333"/>
          <w:sz w:val="21"/>
          <w:szCs w:val="21"/>
        </w:rPr>
        <w:t xml:space="preserve">• </w:t>
      </w:r>
      <w:r>
        <w:rPr>
          <w:color w:val="333333"/>
          <w:spacing w:val="8"/>
          <w:sz w:val="21"/>
          <w:szCs w:val="21"/>
        </w:rPr>
        <w:t xml:space="preserve"> </w:t>
      </w:r>
      <w:r>
        <w:rPr>
          <w:color w:val="333333"/>
          <w:w w:val="119"/>
          <w:sz w:val="21"/>
          <w:szCs w:val="21"/>
        </w:rPr>
        <w:t>Database</w:t>
      </w:r>
      <w:proofErr w:type="gramEnd"/>
      <w:r>
        <w:rPr>
          <w:color w:val="333333"/>
          <w:spacing w:val="-9"/>
          <w:w w:val="119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Type: </w:t>
      </w:r>
      <w:r>
        <w:rPr>
          <w:color w:val="333333"/>
          <w:spacing w:val="7"/>
          <w:sz w:val="21"/>
          <w:szCs w:val="21"/>
        </w:rPr>
        <w:t xml:space="preserve"> </w:t>
      </w:r>
      <w:r>
        <w:rPr>
          <w:b/>
          <w:color w:val="333333"/>
          <w:w w:val="102"/>
          <w:sz w:val="21"/>
          <w:szCs w:val="21"/>
        </w:rPr>
        <w:t>"O</w:t>
      </w:r>
      <w:r>
        <w:rPr>
          <w:b/>
          <w:color w:val="333333"/>
          <w:spacing w:val="-5"/>
          <w:w w:val="102"/>
          <w:sz w:val="21"/>
          <w:szCs w:val="21"/>
        </w:rPr>
        <w:t>r</w:t>
      </w:r>
      <w:r>
        <w:rPr>
          <w:b/>
          <w:color w:val="333333"/>
          <w:w w:val="115"/>
          <w:sz w:val="21"/>
          <w:szCs w:val="21"/>
        </w:rPr>
        <w:t>acle"</w:t>
      </w:r>
    </w:p>
    <w:p w:rsidR="00297BD8" w:rsidRDefault="00297BD8">
      <w:pPr>
        <w:spacing w:before="4" w:line="180" w:lineRule="exact"/>
        <w:rPr>
          <w:sz w:val="19"/>
          <w:szCs w:val="19"/>
        </w:rPr>
      </w:pPr>
    </w:p>
    <w:p w:rsidR="00297BD8" w:rsidRDefault="00AC087C">
      <w:pPr>
        <w:ind w:left="278"/>
        <w:rPr>
          <w:sz w:val="21"/>
          <w:szCs w:val="21"/>
        </w:rPr>
      </w:pPr>
      <w:proofErr w:type="gramStart"/>
      <w:r>
        <w:rPr>
          <w:color w:val="333333"/>
          <w:sz w:val="21"/>
          <w:szCs w:val="21"/>
        </w:rPr>
        <w:t xml:space="preserve">• </w:t>
      </w:r>
      <w:r>
        <w:rPr>
          <w:color w:val="333333"/>
          <w:spacing w:val="8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Provider</w:t>
      </w:r>
      <w:proofErr w:type="gramEnd"/>
      <w:r>
        <w:rPr>
          <w:color w:val="333333"/>
          <w:spacing w:val="-10"/>
          <w:w w:val="121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Type: </w:t>
      </w:r>
      <w:r>
        <w:rPr>
          <w:color w:val="333333"/>
          <w:spacing w:val="7"/>
          <w:sz w:val="21"/>
          <w:szCs w:val="21"/>
        </w:rPr>
        <w:t xml:space="preserve"> </w:t>
      </w:r>
      <w:r>
        <w:rPr>
          <w:b/>
          <w:color w:val="333333"/>
          <w:w w:val="112"/>
          <w:sz w:val="21"/>
          <w:szCs w:val="21"/>
        </w:rPr>
        <w:t>"O</w:t>
      </w:r>
      <w:r>
        <w:rPr>
          <w:b/>
          <w:color w:val="333333"/>
          <w:spacing w:val="-6"/>
          <w:w w:val="112"/>
          <w:sz w:val="21"/>
          <w:szCs w:val="21"/>
        </w:rPr>
        <w:t>r</w:t>
      </w:r>
      <w:r>
        <w:rPr>
          <w:b/>
          <w:color w:val="333333"/>
          <w:w w:val="112"/>
          <w:sz w:val="21"/>
          <w:szCs w:val="21"/>
        </w:rPr>
        <w:t>acle</w:t>
      </w:r>
      <w:r>
        <w:rPr>
          <w:b/>
          <w:color w:val="333333"/>
          <w:spacing w:val="-3"/>
          <w:w w:val="112"/>
          <w:sz w:val="21"/>
          <w:szCs w:val="21"/>
        </w:rPr>
        <w:t xml:space="preserve"> </w:t>
      </w:r>
      <w:r>
        <w:rPr>
          <w:b/>
          <w:color w:val="333333"/>
          <w:w w:val="94"/>
          <w:sz w:val="21"/>
          <w:szCs w:val="21"/>
        </w:rPr>
        <w:t>JDBC</w:t>
      </w:r>
      <w:r>
        <w:rPr>
          <w:b/>
          <w:color w:val="333333"/>
          <w:spacing w:val="4"/>
          <w:w w:val="94"/>
          <w:sz w:val="21"/>
          <w:szCs w:val="21"/>
        </w:rPr>
        <w:t xml:space="preserve"> </w:t>
      </w:r>
      <w:r>
        <w:rPr>
          <w:b/>
          <w:color w:val="333333"/>
          <w:w w:val="113"/>
          <w:sz w:val="21"/>
          <w:szCs w:val="21"/>
        </w:rPr>
        <w:t>Driver"</w:t>
      </w:r>
    </w:p>
    <w:p w:rsidR="00297BD8" w:rsidRDefault="00297BD8">
      <w:pPr>
        <w:spacing w:before="4" w:line="180" w:lineRule="exact"/>
        <w:rPr>
          <w:sz w:val="19"/>
          <w:szCs w:val="19"/>
        </w:rPr>
      </w:pPr>
    </w:p>
    <w:p w:rsidR="00297BD8" w:rsidRDefault="00AC087C">
      <w:pPr>
        <w:ind w:left="278"/>
        <w:rPr>
          <w:sz w:val="21"/>
          <w:szCs w:val="21"/>
        </w:rPr>
      </w:pPr>
      <w:proofErr w:type="gramStart"/>
      <w:r>
        <w:rPr>
          <w:color w:val="333333"/>
          <w:sz w:val="21"/>
          <w:szCs w:val="21"/>
        </w:rPr>
        <w:t xml:space="preserve">• </w:t>
      </w:r>
      <w:r>
        <w:rPr>
          <w:color w:val="333333"/>
          <w:spacing w:val="8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Implementation</w:t>
      </w:r>
      <w:proofErr w:type="gramEnd"/>
      <w:r>
        <w:rPr>
          <w:color w:val="333333"/>
          <w:spacing w:val="-10"/>
          <w:w w:val="121"/>
          <w:sz w:val="21"/>
          <w:szCs w:val="21"/>
        </w:rPr>
        <w:t xml:space="preserve"> </w:t>
      </w:r>
      <w:r>
        <w:rPr>
          <w:color w:val="333333"/>
          <w:w w:val="115"/>
          <w:sz w:val="21"/>
          <w:szCs w:val="21"/>
        </w:rPr>
        <w:t>type:</w:t>
      </w:r>
      <w:r>
        <w:rPr>
          <w:color w:val="333333"/>
          <w:spacing w:val="2"/>
          <w:w w:val="115"/>
          <w:sz w:val="21"/>
          <w:szCs w:val="21"/>
        </w:rPr>
        <w:t xml:space="preserve"> </w:t>
      </w:r>
      <w:r>
        <w:rPr>
          <w:b/>
          <w:color w:val="333333"/>
          <w:w w:val="115"/>
          <w:sz w:val="21"/>
          <w:szCs w:val="21"/>
        </w:rPr>
        <w:t>"Connection</w:t>
      </w:r>
      <w:r>
        <w:rPr>
          <w:b/>
          <w:color w:val="333333"/>
          <w:spacing w:val="-19"/>
          <w:w w:val="115"/>
          <w:sz w:val="21"/>
          <w:szCs w:val="21"/>
        </w:rPr>
        <w:t xml:space="preserve"> </w:t>
      </w:r>
      <w:r>
        <w:rPr>
          <w:b/>
          <w:color w:val="333333"/>
          <w:w w:val="119"/>
          <w:sz w:val="21"/>
          <w:szCs w:val="21"/>
        </w:rPr>
        <w:t>pool data</w:t>
      </w:r>
      <w:r>
        <w:rPr>
          <w:b/>
          <w:color w:val="333333"/>
          <w:spacing w:val="-9"/>
          <w:w w:val="119"/>
          <w:sz w:val="21"/>
          <w:szCs w:val="21"/>
        </w:rPr>
        <w:t xml:space="preserve"> </w:t>
      </w:r>
      <w:r>
        <w:rPr>
          <w:b/>
          <w:color w:val="333333"/>
          <w:w w:val="119"/>
          <w:sz w:val="21"/>
          <w:szCs w:val="21"/>
        </w:rPr>
        <w:t>source"</w:t>
      </w:r>
    </w:p>
    <w:p w:rsidR="00297BD8" w:rsidRDefault="00297BD8">
      <w:pPr>
        <w:spacing w:before="11" w:line="260" w:lineRule="exact"/>
        <w:rPr>
          <w:sz w:val="26"/>
          <w:szCs w:val="26"/>
        </w:rPr>
      </w:pPr>
    </w:p>
    <w:p w:rsidR="00297BD8" w:rsidRDefault="00AC087C">
      <w:pPr>
        <w:ind w:left="105"/>
      </w:pPr>
      <w:r>
        <w:rPr>
          <w:noProof/>
        </w:rPr>
        <mc:AlternateContent>
          <mc:Choice Requires="wps">
            <w:drawing>
              <wp:inline distT="0" distB="0" distL="0" distR="0">
                <wp:extent cx="4751705" cy="2866390"/>
                <wp:effectExtent l="0" t="0" r="0" b="0"/>
                <wp:docPr id="17" name="Picture 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/>
                        <pic:cNvPicPr/>
                      </pic:nvPicPr>
                      <pic:blipFill>
                        <a:blip r:embed="rId29"/>
                        <a:stretch/>
                      </pic:blipFill>
                      <pic:spPr>
                        <a:xfrm>
                          <a:off x="0" y="0"/>
                          <a:ext cx="4750920" cy="2865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225.6pt">
                <v:imagedata r:id="rId30" o:detectmouseclick="t"/>
                <w10:wrap type="none"/>
                <v:stroke color="#3465a4" joinstyle="round" endcap="flat"/>
              </v:rect>
            </w:pict>
          </mc:Fallback>
        </mc:AlternateContent>
      </w:r>
    </w:p>
    <w:p w:rsidR="00297BD8" w:rsidRDefault="00297BD8">
      <w:pPr>
        <w:spacing w:before="3" w:line="120" w:lineRule="exact"/>
        <w:rPr>
          <w:sz w:val="12"/>
          <w:szCs w:val="12"/>
        </w:rPr>
      </w:pPr>
    </w:p>
    <w:p w:rsidR="00297BD8" w:rsidRDefault="00AC087C">
      <w:pPr>
        <w:ind w:left="105"/>
        <w:rPr>
          <w:sz w:val="21"/>
          <w:szCs w:val="21"/>
        </w:rPr>
      </w:pPr>
      <w:proofErr w:type="gramStart"/>
      <w:r>
        <w:rPr>
          <w:i/>
          <w:color w:val="333333"/>
          <w:sz w:val="21"/>
          <w:szCs w:val="21"/>
        </w:rPr>
        <w:t xml:space="preserve">Figure </w:t>
      </w:r>
      <w:r>
        <w:rPr>
          <w:i/>
          <w:color w:val="333333"/>
          <w:spacing w:val="6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>8</w:t>
      </w:r>
      <w:proofErr w:type="gramEnd"/>
      <w:r>
        <w:rPr>
          <w:i/>
          <w:color w:val="333333"/>
          <w:sz w:val="21"/>
          <w:szCs w:val="21"/>
        </w:rPr>
        <w:t>:</w:t>
      </w:r>
      <w:r>
        <w:rPr>
          <w:i/>
          <w:color w:val="333333"/>
          <w:spacing w:val="4"/>
          <w:sz w:val="21"/>
          <w:szCs w:val="21"/>
        </w:rPr>
        <w:t xml:space="preserve"> </w:t>
      </w:r>
      <w:r>
        <w:rPr>
          <w:i/>
          <w:color w:val="333333"/>
          <w:spacing w:val="-15"/>
          <w:w w:val="118"/>
          <w:sz w:val="21"/>
          <w:szCs w:val="21"/>
        </w:rPr>
        <w:t>W</w:t>
      </w:r>
      <w:r>
        <w:rPr>
          <w:i/>
          <w:color w:val="333333"/>
          <w:w w:val="118"/>
          <w:sz w:val="21"/>
          <w:szCs w:val="21"/>
        </w:rPr>
        <w:t>AS</w:t>
      </w:r>
      <w:r>
        <w:rPr>
          <w:i/>
          <w:color w:val="333333"/>
          <w:spacing w:val="-7"/>
          <w:w w:val="118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>JDBC</w:t>
      </w:r>
      <w:r>
        <w:rPr>
          <w:i/>
          <w:color w:val="333333"/>
          <w:spacing w:val="-19"/>
          <w:sz w:val="21"/>
          <w:szCs w:val="21"/>
        </w:rPr>
        <w:t xml:space="preserve"> </w:t>
      </w:r>
      <w:r>
        <w:rPr>
          <w:i/>
          <w:color w:val="333333"/>
          <w:w w:val="112"/>
          <w:sz w:val="21"/>
          <w:szCs w:val="21"/>
        </w:rPr>
        <w:t>Driver</w:t>
      </w:r>
      <w:r>
        <w:rPr>
          <w:i/>
          <w:color w:val="333333"/>
          <w:spacing w:val="-5"/>
          <w:w w:val="112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 xml:space="preserve">Step </w:t>
      </w:r>
      <w:r>
        <w:rPr>
          <w:i/>
          <w:color w:val="333333"/>
          <w:spacing w:val="4"/>
          <w:sz w:val="21"/>
          <w:szCs w:val="21"/>
        </w:rPr>
        <w:t xml:space="preserve"> </w:t>
      </w:r>
      <w:r>
        <w:rPr>
          <w:i/>
          <w:color w:val="333333"/>
          <w:w w:val="111"/>
          <w:sz w:val="21"/>
          <w:szCs w:val="21"/>
        </w:rPr>
        <w:t>1</w:t>
      </w:r>
    </w:p>
    <w:p w:rsidR="00297BD8" w:rsidRDefault="00297BD8">
      <w:pPr>
        <w:spacing w:before="4" w:line="100" w:lineRule="exact"/>
        <w:rPr>
          <w:sz w:val="11"/>
          <w:szCs w:val="11"/>
        </w:rPr>
      </w:pPr>
    </w:p>
    <w:p w:rsidR="00297BD8" w:rsidRDefault="00297BD8">
      <w:pPr>
        <w:spacing w:line="200" w:lineRule="exact"/>
      </w:pPr>
    </w:p>
    <w:p w:rsidR="00297BD8" w:rsidRDefault="00AC087C">
      <w:pPr>
        <w:ind w:left="105"/>
        <w:rPr>
          <w:sz w:val="21"/>
          <w:szCs w:val="21"/>
        </w:rPr>
      </w:pPr>
      <w:r>
        <w:rPr>
          <w:color w:val="333333"/>
          <w:sz w:val="21"/>
          <w:szCs w:val="21"/>
        </w:rPr>
        <w:t xml:space="preserve">On     </w:t>
      </w:r>
      <w:r>
        <w:rPr>
          <w:color w:val="333333"/>
          <w:spacing w:val="5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    </w:t>
      </w:r>
      <w:r>
        <w:rPr>
          <w:color w:val="333333"/>
          <w:spacing w:val="33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 xml:space="preserve">next   </w:t>
      </w:r>
      <w:r>
        <w:rPr>
          <w:color w:val="333333"/>
          <w:spacing w:val="36"/>
          <w:w w:val="121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 xml:space="preserve">page,   </w:t>
      </w:r>
      <w:r>
        <w:rPr>
          <w:color w:val="333333"/>
          <w:spacing w:val="14"/>
          <w:w w:val="121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 xml:space="preserve">add   </w:t>
      </w:r>
      <w:r>
        <w:rPr>
          <w:color w:val="333333"/>
          <w:spacing w:val="41"/>
          <w:w w:val="121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    </w:t>
      </w:r>
      <w:r>
        <w:rPr>
          <w:color w:val="333333"/>
          <w:spacing w:val="33"/>
          <w:sz w:val="21"/>
          <w:szCs w:val="21"/>
        </w:rPr>
        <w:t xml:space="preserve"> </w:t>
      </w:r>
      <w:r>
        <w:rPr>
          <w:color w:val="333333"/>
          <w:w w:val="119"/>
          <w:sz w:val="21"/>
          <w:szCs w:val="21"/>
        </w:rPr>
        <w:t xml:space="preserve">following   </w:t>
      </w:r>
      <w:r>
        <w:rPr>
          <w:color w:val="333333"/>
          <w:spacing w:val="12"/>
          <w:w w:val="119"/>
          <w:sz w:val="21"/>
          <w:szCs w:val="21"/>
        </w:rPr>
        <w:t xml:space="preserve"> </w:t>
      </w:r>
      <w:r>
        <w:rPr>
          <w:color w:val="333333"/>
          <w:w w:val="119"/>
          <w:sz w:val="21"/>
          <w:szCs w:val="21"/>
        </w:rPr>
        <w:t xml:space="preserve">variable   </w:t>
      </w:r>
      <w:r>
        <w:rPr>
          <w:color w:val="333333"/>
          <w:spacing w:val="56"/>
          <w:w w:val="119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to     </w:t>
      </w:r>
      <w:r>
        <w:rPr>
          <w:color w:val="333333"/>
          <w:spacing w:val="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    </w:t>
      </w:r>
      <w:r>
        <w:rPr>
          <w:color w:val="333333"/>
          <w:spacing w:val="33"/>
          <w:sz w:val="21"/>
          <w:szCs w:val="21"/>
        </w:rPr>
        <w:t xml:space="preserve"> </w:t>
      </w:r>
      <w:r>
        <w:rPr>
          <w:color w:val="333333"/>
          <w:w w:val="119"/>
          <w:sz w:val="21"/>
          <w:szCs w:val="21"/>
        </w:rPr>
        <w:t xml:space="preserve">text   </w:t>
      </w:r>
      <w:r>
        <w:rPr>
          <w:color w:val="333333"/>
          <w:spacing w:val="43"/>
          <w:w w:val="119"/>
          <w:sz w:val="21"/>
          <w:szCs w:val="21"/>
        </w:rPr>
        <w:t xml:space="preserve"> </w:t>
      </w:r>
      <w:r>
        <w:rPr>
          <w:color w:val="333333"/>
          <w:w w:val="119"/>
          <w:sz w:val="21"/>
          <w:szCs w:val="21"/>
        </w:rPr>
        <w:t xml:space="preserve">field   </w:t>
      </w:r>
      <w:r>
        <w:rPr>
          <w:color w:val="333333"/>
          <w:spacing w:val="29"/>
          <w:w w:val="119"/>
          <w:sz w:val="21"/>
          <w:szCs w:val="21"/>
        </w:rPr>
        <w:t xml:space="preserve"> </w:t>
      </w:r>
      <w:r>
        <w:rPr>
          <w:color w:val="333333"/>
          <w:w w:val="119"/>
          <w:sz w:val="21"/>
          <w:szCs w:val="21"/>
        </w:rPr>
        <w:t>highlighted</w:t>
      </w:r>
    </w:p>
    <w:p w:rsidR="00297BD8" w:rsidRDefault="00AC087C">
      <w:pPr>
        <w:spacing w:before="74"/>
        <w:ind w:left="105"/>
        <w:rPr>
          <w:sz w:val="21"/>
          <w:szCs w:val="21"/>
        </w:rPr>
      </w:pPr>
      <w:r>
        <w:rPr>
          <w:b/>
          <w:color w:val="333333"/>
          <w:sz w:val="21"/>
          <w:szCs w:val="21"/>
        </w:rPr>
        <w:t>"${USER_IN</w:t>
      </w:r>
      <w:r>
        <w:rPr>
          <w:b/>
          <w:color w:val="333333"/>
          <w:spacing w:val="-6"/>
          <w:sz w:val="21"/>
          <w:szCs w:val="21"/>
        </w:rPr>
        <w:t>S</w:t>
      </w:r>
      <w:r>
        <w:rPr>
          <w:b/>
          <w:color w:val="333333"/>
          <w:spacing w:val="-13"/>
          <w:sz w:val="21"/>
          <w:szCs w:val="21"/>
        </w:rPr>
        <w:t>T</w:t>
      </w:r>
      <w:r>
        <w:rPr>
          <w:b/>
          <w:color w:val="333333"/>
          <w:sz w:val="21"/>
          <w:szCs w:val="21"/>
        </w:rPr>
        <w:t>ALL_</w:t>
      </w:r>
      <w:r>
        <w:rPr>
          <w:b/>
          <w:color w:val="333333"/>
          <w:spacing w:val="-5"/>
          <w:sz w:val="21"/>
          <w:szCs w:val="21"/>
        </w:rPr>
        <w:t>R</w:t>
      </w:r>
      <w:r>
        <w:rPr>
          <w:b/>
          <w:color w:val="333333"/>
          <w:sz w:val="21"/>
          <w:szCs w:val="21"/>
        </w:rPr>
        <w:t>O</w:t>
      </w:r>
      <w:r>
        <w:rPr>
          <w:b/>
          <w:color w:val="333333"/>
          <w:spacing w:val="-4"/>
          <w:sz w:val="21"/>
          <w:szCs w:val="21"/>
        </w:rPr>
        <w:t>O</w:t>
      </w:r>
      <w:r>
        <w:rPr>
          <w:b/>
          <w:color w:val="333333"/>
          <w:sz w:val="21"/>
          <w:szCs w:val="21"/>
        </w:rPr>
        <w:t>T}</w:t>
      </w:r>
      <w:r>
        <w:rPr>
          <w:b/>
          <w:color w:val="333333"/>
          <w:spacing w:val="-1"/>
          <w:sz w:val="21"/>
          <w:szCs w:val="21"/>
        </w:rPr>
        <w:t>"</w:t>
      </w:r>
      <w:r>
        <w:rPr>
          <w:color w:val="333333"/>
          <w:sz w:val="21"/>
          <w:szCs w:val="21"/>
        </w:rPr>
        <w:t>,</w:t>
      </w:r>
      <w:r>
        <w:rPr>
          <w:color w:val="333333"/>
          <w:spacing w:val="12"/>
          <w:sz w:val="21"/>
          <w:szCs w:val="21"/>
        </w:rPr>
        <w:t xml:space="preserve"> </w:t>
      </w:r>
      <w:r>
        <w:rPr>
          <w:color w:val="333333"/>
          <w:w w:val="125"/>
          <w:sz w:val="21"/>
          <w:szCs w:val="21"/>
        </w:rPr>
        <w:t>then</w:t>
      </w:r>
      <w:r>
        <w:rPr>
          <w:color w:val="333333"/>
          <w:spacing w:val="-11"/>
          <w:w w:val="125"/>
          <w:sz w:val="21"/>
          <w:szCs w:val="21"/>
        </w:rPr>
        <w:t xml:space="preserve"> </w:t>
      </w:r>
      <w:proofErr w:type="gramStart"/>
      <w:r>
        <w:rPr>
          <w:color w:val="333333"/>
          <w:sz w:val="21"/>
          <w:szCs w:val="21"/>
        </w:rPr>
        <w:t xml:space="preserve">hit  </w:t>
      </w:r>
      <w:r>
        <w:rPr>
          <w:b/>
          <w:color w:val="333333"/>
          <w:w w:val="110"/>
          <w:sz w:val="21"/>
          <w:szCs w:val="21"/>
        </w:rPr>
        <w:t>"</w:t>
      </w:r>
      <w:proofErr w:type="gramEnd"/>
      <w:r>
        <w:rPr>
          <w:b/>
          <w:color w:val="333333"/>
          <w:w w:val="110"/>
          <w:sz w:val="21"/>
          <w:szCs w:val="21"/>
        </w:rPr>
        <w:t>Next"</w:t>
      </w:r>
    </w:p>
    <w:p w:rsidR="00297BD8" w:rsidRDefault="00297BD8">
      <w:pPr>
        <w:spacing w:before="11" w:line="260" w:lineRule="exact"/>
        <w:rPr>
          <w:sz w:val="26"/>
          <w:szCs w:val="26"/>
        </w:rPr>
      </w:pPr>
    </w:p>
    <w:p w:rsidR="00297BD8" w:rsidRDefault="00AC087C">
      <w:pPr>
        <w:ind w:left="105"/>
      </w:pPr>
      <w:r>
        <w:rPr>
          <w:noProof/>
        </w:rPr>
        <mc:AlternateContent>
          <mc:Choice Requires="wps">
            <w:drawing>
              <wp:inline distT="0" distB="0" distL="0" distR="0">
                <wp:extent cx="4751705" cy="2406650"/>
                <wp:effectExtent l="0" t="0" r="0" b="0"/>
                <wp:docPr id="18" name="Picture 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/>
                        <pic:cNvPicPr/>
                      </pic:nvPicPr>
                      <pic:blipFill>
                        <a:blip r:embed="rId31"/>
                        <a:stretch/>
                      </pic:blipFill>
                      <pic:spPr>
                        <a:xfrm>
                          <a:off x="0" y="0"/>
                          <a:ext cx="4750920" cy="24058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189.4pt">
                <v:imagedata r:id="rId32" o:detectmouseclick="t"/>
                <w10:wrap type="none"/>
                <v:stroke color="#3465a4" joinstyle="round" endcap="flat"/>
              </v:rect>
            </w:pict>
          </mc:Fallback>
        </mc:AlternateContent>
      </w:r>
    </w:p>
    <w:p w:rsidR="00297BD8" w:rsidRDefault="00297BD8">
      <w:pPr>
        <w:spacing w:before="3" w:line="120" w:lineRule="exact"/>
        <w:rPr>
          <w:sz w:val="12"/>
          <w:szCs w:val="12"/>
        </w:rPr>
      </w:pPr>
    </w:p>
    <w:p w:rsidR="00297BD8" w:rsidRDefault="00AC087C">
      <w:pPr>
        <w:ind w:left="105"/>
        <w:rPr>
          <w:sz w:val="21"/>
          <w:szCs w:val="21"/>
        </w:rPr>
        <w:sectPr w:rsidR="00297BD8">
          <w:footerReference w:type="default" r:id="rId33"/>
          <w:pgSz w:w="11920" w:h="16838"/>
          <w:pgMar w:top="680" w:right="860" w:bottom="255" w:left="860" w:header="0" w:footer="198" w:gutter="0"/>
          <w:cols w:space="720"/>
          <w:formProt w:val="0"/>
          <w:docGrid w:linePitch="240" w:charSpace="2047"/>
        </w:sectPr>
      </w:pPr>
      <w:proofErr w:type="gramStart"/>
      <w:r>
        <w:rPr>
          <w:i/>
          <w:color w:val="333333"/>
          <w:sz w:val="21"/>
          <w:szCs w:val="21"/>
        </w:rPr>
        <w:t xml:space="preserve">Figure </w:t>
      </w:r>
      <w:r>
        <w:rPr>
          <w:i/>
          <w:color w:val="333333"/>
          <w:spacing w:val="6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>9</w:t>
      </w:r>
      <w:proofErr w:type="gramEnd"/>
      <w:r>
        <w:rPr>
          <w:i/>
          <w:color w:val="333333"/>
          <w:sz w:val="21"/>
          <w:szCs w:val="21"/>
        </w:rPr>
        <w:t>:</w:t>
      </w:r>
      <w:r>
        <w:rPr>
          <w:i/>
          <w:color w:val="333333"/>
          <w:spacing w:val="4"/>
          <w:sz w:val="21"/>
          <w:szCs w:val="21"/>
        </w:rPr>
        <w:t xml:space="preserve"> </w:t>
      </w:r>
      <w:r>
        <w:rPr>
          <w:i/>
          <w:color w:val="333333"/>
          <w:spacing w:val="-15"/>
          <w:w w:val="118"/>
          <w:sz w:val="21"/>
          <w:szCs w:val="21"/>
        </w:rPr>
        <w:t>W</w:t>
      </w:r>
      <w:r>
        <w:rPr>
          <w:i/>
          <w:color w:val="333333"/>
          <w:w w:val="118"/>
          <w:sz w:val="21"/>
          <w:szCs w:val="21"/>
        </w:rPr>
        <w:t>AS</w:t>
      </w:r>
      <w:r>
        <w:rPr>
          <w:i/>
          <w:color w:val="333333"/>
          <w:spacing w:val="-7"/>
          <w:w w:val="118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>JDBC</w:t>
      </w:r>
      <w:r>
        <w:rPr>
          <w:i/>
          <w:color w:val="333333"/>
          <w:spacing w:val="-19"/>
          <w:sz w:val="21"/>
          <w:szCs w:val="21"/>
        </w:rPr>
        <w:t xml:space="preserve"> </w:t>
      </w:r>
      <w:r>
        <w:rPr>
          <w:i/>
          <w:color w:val="333333"/>
          <w:w w:val="112"/>
          <w:sz w:val="21"/>
          <w:szCs w:val="21"/>
        </w:rPr>
        <w:t>Driver</w:t>
      </w:r>
      <w:r>
        <w:rPr>
          <w:i/>
          <w:color w:val="333333"/>
          <w:spacing w:val="-5"/>
          <w:w w:val="112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 xml:space="preserve">Step </w:t>
      </w:r>
      <w:r>
        <w:rPr>
          <w:i/>
          <w:color w:val="333333"/>
          <w:spacing w:val="4"/>
          <w:sz w:val="21"/>
          <w:szCs w:val="21"/>
        </w:rPr>
        <w:t xml:space="preserve"> </w:t>
      </w:r>
      <w:r>
        <w:rPr>
          <w:i/>
          <w:color w:val="333333"/>
          <w:w w:val="111"/>
          <w:sz w:val="21"/>
          <w:szCs w:val="21"/>
        </w:rPr>
        <w:t>2</w:t>
      </w:r>
    </w:p>
    <w:p w:rsidR="00297BD8" w:rsidRDefault="00AC087C">
      <w:pPr>
        <w:spacing w:before="65"/>
        <w:ind w:left="105"/>
        <w:rPr>
          <w:sz w:val="21"/>
          <w:szCs w:val="21"/>
        </w:rPr>
      </w:pPr>
      <w:r>
        <w:rPr>
          <w:color w:val="333333"/>
          <w:w w:val="116"/>
          <w:sz w:val="21"/>
          <w:szCs w:val="21"/>
        </w:rPr>
        <w:t>Confirm</w:t>
      </w:r>
      <w:r>
        <w:rPr>
          <w:color w:val="333333"/>
          <w:spacing w:val="-7"/>
          <w:w w:val="116"/>
          <w:sz w:val="21"/>
          <w:szCs w:val="21"/>
        </w:rPr>
        <w:t xml:space="preserve"> </w:t>
      </w:r>
      <w:proofErr w:type="gramStart"/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11"/>
          <w:sz w:val="21"/>
          <w:szCs w:val="21"/>
        </w:rPr>
        <w:t xml:space="preserve"> </w:t>
      </w:r>
      <w:r>
        <w:rPr>
          <w:color w:val="333333"/>
          <w:w w:val="118"/>
          <w:sz w:val="21"/>
          <w:szCs w:val="21"/>
        </w:rPr>
        <w:t>selections</w:t>
      </w:r>
      <w:proofErr w:type="gramEnd"/>
      <w:r>
        <w:rPr>
          <w:color w:val="333333"/>
          <w:spacing w:val="-8"/>
          <w:w w:val="118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on</w:t>
      </w:r>
      <w:r>
        <w:rPr>
          <w:color w:val="333333"/>
          <w:spacing w:val="48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11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summary</w:t>
      </w:r>
      <w:r>
        <w:rPr>
          <w:color w:val="333333"/>
          <w:spacing w:val="6"/>
          <w:w w:val="121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page,</w:t>
      </w:r>
      <w:r>
        <w:rPr>
          <w:color w:val="333333"/>
          <w:spacing w:val="-28"/>
          <w:w w:val="121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and</w:t>
      </w:r>
      <w:r>
        <w:rPr>
          <w:color w:val="333333"/>
          <w:spacing w:val="6"/>
          <w:w w:val="121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then</w:t>
      </w:r>
      <w:r>
        <w:rPr>
          <w:color w:val="333333"/>
          <w:spacing w:val="5"/>
          <w:w w:val="121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if</w:t>
      </w:r>
      <w:r>
        <w:rPr>
          <w:color w:val="333333"/>
          <w:spacing w:val="17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correct</w:t>
      </w:r>
      <w:r>
        <w:rPr>
          <w:color w:val="333333"/>
          <w:spacing w:val="-10"/>
          <w:w w:val="12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hit  </w:t>
      </w:r>
      <w:r>
        <w:rPr>
          <w:b/>
          <w:color w:val="333333"/>
          <w:w w:val="113"/>
          <w:sz w:val="21"/>
          <w:szCs w:val="21"/>
        </w:rPr>
        <w:t>"Finis</w:t>
      </w:r>
      <w:r>
        <w:rPr>
          <w:b/>
          <w:color w:val="333333"/>
          <w:spacing w:val="-9"/>
          <w:w w:val="113"/>
          <w:sz w:val="21"/>
          <w:szCs w:val="21"/>
        </w:rPr>
        <w:t>h</w:t>
      </w:r>
      <w:r>
        <w:rPr>
          <w:b/>
          <w:color w:val="333333"/>
          <w:w w:val="91"/>
          <w:sz w:val="21"/>
          <w:szCs w:val="21"/>
        </w:rPr>
        <w:t>"</w:t>
      </w:r>
    </w:p>
    <w:p w:rsidR="00297BD8" w:rsidRDefault="00297BD8">
      <w:pPr>
        <w:spacing w:before="11" w:line="260" w:lineRule="exact"/>
        <w:rPr>
          <w:sz w:val="26"/>
          <w:szCs w:val="26"/>
        </w:rPr>
      </w:pPr>
    </w:p>
    <w:p w:rsidR="00297BD8" w:rsidRDefault="00AC087C">
      <w:pPr>
        <w:ind w:left="105"/>
      </w:pPr>
      <w:r>
        <w:rPr>
          <w:noProof/>
        </w:rPr>
        <mc:AlternateContent>
          <mc:Choice Requires="wps">
            <w:drawing>
              <wp:inline distT="0" distB="0" distL="0" distR="0">
                <wp:extent cx="4751705" cy="1741805"/>
                <wp:effectExtent l="0" t="0" r="0" b="0"/>
                <wp:docPr id="19" name="Picture 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/>
                        <pic:cNvPic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4750920" cy="1741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137.05pt">
                <v:imagedata r:id="rId35" o:detectmouseclick="t"/>
                <w10:wrap type="none"/>
                <v:stroke color="#3465a4" joinstyle="round" endcap="flat"/>
              </v:rect>
            </w:pict>
          </mc:Fallback>
        </mc:AlternateContent>
      </w:r>
    </w:p>
    <w:p w:rsidR="00297BD8" w:rsidRDefault="00297BD8">
      <w:pPr>
        <w:spacing w:before="3" w:line="120" w:lineRule="exact"/>
        <w:rPr>
          <w:sz w:val="12"/>
          <w:szCs w:val="12"/>
        </w:rPr>
      </w:pPr>
    </w:p>
    <w:p w:rsidR="00297BD8" w:rsidRDefault="00AC087C">
      <w:pPr>
        <w:ind w:left="105"/>
        <w:rPr>
          <w:sz w:val="21"/>
          <w:szCs w:val="21"/>
        </w:rPr>
      </w:pPr>
      <w:proofErr w:type="gramStart"/>
      <w:r>
        <w:rPr>
          <w:i/>
          <w:color w:val="333333"/>
          <w:sz w:val="21"/>
          <w:szCs w:val="21"/>
        </w:rPr>
        <w:t xml:space="preserve">Figure </w:t>
      </w:r>
      <w:r>
        <w:rPr>
          <w:i/>
          <w:color w:val="333333"/>
          <w:spacing w:val="6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>10</w:t>
      </w:r>
      <w:proofErr w:type="gramEnd"/>
      <w:r>
        <w:rPr>
          <w:i/>
          <w:color w:val="333333"/>
          <w:sz w:val="21"/>
          <w:szCs w:val="21"/>
        </w:rPr>
        <w:t>:</w:t>
      </w:r>
      <w:r>
        <w:rPr>
          <w:i/>
          <w:color w:val="333333"/>
          <w:spacing w:val="16"/>
          <w:sz w:val="21"/>
          <w:szCs w:val="21"/>
        </w:rPr>
        <w:t xml:space="preserve"> </w:t>
      </w:r>
      <w:r>
        <w:rPr>
          <w:i/>
          <w:color w:val="333333"/>
          <w:spacing w:val="-15"/>
          <w:w w:val="118"/>
          <w:sz w:val="21"/>
          <w:szCs w:val="21"/>
        </w:rPr>
        <w:t>W</w:t>
      </w:r>
      <w:r>
        <w:rPr>
          <w:i/>
          <w:color w:val="333333"/>
          <w:w w:val="118"/>
          <w:sz w:val="21"/>
          <w:szCs w:val="21"/>
        </w:rPr>
        <w:t>AS</w:t>
      </w:r>
      <w:r>
        <w:rPr>
          <w:i/>
          <w:color w:val="333333"/>
          <w:spacing w:val="-7"/>
          <w:w w:val="118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>JDBC</w:t>
      </w:r>
      <w:r>
        <w:rPr>
          <w:i/>
          <w:color w:val="333333"/>
          <w:spacing w:val="-19"/>
          <w:sz w:val="21"/>
          <w:szCs w:val="21"/>
        </w:rPr>
        <w:t xml:space="preserve"> </w:t>
      </w:r>
      <w:r>
        <w:rPr>
          <w:i/>
          <w:color w:val="333333"/>
          <w:w w:val="112"/>
          <w:sz w:val="21"/>
          <w:szCs w:val="21"/>
        </w:rPr>
        <w:t>Driver</w:t>
      </w:r>
      <w:r>
        <w:rPr>
          <w:i/>
          <w:color w:val="333333"/>
          <w:spacing w:val="-5"/>
          <w:w w:val="112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 xml:space="preserve">Step </w:t>
      </w:r>
      <w:r>
        <w:rPr>
          <w:i/>
          <w:color w:val="333333"/>
          <w:spacing w:val="4"/>
          <w:sz w:val="21"/>
          <w:szCs w:val="21"/>
        </w:rPr>
        <w:t xml:space="preserve"> </w:t>
      </w:r>
      <w:r>
        <w:rPr>
          <w:i/>
          <w:color w:val="333333"/>
          <w:w w:val="111"/>
          <w:sz w:val="21"/>
          <w:szCs w:val="21"/>
        </w:rPr>
        <w:t>3</w:t>
      </w:r>
    </w:p>
    <w:p w:rsidR="00297BD8" w:rsidRDefault="00297BD8">
      <w:pPr>
        <w:spacing w:before="4" w:line="100" w:lineRule="exact"/>
        <w:rPr>
          <w:sz w:val="11"/>
          <w:szCs w:val="11"/>
        </w:rPr>
      </w:pPr>
    </w:p>
    <w:p w:rsidR="00297BD8" w:rsidRDefault="00297BD8">
      <w:pPr>
        <w:spacing w:line="200" w:lineRule="exact"/>
      </w:pPr>
    </w:p>
    <w:p w:rsidR="00297BD8" w:rsidRDefault="00AC087C">
      <w:pPr>
        <w:ind w:left="105"/>
        <w:rPr>
          <w:sz w:val="21"/>
          <w:szCs w:val="21"/>
        </w:rPr>
      </w:pPr>
      <w:r>
        <w:rPr>
          <w:color w:val="333333"/>
          <w:sz w:val="21"/>
          <w:szCs w:val="21"/>
        </w:rPr>
        <w:t>Click</w:t>
      </w:r>
      <w:r>
        <w:rPr>
          <w:color w:val="333333"/>
          <w:spacing w:val="33"/>
          <w:sz w:val="21"/>
          <w:szCs w:val="21"/>
        </w:rPr>
        <w:t xml:space="preserve"> </w:t>
      </w:r>
      <w:r>
        <w:rPr>
          <w:b/>
          <w:color w:val="333333"/>
          <w:sz w:val="21"/>
          <w:szCs w:val="21"/>
        </w:rPr>
        <w:t>"Save</w:t>
      </w:r>
      <w:proofErr w:type="gramStart"/>
      <w:r>
        <w:rPr>
          <w:b/>
          <w:color w:val="333333"/>
          <w:sz w:val="21"/>
          <w:szCs w:val="21"/>
        </w:rPr>
        <w:t xml:space="preserve">" </w:t>
      </w:r>
      <w:r>
        <w:rPr>
          <w:b/>
          <w:color w:val="333333"/>
          <w:spacing w:val="1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to</w:t>
      </w:r>
      <w:proofErr w:type="gramEnd"/>
      <w:r>
        <w:rPr>
          <w:color w:val="333333"/>
          <w:spacing w:val="33"/>
          <w:sz w:val="21"/>
          <w:szCs w:val="21"/>
        </w:rPr>
        <w:t xml:space="preserve"> </w:t>
      </w:r>
      <w:r>
        <w:rPr>
          <w:color w:val="333333"/>
          <w:w w:val="119"/>
          <w:sz w:val="21"/>
          <w:szCs w:val="21"/>
        </w:rPr>
        <w:t>save</w:t>
      </w:r>
      <w:r>
        <w:rPr>
          <w:color w:val="333333"/>
          <w:spacing w:val="-8"/>
          <w:w w:val="119"/>
          <w:sz w:val="21"/>
          <w:szCs w:val="21"/>
        </w:rPr>
        <w:t xml:space="preserve"> </w:t>
      </w:r>
      <w:r>
        <w:rPr>
          <w:color w:val="333333"/>
          <w:w w:val="119"/>
          <w:sz w:val="21"/>
          <w:szCs w:val="21"/>
        </w:rPr>
        <w:t>your</w:t>
      </w:r>
      <w:r>
        <w:rPr>
          <w:color w:val="333333"/>
          <w:spacing w:val="3"/>
          <w:w w:val="119"/>
          <w:sz w:val="21"/>
          <w:szCs w:val="21"/>
        </w:rPr>
        <w:t xml:space="preserve"> </w:t>
      </w:r>
      <w:r>
        <w:rPr>
          <w:color w:val="333333"/>
          <w:w w:val="119"/>
          <w:sz w:val="21"/>
          <w:szCs w:val="21"/>
        </w:rPr>
        <w:t>selections.</w:t>
      </w:r>
    </w:p>
    <w:p w:rsidR="00297BD8" w:rsidRDefault="00297BD8">
      <w:pPr>
        <w:spacing w:before="11" w:line="260" w:lineRule="exact"/>
        <w:rPr>
          <w:sz w:val="26"/>
          <w:szCs w:val="26"/>
        </w:rPr>
      </w:pPr>
    </w:p>
    <w:p w:rsidR="00297BD8" w:rsidRDefault="00AC087C">
      <w:pPr>
        <w:ind w:left="105"/>
      </w:pPr>
      <w:r>
        <w:rPr>
          <w:noProof/>
        </w:rPr>
        <mc:AlternateContent>
          <mc:Choice Requires="wps">
            <w:drawing>
              <wp:inline distT="0" distB="0" distL="0" distR="0">
                <wp:extent cx="4751705" cy="1174750"/>
                <wp:effectExtent l="0" t="0" r="0" b="0"/>
                <wp:docPr id="20" name="Picture 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/>
                        <pic:cNvPicPr/>
                      </pic:nvPicPr>
                      <pic:blipFill>
                        <a:blip r:embed="rId36"/>
                        <a:stretch/>
                      </pic:blipFill>
                      <pic:spPr>
                        <a:xfrm>
                          <a:off x="0" y="0"/>
                          <a:ext cx="4750920" cy="1173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92.4pt">
                <v:imagedata r:id="rId37" o:detectmouseclick="t"/>
                <w10:wrap type="none"/>
                <v:stroke color="#3465a4" joinstyle="round" endcap="flat"/>
              </v:rect>
            </w:pict>
          </mc:Fallback>
        </mc:AlternateContent>
      </w:r>
    </w:p>
    <w:p w:rsidR="00297BD8" w:rsidRDefault="00297BD8">
      <w:pPr>
        <w:spacing w:before="3" w:line="120" w:lineRule="exact"/>
        <w:rPr>
          <w:sz w:val="12"/>
          <w:szCs w:val="12"/>
        </w:rPr>
      </w:pPr>
    </w:p>
    <w:p w:rsidR="00297BD8" w:rsidRDefault="00AC087C">
      <w:pPr>
        <w:ind w:left="105"/>
        <w:rPr>
          <w:sz w:val="21"/>
          <w:szCs w:val="21"/>
        </w:rPr>
        <w:sectPr w:rsidR="00297BD8">
          <w:footerReference w:type="default" r:id="rId38"/>
          <w:pgSz w:w="11920" w:h="16838"/>
          <w:pgMar w:top="680" w:right="860" w:bottom="255" w:left="860" w:header="0" w:footer="198" w:gutter="0"/>
          <w:cols w:space="720"/>
          <w:formProt w:val="0"/>
          <w:docGrid w:linePitch="240" w:charSpace="2047"/>
        </w:sectPr>
      </w:pPr>
      <w:proofErr w:type="gramStart"/>
      <w:r>
        <w:rPr>
          <w:i/>
          <w:color w:val="333333"/>
          <w:sz w:val="21"/>
          <w:szCs w:val="21"/>
        </w:rPr>
        <w:t xml:space="preserve">Figure </w:t>
      </w:r>
      <w:r>
        <w:rPr>
          <w:i/>
          <w:color w:val="333333"/>
          <w:spacing w:val="6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>11</w:t>
      </w:r>
      <w:proofErr w:type="gramEnd"/>
      <w:r>
        <w:rPr>
          <w:i/>
          <w:color w:val="333333"/>
          <w:sz w:val="21"/>
          <w:szCs w:val="21"/>
        </w:rPr>
        <w:t>:</w:t>
      </w:r>
      <w:r>
        <w:rPr>
          <w:i/>
          <w:color w:val="333333"/>
          <w:spacing w:val="16"/>
          <w:sz w:val="21"/>
          <w:szCs w:val="21"/>
        </w:rPr>
        <w:t xml:space="preserve"> </w:t>
      </w:r>
      <w:r>
        <w:rPr>
          <w:i/>
          <w:color w:val="333333"/>
          <w:spacing w:val="-15"/>
          <w:w w:val="118"/>
          <w:sz w:val="21"/>
          <w:szCs w:val="21"/>
        </w:rPr>
        <w:t>W</w:t>
      </w:r>
      <w:r>
        <w:rPr>
          <w:i/>
          <w:color w:val="333333"/>
          <w:w w:val="118"/>
          <w:sz w:val="21"/>
          <w:szCs w:val="21"/>
        </w:rPr>
        <w:t>AS</w:t>
      </w:r>
      <w:r>
        <w:rPr>
          <w:i/>
          <w:color w:val="333333"/>
          <w:spacing w:val="-7"/>
          <w:w w:val="118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>JDBC</w:t>
      </w:r>
      <w:r>
        <w:rPr>
          <w:i/>
          <w:color w:val="333333"/>
          <w:spacing w:val="-19"/>
          <w:sz w:val="21"/>
          <w:szCs w:val="21"/>
        </w:rPr>
        <w:t xml:space="preserve"> </w:t>
      </w:r>
      <w:r>
        <w:rPr>
          <w:i/>
          <w:color w:val="333333"/>
          <w:w w:val="114"/>
          <w:sz w:val="21"/>
          <w:szCs w:val="21"/>
        </w:rPr>
        <w:t>Driver</w:t>
      </w:r>
      <w:r>
        <w:rPr>
          <w:i/>
          <w:color w:val="333333"/>
          <w:spacing w:val="-18"/>
          <w:w w:val="114"/>
          <w:sz w:val="21"/>
          <w:szCs w:val="21"/>
        </w:rPr>
        <w:t xml:space="preserve"> </w:t>
      </w:r>
      <w:r>
        <w:rPr>
          <w:i/>
          <w:color w:val="333333"/>
          <w:w w:val="114"/>
          <w:sz w:val="21"/>
          <w:szCs w:val="21"/>
        </w:rPr>
        <w:t>Save</w:t>
      </w:r>
    </w:p>
    <w:p w:rsidR="00297BD8" w:rsidRDefault="00AC087C">
      <w:pPr>
        <w:spacing w:before="50"/>
        <w:ind w:left="105"/>
        <w:rPr>
          <w:sz w:val="36"/>
          <w:szCs w:val="36"/>
        </w:rPr>
      </w:pPr>
      <w:r>
        <w:rPr>
          <w:b/>
          <w:color w:val="333333"/>
          <w:sz w:val="36"/>
          <w:szCs w:val="36"/>
        </w:rPr>
        <w:t>2.6.</w:t>
      </w:r>
      <w:r>
        <w:rPr>
          <w:b/>
          <w:color w:val="333333"/>
          <w:spacing w:val="73"/>
          <w:sz w:val="36"/>
          <w:szCs w:val="36"/>
        </w:rPr>
        <w:t xml:space="preserve"> </w:t>
      </w:r>
      <w:r>
        <w:rPr>
          <w:b/>
          <w:color w:val="333333"/>
          <w:w w:val="115"/>
          <w:sz w:val="36"/>
          <w:szCs w:val="36"/>
        </w:rPr>
        <w:t>Configuring</w:t>
      </w:r>
      <w:r>
        <w:rPr>
          <w:b/>
          <w:color w:val="333333"/>
          <w:spacing w:val="-13"/>
          <w:w w:val="115"/>
          <w:sz w:val="36"/>
          <w:szCs w:val="36"/>
        </w:rPr>
        <w:t xml:space="preserve"> </w:t>
      </w:r>
      <w:r>
        <w:rPr>
          <w:b/>
          <w:color w:val="333333"/>
          <w:w w:val="117"/>
          <w:sz w:val="36"/>
          <w:szCs w:val="36"/>
        </w:rPr>
        <w:t>Data-source</w:t>
      </w:r>
    </w:p>
    <w:p w:rsidR="00297BD8" w:rsidRDefault="00297BD8">
      <w:pPr>
        <w:spacing w:before="6" w:line="280" w:lineRule="exact"/>
        <w:rPr>
          <w:sz w:val="28"/>
          <w:szCs w:val="28"/>
        </w:rPr>
      </w:pPr>
    </w:p>
    <w:p w:rsidR="00297BD8" w:rsidRDefault="00AC087C">
      <w:pPr>
        <w:ind w:left="105"/>
        <w:rPr>
          <w:sz w:val="21"/>
          <w:szCs w:val="21"/>
        </w:rPr>
      </w:pPr>
      <w:proofErr w:type="gramStart"/>
      <w:r>
        <w:rPr>
          <w:color w:val="333333"/>
          <w:sz w:val="21"/>
          <w:szCs w:val="21"/>
        </w:rPr>
        <w:t xml:space="preserve">Using </w:t>
      </w:r>
      <w:r>
        <w:rPr>
          <w:color w:val="333333"/>
          <w:spacing w:val="4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the</w:t>
      </w:r>
      <w:proofErr w:type="gramEnd"/>
      <w:r>
        <w:rPr>
          <w:color w:val="333333"/>
          <w:sz w:val="21"/>
          <w:szCs w:val="21"/>
        </w:rPr>
        <w:t xml:space="preserve"> </w:t>
      </w:r>
      <w:r>
        <w:rPr>
          <w:color w:val="333333"/>
          <w:spacing w:val="11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left</w:t>
      </w:r>
      <w:r>
        <w:rPr>
          <w:color w:val="333333"/>
          <w:spacing w:val="49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hand</w:t>
      </w:r>
      <w:r>
        <w:rPr>
          <w:color w:val="333333"/>
          <w:spacing w:val="6"/>
          <w:w w:val="122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navigation</w:t>
      </w:r>
      <w:r>
        <w:rPr>
          <w:color w:val="333333"/>
          <w:spacing w:val="-28"/>
          <w:w w:val="122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 xml:space="preserve">menu </w:t>
      </w:r>
      <w:r>
        <w:rPr>
          <w:color w:val="333333"/>
          <w:sz w:val="21"/>
          <w:szCs w:val="21"/>
        </w:rPr>
        <w:t>go</w:t>
      </w:r>
      <w:r>
        <w:rPr>
          <w:color w:val="333333"/>
          <w:spacing w:val="25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to</w:t>
      </w:r>
      <w:r>
        <w:rPr>
          <w:color w:val="333333"/>
          <w:spacing w:val="33"/>
          <w:sz w:val="21"/>
          <w:szCs w:val="21"/>
        </w:rPr>
        <w:t xml:space="preserve"> </w:t>
      </w:r>
      <w:r>
        <w:rPr>
          <w:b/>
          <w:color w:val="333333"/>
          <w:w w:val="113"/>
          <w:sz w:val="21"/>
          <w:szCs w:val="21"/>
        </w:rPr>
        <w:t>"Resources"</w:t>
      </w:r>
      <w:r>
        <w:rPr>
          <w:b/>
          <w:color w:val="333333"/>
          <w:spacing w:val="-7"/>
          <w:w w:val="113"/>
          <w:sz w:val="21"/>
          <w:szCs w:val="21"/>
        </w:rPr>
        <w:t xml:space="preserve"> </w:t>
      </w:r>
      <w:r>
        <w:rPr>
          <w:b/>
          <w:color w:val="333333"/>
          <w:sz w:val="21"/>
          <w:szCs w:val="21"/>
        </w:rPr>
        <w:t>→</w:t>
      </w:r>
      <w:r>
        <w:rPr>
          <w:b/>
          <w:color w:val="333333"/>
          <w:spacing w:val="2"/>
          <w:sz w:val="21"/>
          <w:szCs w:val="21"/>
        </w:rPr>
        <w:t xml:space="preserve"> </w:t>
      </w:r>
      <w:r>
        <w:rPr>
          <w:b/>
          <w:color w:val="333333"/>
          <w:w w:val="93"/>
          <w:sz w:val="21"/>
          <w:szCs w:val="21"/>
        </w:rPr>
        <w:t>"JDBC"</w:t>
      </w:r>
      <w:r>
        <w:rPr>
          <w:b/>
          <w:color w:val="333333"/>
          <w:spacing w:val="5"/>
          <w:w w:val="93"/>
          <w:sz w:val="21"/>
          <w:szCs w:val="21"/>
        </w:rPr>
        <w:t xml:space="preserve"> </w:t>
      </w:r>
      <w:r>
        <w:rPr>
          <w:b/>
          <w:color w:val="333333"/>
          <w:sz w:val="21"/>
          <w:szCs w:val="21"/>
        </w:rPr>
        <w:t>→</w:t>
      </w:r>
      <w:r>
        <w:rPr>
          <w:b/>
          <w:color w:val="333333"/>
          <w:spacing w:val="2"/>
          <w:sz w:val="21"/>
          <w:szCs w:val="21"/>
        </w:rPr>
        <w:t xml:space="preserve"> </w:t>
      </w:r>
      <w:r>
        <w:rPr>
          <w:b/>
          <w:color w:val="333333"/>
          <w:sz w:val="21"/>
          <w:szCs w:val="21"/>
        </w:rPr>
        <w:t xml:space="preserve">"Data </w:t>
      </w:r>
      <w:r>
        <w:rPr>
          <w:b/>
          <w:color w:val="333333"/>
          <w:spacing w:val="3"/>
          <w:sz w:val="21"/>
          <w:szCs w:val="21"/>
        </w:rPr>
        <w:t xml:space="preserve"> </w:t>
      </w:r>
      <w:r>
        <w:rPr>
          <w:b/>
          <w:color w:val="333333"/>
          <w:w w:val="117"/>
          <w:sz w:val="21"/>
          <w:szCs w:val="21"/>
        </w:rPr>
        <w:t>sources"</w:t>
      </w:r>
    </w:p>
    <w:p w:rsidR="00297BD8" w:rsidRDefault="00297BD8">
      <w:pPr>
        <w:spacing w:before="11" w:line="260" w:lineRule="exact"/>
        <w:rPr>
          <w:sz w:val="26"/>
          <w:szCs w:val="26"/>
        </w:rPr>
      </w:pPr>
    </w:p>
    <w:p w:rsidR="00297BD8" w:rsidRDefault="00AC087C">
      <w:pPr>
        <w:ind w:left="105"/>
      </w:pPr>
      <w:r>
        <w:rPr>
          <w:noProof/>
        </w:rPr>
        <mc:AlternateContent>
          <mc:Choice Requires="wps">
            <w:drawing>
              <wp:inline distT="0" distB="0" distL="0" distR="0">
                <wp:extent cx="2534920" cy="3342640"/>
                <wp:effectExtent l="0" t="0" r="0" b="0"/>
                <wp:docPr id="21" name="Picture 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/>
                        <pic:cNvPicPr/>
                      </pic:nvPicPr>
                      <pic:blipFill>
                        <a:blip r:embed="rId39"/>
                        <a:stretch/>
                      </pic:blipFill>
                      <pic:spPr>
                        <a:xfrm>
                          <a:off x="0" y="0"/>
                          <a:ext cx="2534400" cy="33418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199.5pt;height:263.1pt">
                <v:imagedata r:id="rId40" o:detectmouseclick="t"/>
                <w10:wrap type="none"/>
                <v:stroke color="#3465a4" joinstyle="round" endcap="flat"/>
              </v:rect>
            </w:pict>
          </mc:Fallback>
        </mc:AlternateContent>
      </w:r>
    </w:p>
    <w:p w:rsidR="00297BD8" w:rsidRDefault="00297BD8">
      <w:pPr>
        <w:spacing w:before="3" w:line="120" w:lineRule="exact"/>
        <w:rPr>
          <w:sz w:val="12"/>
          <w:szCs w:val="12"/>
        </w:rPr>
      </w:pPr>
    </w:p>
    <w:p w:rsidR="00297BD8" w:rsidRDefault="00AC087C">
      <w:pPr>
        <w:ind w:left="105"/>
        <w:rPr>
          <w:sz w:val="21"/>
          <w:szCs w:val="21"/>
        </w:rPr>
      </w:pPr>
      <w:proofErr w:type="gramStart"/>
      <w:r>
        <w:rPr>
          <w:i/>
          <w:color w:val="333333"/>
          <w:sz w:val="21"/>
          <w:szCs w:val="21"/>
        </w:rPr>
        <w:t xml:space="preserve">Figure </w:t>
      </w:r>
      <w:r>
        <w:rPr>
          <w:i/>
          <w:color w:val="333333"/>
          <w:spacing w:val="6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>12</w:t>
      </w:r>
      <w:proofErr w:type="gramEnd"/>
      <w:r>
        <w:rPr>
          <w:i/>
          <w:color w:val="333333"/>
          <w:sz w:val="21"/>
          <w:szCs w:val="21"/>
        </w:rPr>
        <w:t>:</w:t>
      </w:r>
      <w:r>
        <w:rPr>
          <w:i/>
          <w:color w:val="333333"/>
          <w:spacing w:val="16"/>
          <w:sz w:val="21"/>
          <w:szCs w:val="21"/>
        </w:rPr>
        <w:t xml:space="preserve"> </w:t>
      </w:r>
      <w:r>
        <w:rPr>
          <w:i/>
          <w:color w:val="333333"/>
          <w:spacing w:val="-15"/>
          <w:w w:val="115"/>
          <w:sz w:val="21"/>
          <w:szCs w:val="21"/>
        </w:rPr>
        <w:t>W</w:t>
      </w:r>
      <w:r>
        <w:rPr>
          <w:i/>
          <w:color w:val="333333"/>
          <w:w w:val="115"/>
          <w:sz w:val="21"/>
          <w:szCs w:val="21"/>
        </w:rPr>
        <w:t>AS</w:t>
      </w:r>
      <w:r>
        <w:rPr>
          <w:i/>
          <w:color w:val="333333"/>
          <w:spacing w:val="7"/>
          <w:w w:val="115"/>
          <w:sz w:val="21"/>
          <w:szCs w:val="21"/>
        </w:rPr>
        <w:t xml:space="preserve"> </w:t>
      </w:r>
      <w:r>
        <w:rPr>
          <w:i/>
          <w:color w:val="333333"/>
          <w:w w:val="115"/>
          <w:sz w:val="21"/>
          <w:szCs w:val="21"/>
        </w:rPr>
        <w:t>Datasource</w:t>
      </w:r>
      <w:r>
        <w:rPr>
          <w:i/>
          <w:color w:val="333333"/>
          <w:spacing w:val="-17"/>
          <w:w w:val="115"/>
          <w:sz w:val="21"/>
          <w:szCs w:val="21"/>
        </w:rPr>
        <w:t xml:space="preserve"> </w:t>
      </w:r>
      <w:r>
        <w:rPr>
          <w:i/>
          <w:color w:val="333333"/>
          <w:w w:val="115"/>
          <w:sz w:val="21"/>
          <w:szCs w:val="21"/>
        </w:rPr>
        <w:t>Menu</w:t>
      </w:r>
    </w:p>
    <w:p w:rsidR="00297BD8" w:rsidRDefault="00297BD8">
      <w:pPr>
        <w:spacing w:before="4" w:line="100" w:lineRule="exact"/>
        <w:rPr>
          <w:sz w:val="11"/>
          <w:szCs w:val="11"/>
        </w:rPr>
      </w:pPr>
    </w:p>
    <w:p w:rsidR="00297BD8" w:rsidRDefault="00297BD8">
      <w:pPr>
        <w:spacing w:line="200" w:lineRule="exact"/>
      </w:pPr>
    </w:p>
    <w:p w:rsidR="00297BD8" w:rsidRDefault="00AC087C">
      <w:pPr>
        <w:ind w:left="105"/>
        <w:rPr>
          <w:sz w:val="21"/>
          <w:szCs w:val="21"/>
        </w:rPr>
      </w:pPr>
      <w:r>
        <w:rPr>
          <w:color w:val="333333"/>
          <w:sz w:val="21"/>
          <w:szCs w:val="21"/>
        </w:rPr>
        <w:t>In</w:t>
      </w:r>
      <w:r>
        <w:rPr>
          <w:color w:val="333333"/>
          <w:spacing w:val="39"/>
          <w:sz w:val="21"/>
          <w:szCs w:val="21"/>
        </w:rPr>
        <w:t xml:space="preserve"> </w:t>
      </w:r>
      <w:proofErr w:type="gramStart"/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11"/>
          <w:sz w:val="21"/>
          <w:szCs w:val="21"/>
        </w:rPr>
        <w:t xml:space="preserve"> </w:t>
      </w:r>
      <w:r>
        <w:rPr>
          <w:color w:val="333333"/>
          <w:w w:val="115"/>
          <w:sz w:val="21"/>
          <w:szCs w:val="21"/>
        </w:rPr>
        <w:t>Scope</w:t>
      </w:r>
      <w:proofErr w:type="gramEnd"/>
      <w:r>
        <w:rPr>
          <w:color w:val="333333"/>
          <w:spacing w:val="-17"/>
          <w:w w:val="115"/>
          <w:sz w:val="21"/>
          <w:szCs w:val="21"/>
        </w:rPr>
        <w:t xml:space="preserve"> </w:t>
      </w:r>
      <w:r>
        <w:rPr>
          <w:color w:val="333333"/>
          <w:w w:val="115"/>
          <w:sz w:val="21"/>
          <w:szCs w:val="21"/>
        </w:rPr>
        <w:t>section,</w:t>
      </w:r>
      <w:r>
        <w:rPr>
          <w:color w:val="333333"/>
          <w:spacing w:val="7"/>
          <w:w w:val="115"/>
          <w:sz w:val="21"/>
          <w:szCs w:val="21"/>
        </w:rPr>
        <w:t xml:space="preserve"> </w:t>
      </w:r>
      <w:r>
        <w:rPr>
          <w:color w:val="333333"/>
          <w:w w:val="115"/>
          <w:sz w:val="21"/>
          <w:szCs w:val="21"/>
        </w:rPr>
        <w:t>choose</w:t>
      </w:r>
      <w:r>
        <w:rPr>
          <w:color w:val="333333"/>
          <w:spacing w:val="6"/>
          <w:w w:val="115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11"/>
          <w:sz w:val="21"/>
          <w:szCs w:val="21"/>
        </w:rPr>
        <w:t xml:space="preserve"> </w:t>
      </w:r>
      <w:r>
        <w:rPr>
          <w:color w:val="333333"/>
          <w:w w:val="117"/>
          <w:sz w:val="21"/>
          <w:szCs w:val="21"/>
        </w:rPr>
        <w:t>Node</w:t>
      </w:r>
      <w:r>
        <w:rPr>
          <w:color w:val="333333"/>
          <w:spacing w:val="-21"/>
          <w:w w:val="117"/>
          <w:sz w:val="21"/>
          <w:szCs w:val="21"/>
        </w:rPr>
        <w:t xml:space="preserve"> </w:t>
      </w:r>
      <w:r>
        <w:rPr>
          <w:color w:val="333333"/>
          <w:w w:val="117"/>
          <w:sz w:val="21"/>
          <w:szCs w:val="21"/>
        </w:rPr>
        <w:t>level</w:t>
      </w:r>
      <w:r>
        <w:rPr>
          <w:color w:val="333333"/>
          <w:spacing w:val="-11"/>
          <w:w w:val="117"/>
          <w:sz w:val="21"/>
          <w:szCs w:val="21"/>
        </w:rPr>
        <w:t xml:space="preserve"> </w:t>
      </w:r>
      <w:r>
        <w:rPr>
          <w:color w:val="333333"/>
          <w:w w:val="117"/>
          <w:sz w:val="21"/>
          <w:szCs w:val="21"/>
        </w:rPr>
        <w:t>from</w:t>
      </w:r>
      <w:r>
        <w:rPr>
          <w:color w:val="333333"/>
          <w:spacing w:val="9"/>
          <w:w w:val="117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11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>drop-down</w:t>
      </w:r>
      <w:r>
        <w:rPr>
          <w:color w:val="333333"/>
          <w:spacing w:val="-9"/>
          <w:w w:val="120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list,</w:t>
      </w:r>
      <w:r>
        <w:rPr>
          <w:color w:val="333333"/>
          <w:spacing w:val="45"/>
          <w:sz w:val="21"/>
          <w:szCs w:val="21"/>
        </w:rPr>
        <w:t xml:space="preserve"> </w:t>
      </w:r>
      <w:r>
        <w:rPr>
          <w:color w:val="333333"/>
          <w:w w:val="126"/>
          <w:sz w:val="21"/>
          <w:szCs w:val="21"/>
        </w:rPr>
        <w:t>and</w:t>
      </w:r>
      <w:r>
        <w:rPr>
          <w:color w:val="333333"/>
          <w:spacing w:val="-12"/>
          <w:w w:val="126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hit  </w:t>
      </w:r>
      <w:r>
        <w:rPr>
          <w:b/>
          <w:color w:val="333333"/>
          <w:w w:val="107"/>
          <w:sz w:val="21"/>
          <w:szCs w:val="21"/>
        </w:rPr>
        <w:t>"New"</w:t>
      </w:r>
    </w:p>
    <w:p w:rsidR="00297BD8" w:rsidRDefault="00297BD8">
      <w:pPr>
        <w:spacing w:before="11" w:line="260" w:lineRule="exact"/>
        <w:rPr>
          <w:sz w:val="26"/>
          <w:szCs w:val="26"/>
        </w:rPr>
      </w:pPr>
    </w:p>
    <w:p w:rsidR="00297BD8" w:rsidRDefault="00AC087C">
      <w:pPr>
        <w:ind w:left="105"/>
      </w:pPr>
      <w:r>
        <w:rPr>
          <w:noProof/>
        </w:rPr>
        <mc:AlternateContent>
          <mc:Choice Requires="wps">
            <w:drawing>
              <wp:inline distT="0" distB="0" distL="0" distR="0">
                <wp:extent cx="4751705" cy="2005330"/>
                <wp:effectExtent l="0" t="0" r="0" b="0"/>
                <wp:docPr id="22" name="Picture 2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/>
                        <pic:cNvPicPr/>
                      </pic:nvPicPr>
                      <pic:blipFill>
                        <a:blip r:embed="rId41"/>
                        <a:stretch/>
                      </pic:blipFill>
                      <pic:spPr>
                        <a:xfrm>
                          <a:off x="0" y="0"/>
                          <a:ext cx="4750920" cy="2004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157.8pt">
                <v:imagedata r:id="rId42" o:detectmouseclick="t"/>
                <w10:wrap type="none"/>
                <v:stroke color="#3465a4" joinstyle="round" endcap="flat"/>
              </v:rect>
            </w:pict>
          </mc:Fallback>
        </mc:AlternateContent>
      </w:r>
    </w:p>
    <w:p w:rsidR="00297BD8" w:rsidRDefault="00297BD8">
      <w:pPr>
        <w:spacing w:before="3" w:line="120" w:lineRule="exact"/>
        <w:rPr>
          <w:sz w:val="12"/>
          <w:szCs w:val="12"/>
        </w:rPr>
      </w:pPr>
    </w:p>
    <w:p w:rsidR="00297BD8" w:rsidRDefault="00AC087C">
      <w:pPr>
        <w:ind w:left="105"/>
        <w:rPr>
          <w:sz w:val="21"/>
          <w:szCs w:val="21"/>
        </w:rPr>
        <w:sectPr w:rsidR="00297BD8">
          <w:footerReference w:type="default" r:id="rId43"/>
          <w:pgSz w:w="11920" w:h="16838"/>
          <w:pgMar w:top="700" w:right="860" w:bottom="255" w:left="860" w:header="0" w:footer="198" w:gutter="0"/>
          <w:cols w:space="720"/>
          <w:formProt w:val="0"/>
          <w:docGrid w:linePitch="240" w:charSpace="2047"/>
        </w:sectPr>
      </w:pPr>
      <w:proofErr w:type="gramStart"/>
      <w:r>
        <w:rPr>
          <w:i/>
          <w:color w:val="333333"/>
          <w:sz w:val="21"/>
          <w:szCs w:val="21"/>
        </w:rPr>
        <w:t xml:space="preserve">Figure </w:t>
      </w:r>
      <w:r>
        <w:rPr>
          <w:i/>
          <w:color w:val="333333"/>
          <w:spacing w:val="6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>13</w:t>
      </w:r>
      <w:proofErr w:type="gramEnd"/>
      <w:r>
        <w:rPr>
          <w:i/>
          <w:color w:val="333333"/>
          <w:sz w:val="21"/>
          <w:szCs w:val="21"/>
        </w:rPr>
        <w:t>:</w:t>
      </w:r>
      <w:r>
        <w:rPr>
          <w:i/>
          <w:color w:val="333333"/>
          <w:spacing w:val="16"/>
          <w:sz w:val="21"/>
          <w:szCs w:val="21"/>
        </w:rPr>
        <w:t xml:space="preserve"> </w:t>
      </w:r>
      <w:r>
        <w:rPr>
          <w:i/>
          <w:color w:val="333333"/>
          <w:spacing w:val="-15"/>
          <w:w w:val="118"/>
          <w:sz w:val="21"/>
          <w:szCs w:val="21"/>
        </w:rPr>
        <w:t>W</w:t>
      </w:r>
      <w:r>
        <w:rPr>
          <w:i/>
          <w:color w:val="333333"/>
          <w:w w:val="118"/>
          <w:sz w:val="21"/>
          <w:szCs w:val="21"/>
        </w:rPr>
        <w:t>AS</w:t>
      </w:r>
      <w:r>
        <w:rPr>
          <w:i/>
          <w:color w:val="333333"/>
          <w:spacing w:val="-7"/>
          <w:w w:val="118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 xml:space="preserve">New </w:t>
      </w:r>
      <w:r>
        <w:rPr>
          <w:i/>
          <w:color w:val="333333"/>
          <w:spacing w:val="9"/>
          <w:sz w:val="21"/>
          <w:szCs w:val="21"/>
        </w:rPr>
        <w:t xml:space="preserve"> </w:t>
      </w:r>
      <w:r>
        <w:rPr>
          <w:i/>
          <w:color w:val="333333"/>
          <w:w w:val="114"/>
          <w:sz w:val="21"/>
          <w:szCs w:val="21"/>
        </w:rPr>
        <w:t>Datasource</w:t>
      </w:r>
    </w:p>
    <w:p w:rsidR="00297BD8" w:rsidRDefault="00AC087C">
      <w:pPr>
        <w:spacing w:before="65"/>
        <w:ind w:left="105" w:right="1881"/>
        <w:jc w:val="both"/>
        <w:rPr>
          <w:sz w:val="21"/>
          <w:szCs w:val="21"/>
        </w:rPr>
      </w:pPr>
      <w:r>
        <w:rPr>
          <w:color w:val="333333"/>
          <w:w w:val="121"/>
          <w:sz w:val="21"/>
          <w:szCs w:val="21"/>
        </w:rPr>
        <w:t>Enter</w:t>
      </w:r>
      <w:r>
        <w:rPr>
          <w:color w:val="333333"/>
          <w:spacing w:val="-9"/>
          <w:w w:val="121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in</w:t>
      </w:r>
      <w:r>
        <w:rPr>
          <w:color w:val="333333"/>
          <w:spacing w:val="41"/>
          <w:sz w:val="21"/>
          <w:szCs w:val="21"/>
        </w:rPr>
        <w:t xml:space="preserve"> </w:t>
      </w:r>
      <w:proofErr w:type="gramStart"/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11"/>
          <w:sz w:val="21"/>
          <w:szCs w:val="21"/>
        </w:rPr>
        <w:t xml:space="preserve"> </w:t>
      </w:r>
      <w:r>
        <w:rPr>
          <w:color w:val="333333"/>
          <w:w w:val="124"/>
          <w:sz w:val="21"/>
          <w:szCs w:val="21"/>
        </w:rPr>
        <w:t>name</w:t>
      </w:r>
      <w:proofErr w:type="gramEnd"/>
      <w:r>
        <w:rPr>
          <w:color w:val="333333"/>
          <w:spacing w:val="-12"/>
          <w:w w:val="124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for </w:t>
      </w:r>
      <w:r>
        <w:rPr>
          <w:color w:val="333333"/>
          <w:spacing w:val="1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11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>Datasource,</w:t>
      </w:r>
      <w:r>
        <w:rPr>
          <w:color w:val="333333"/>
          <w:spacing w:val="-29"/>
          <w:w w:val="120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>and</w:t>
      </w:r>
      <w:r>
        <w:rPr>
          <w:color w:val="333333"/>
          <w:spacing w:val="10"/>
          <w:w w:val="120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11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desired</w:t>
      </w:r>
      <w:r>
        <w:rPr>
          <w:color w:val="333333"/>
          <w:spacing w:val="-11"/>
          <w:w w:val="12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JNDI</w:t>
      </w:r>
      <w:r>
        <w:rPr>
          <w:color w:val="333333"/>
          <w:spacing w:val="11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>name,</w:t>
      </w:r>
      <w:r>
        <w:rPr>
          <w:color w:val="333333"/>
          <w:spacing w:val="-21"/>
          <w:w w:val="123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>then</w:t>
      </w:r>
      <w:r>
        <w:rPr>
          <w:color w:val="333333"/>
          <w:spacing w:val="-3"/>
          <w:w w:val="123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hit  </w:t>
      </w:r>
      <w:r>
        <w:rPr>
          <w:b/>
          <w:color w:val="333333"/>
          <w:w w:val="110"/>
          <w:sz w:val="21"/>
          <w:szCs w:val="21"/>
        </w:rPr>
        <w:t>"Next"</w:t>
      </w:r>
    </w:p>
    <w:p w:rsidR="00297BD8" w:rsidRDefault="00297BD8">
      <w:pPr>
        <w:spacing w:before="11" w:line="260" w:lineRule="exact"/>
        <w:rPr>
          <w:sz w:val="26"/>
          <w:szCs w:val="26"/>
        </w:rPr>
      </w:pPr>
    </w:p>
    <w:p w:rsidR="00297BD8" w:rsidRDefault="00AC087C">
      <w:pPr>
        <w:ind w:left="105"/>
      </w:pPr>
      <w:r>
        <w:rPr>
          <w:noProof/>
        </w:rPr>
        <mc:AlternateContent>
          <mc:Choice Requires="wps">
            <w:drawing>
              <wp:inline distT="0" distB="0" distL="0" distR="0">
                <wp:extent cx="4751705" cy="1903730"/>
                <wp:effectExtent l="0" t="0" r="0" b="0"/>
                <wp:docPr id="23" name="Picture 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/>
                        <pic:cNvPicPr/>
                      </pic:nvPicPr>
                      <pic:blipFill>
                        <a:blip r:embed="rId44"/>
                        <a:stretch/>
                      </pic:blipFill>
                      <pic:spPr>
                        <a:xfrm>
                          <a:off x="0" y="0"/>
                          <a:ext cx="4750920" cy="1902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149.8pt">
                <v:imagedata r:id="rId45" o:detectmouseclick="t"/>
                <w10:wrap type="none"/>
                <v:stroke color="#3465a4" joinstyle="round" endcap="flat"/>
              </v:rect>
            </w:pict>
          </mc:Fallback>
        </mc:AlternateContent>
      </w:r>
    </w:p>
    <w:p w:rsidR="00297BD8" w:rsidRDefault="00297BD8">
      <w:pPr>
        <w:spacing w:before="3" w:line="120" w:lineRule="exact"/>
        <w:rPr>
          <w:sz w:val="12"/>
          <w:szCs w:val="12"/>
        </w:rPr>
      </w:pPr>
    </w:p>
    <w:p w:rsidR="00297BD8" w:rsidRDefault="00AC087C">
      <w:pPr>
        <w:ind w:left="105" w:right="6729"/>
        <w:jc w:val="both"/>
        <w:rPr>
          <w:sz w:val="21"/>
          <w:szCs w:val="21"/>
        </w:rPr>
      </w:pPr>
      <w:proofErr w:type="gramStart"/>
      <w:r>
        <w:rPr>
          <w:i/>
          <w:color w:val="333333"/>
          <w:sz w:val="21"/>
          <w:szCs w:val="21"/>
        </w:rPr>
        <w:t xml:space="preserve">Figure </w:t>
      </w:r>
      <w:r>
        <w:rPr>
          <w:i/>
          <w:color w:val="333333"/>
          <w:spacing w:val="6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>14</w:t>
      </w:r>
      <w:proofErr w:type="gramEnd"/>
      <w:r>
        <w:rPr>
          <w:i/>
          <w:color w:val="333333"/>
          <w:sz w:val="21"/>
          <w:szCs w:val="21"/>
        </w:rPr>
        <w:t>:</w:t>
      </w:r>
      <w:r>
        <w:rPr>
          <w:i/>
          <w:color w:val="333333"/>
          <w:spacing w:val="16"/>
          <w:sz w:val="21"/>
          <w:szCs w:val="21"/>
        </w:rPr>
        <w:t xml:space="preserve"> </w:t>
      </w:r>
      <w:r>
        <w:rPr>
          <w:i/>
          <w:color w:val="333333"/>
          <w:spacing w:val="-15"/>
          <w:w w:val="116"/>
          <w:sz w:val="21"/>
          <w:szCs w:val="21"/>
        </w:rPr>
        <w:t>W</w:t>
      </w:r>
      <w:r>
        <w:rPr>
          <w:i/>
          <w:color w:val="333333"/>
          <w:w w:val="116"/>
          <w:sz w:val="21"/>
          <w:szCs w:val="21"/>
        </w:rPr>
        <w:t>AS</w:t>
      </w:r>
      <w:r>
        <w:rPr>
          <w:i/>
          <w:color w:val="333333"/>
          <w:spacing w:val="2"/>
          <w:w w:val="116"/>
          <w:sz w:val="21"/>
          <w:szCs w:val="21"/>
        </w:rPr>
        <w:t xml:space="preserve"> </w:t>
      </w:r>
      <w:r>
        <w:rPr>
          <w:i/>
          <w:color w:val="333333"/>
          <w:w w:val="116"/>
          <w:sz w:val="21"/>
          <w:szCs w:val="21"/>
        </w:rPr>
        <w:t>Datasource</w:t>
      </w:r>
      <w:r>
        <w:rPr>
          <w:i/>
          <w:color w:val="333333"/>
          <w:spacing w:val="-27"/>
          <w:w w:val="116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 xml:space="preserve">Step </w:t>
      </w:r>
      <w:r>
        <w:rPr>
          <w:i/>
          <w:color w:val="333333"/>
          <w:spacing w:val="4"/>
          <w:sz w:val="21"/>
          <w:szCs w:val="21"/>
        </w:rPr>
        <w:t xml:space="preserve"> </w:t>
      </w:r>
      <w:r>
        <w:rPr>
          <w:i/>
          <w:color w:val="333333"/>
          <w:w w:val="111"/>
          <w:sz w:val="21"/>
          <w:szCs w:val="21"/>
        </w:rPr>
        <w:t>1</w:t>
      </w:r>
    </w:p>
    <w:p w:rsidR="00297BD8" w:rsidRDefault="00297BD8">
      <w:pPr>
        <w:spacing w:before="4" w:line="100" w:lineRule="exact"/>
        <w:rPr>
          <w:sz w:val="11"/>
          <w:szCs w:val="11"/>
        </w:rPr>
      </w:pPr>
    </w:p>
    <w:p w:rsidR="00297BD8" w:rsidRDefault="00297BD8">
      <w:pPr>
        <w:spacing w:line="200" w:lineRule="exact"/>
      </w:pPr>
    </w:p>
    <w:p w:rsidR="00297BD8" w:rsidRDefault="00AC087C">
      <w:pPr>
        <w:spacing w:line="312" w:lineRule="auto"/>
        <w:ind w:left="105" w:right="68"/>
        <w:rPr>
          <w:sz w:val="21"/>
          <w:szCs w:val="21"/>
        </w:rPr>
      </w:pPr>
      <w:r>
        <w:rPr>
          <w:color w:val="333333"/>
          <w:w w:val="113"/>
          <w:sz w:val="21"/>
          <w:szCs w:val="21"/>
        </w:rPr>
        <w:t>Select</w:t>
      </w:r>
      <w:r>
        <w:rPr>
          <w:color w:val="333333"/>
          <w:spacing w:val="4"/>
          <w:w w:val="113"/>
          <w:sz w:val="21"/>
          <w:szCs w:val="21"/>
        </w:rPr>
        <w:t xml:space="preserve"> </w:t>
      </w:r>
      <w:proofErr w:type="gramStart"/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20"/>
          <w:sz w:val="21"/>
          <w:szCs w:val="21"/>
        </w:rPr>
        <w:t xml:space="preserve"> </w:t>
      </w:r>
      <w:r>
        <w:rPr>
          <w:color w:val="333333"/>
          <w:spacing w:val="-5"/>
          <w:w w:val="123"/>
          <w:sz w:val="21"/>
          <w:szCs w:val="21"/>
        </w:rPr>
        <w:t>r</w:t>
      </w:r>
      <w:r>
        <w:rPr>
          <w:color w:val="333333"/>
          <w:w w:val="123"/>
          <w:sz w:val="21"/>
          <w:szCs w:val="21"/>
        </w:rPr>
        <w:t>adio</w:t>
      </w:r>
      <w:proofErr w:type="gramEnd"/>
      <w:r>
        <w:rPr>
          <w:color w:val="333333"/>
          <w:spacing w:val="2"/>
          <w:w w:val="123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>button</w:t>
      </w:r>
      <w:r>
        <w:rPr>
          <w:color w:val="333333"/>
          <w:spacing w:val="4"/>
          <w:w w:val="123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for </w:t>
      </w:r>
      <w:r>
        <w:rPr>
          <w:color w:val="333333"/>
          <w:spacing w:val="10"/>
          <w:sz w:val="21"/>
          <w:szCs w:val="21"/>
        </w:rPr>
        <w:t xml:space="preserve"> </w:t>
      </w:r>
      <w:r>
        <w:rPr>
          <w:b/>
          <w:color w:val="333333"/>
          <w:w w:val="115"/>
          <w:sz w:val="21"/>
          <w:szCs w:val="21"/>
        </w:rPr>
        <w:t>"Select</w:t>
      </w:r>
      <w:r>
        <w:rPr>
          <w:b/>
          <w:color w:val="333333"/>
          <w:spacing w:val="2"/>
          <w:w w:val="115"/>
          <w:sz w:val="21"/>
          <w:szCs w:val="21"/>
        </w:rPr>
        <w:t xml:space="preserve"> </w:t>
      </w:r>
      <w:r>
        <w:rPr>
          <w:b/>
          <w:color w:val="333333"/>
          <w:sz w:val="21"/>
          <w:szCs w:val="21"/>
        </w:rPr>
        <w:t xml:space="preserve">an </w:t>
      </w:r>
      <w:r>
        <w:rPr>
          <w:b/>
          <w:color w:val="333333"/>
          <w:spacing w:val="1"/>
          <w:sz w:val="21"/>
          <w:szCs w:val="21"/>
        </w:rPr>
        <w:t xml:space="preserve"> </w:t>
      </w:r>
      <w:r>
        <w:rPr>
          <w:b/>
          <w:color w:val="333333"/>
          <w:w w:val="123"/>
          <w:sz w:val="21"/>
          <w:szCs w:val="21"/>
        </w:rPr>
        <w:t>existing</w:t>
      </w:r>
      <w:r>
        <w:rPr>
          <w:b/>
          <w:color w:val="333333"/>
          <w:spacing w:val="-2"/>
          <w:w w:val="123"/>
          <w:sz w:val="21"/>
          <w:szCs w:val="21"/>
        </w:rPr>
        <w:t xml:space="preserve"> </w:t>
      </w:r>
      <w:r>
        <w:rPr>
          <w:b/>
          <w:color w:val="333333"/>
          <w:w w:val="94"/>
          <w:sz w:val="21"/>
          <w:szCs w:val="21"/>
        </w:rPr>
        <w:t>JDBC</w:t>
      </w:r>
      <w:r>
        <w:rPr>
          <w:b/>
          <w:color w:val="333333"/>
          <w:spacing w:val="14"/>
          <w:w w:val="94"/>
          <w:sz w:val="21"/>
          <w:szCs w:val="21"/>
        </w:rPr>
        <w:t xml:space="preserve"> </w:t>
      </w:r>
      <w:r>
        <w:rPr>
          <w:b/>
          <w:color w:val="333333"/>
          <w:w w:val="116"/>
          <w:sz w:val="21"/>
          <w:szCs w:val="21"/>
        </w:rPr>
        <w:t>provider</w:t>
      </w:r>
      <w:r>
        <w:rPr>
          <w:b/>
          <w:color w:val="333333"/>
          <w:spacing w:val="-1"/>
          <w:w w:val="116"/>
          <w:sz w:val="21"/>
          <w:szCs w:val="21"/>
        </w:rPr>
        <w:t>"</w:t>
      </w:r>
      <w:r>
        <w:rPr>
          <w:color w:val="333333"/>
          <w:w w:val="116"/>
          <w:sz w:val="21"/>
          <w:szCs w:val="21"/>
        </w:rPr>
        <w:t>,</w:t>
      </w:r>
      <w:r>
        <w:rPr>
          <w:color w:val="333333"/>
          <w:spacing w:val="-6"/>
          <w:w w:val="116"/>
          <w:sz w:val="21"/>
          <w:szCs w:val="21"/>
        </w:rPr>
        <w:t xml:space="preserve"> </w:t>
      </w:r>
      <w:r>
        <w:rPr>
          <w:color w:val="333333"/>
          <w:w w:val="116"/>
          <w:sz w:val="21"/>
          <w:szCs w:val="21"/>
        </w:rPr>
        <w:t>select</w:t>
      </w:r>
      <w:r>
        <w:rPr>
          <w:color w:val="333333"/>
          <w:spacing w:val="7"/>
          <w:w w:val="116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20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>provider</w:t>
      </w:r>
      <w:r>
        <w:rPr>
          <w:color w:val="333333"/>
          <w:spacing w:val="-2"/>
          <w:w w:val="123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you </w:t>
      </w:r>
      <w:r>
        <w:rPr>
          <w:color w:val="333333"/>
          <w:spacing w:val="15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 xml:space="preserve">configured </w:t>
      </w:r>
      <w:r>
        <w:rPr>
          <w:color w:val="333333"/>
          <w:sz w:val="21"/>
          <w:szCs w:val="21"/>
        </w:rPr>
        <w:t>in</w:t>
      </w:r>
      <w:r>
        <w:rPr>
          <w:color w:val="333333"/>
          <w:spacing w:val="41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11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prior</w:t>
      </w:r>
      <w:r>
        <w:rPr>
          <w:color w:val="333333"/>
          <w:spacing w:val="6"/>
          <w:w w:val="122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steps,</w:t>
      </w:r>
      <w:r>
        <w:rPr>
          <w:color w:val="333333"/>
          <w:spacing w:val="-28"/>
          <w:w w:val="122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and</w:t>
      </w:r>
      <w:r>
        <w:rPr>
          <w:color w:val="333333"/>
          <w:spacing w:val="3"/>
          <w:w w:val="122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then</w:t>
      </w:r>
      <w:r>
        <w:rPr>
          <w:color w:val="333333"/>
          <w:spacing w:val="1"/>
          <w:w w:val="12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hit  </w:t>
      </w:r>
      <w:r>
        <w:rPr>
          <w:b/>
          <w:color w:val="333333"/>
          <w:w w:val="110"/>
          <w:sz w:val="21"/>
          <w:szCs w:val="21"/>
        </w:rPr>
        <w:t>"Next"</w:t>
      </w:r>
    </w:p>
    <w:p w:rsidR="00297BD8" w:rsidRDefault="00297BD8">
      <w:pPr>
        <w:spacing w:before="9" w:line="180" w:lineRule="exact"/>
        <w:rPr>
          <w:sz w:val="19"/>
          <w:szCs w:val="19"/>
        </w:rPr>
      </w:pPr>
    </w:p>
    <w:p w:rsidR="00297BD8" w:rsidRDefault="00AC087C">
      <w:pPr>
        <w:ind w:left="105"/>
      </w:pPr>
      <w:r>
        <w:rPr>
          <w:noProof/>
        </w:rPr>
        <mc:AlternateContent>
          <mc:Choice Requires="wps">
            <w:drawing>
              <wp:inline distT="0" distB="0" distL="0" distR="0">
                <wp:extent cx="4751705" cy="1818005"/>
                <wp:effectExtent l="0" t="0" r="0" b="0"/>
                <wp:docPr id="24" name="Picture 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/>
                        <pic:cNvPicPr/>
                      </pic:nvPicPr>
                      <pic:blipFill>
                        <a:blip r:embed="rId46"/>
                        <a:stretch/>
                      </pic:blipFill>
                      <pic:spPr>
                        <a:xfrm>
                          <a:off x="0" y="0"/>
                          <a:ext cx="4750920" cy="18172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143.05pt">
                <v:imagedata r:id="rId47" o:detectmouseclick="t"/>
                <w10:wrap type="none"/>
                <v:stroke color="#3465a4" joinstyle="round" endcap="flat"/>
              </v:rect>
            </w:pict>
          </mc:Fallback>
        </mc:AlternateContent>
      </w:r>
    </w:p>
    <w:p w:rsidR="00297BD8" w:rsidRDefault="00297BD8">
      <w:pPr>
        <w:spacing w:before="3" w:line="120" w:lineRule="exact"/>
        <w:rPr>
          <w:sz w:val="12"/>
          <w:szCs w:val="12"/>
        </w:rPr>
      </w:pPr>
    </w:p>
    <w:p w:rsidR="00297BD8" w:rsidRDefault="00AC087C">
      <w:pPr>
        <w:ind w:left="105" w:right="6729"/>
        <w:jc w:val="both"/>
        <w:rPr>
          <w:sz w:val="21"/>
          <w:szCs w:val="21"/>
        </w:rPr>
      </w:pPr>
      <w:proofErr w:type="gramStart"/>
      <w:r>
        <w:rPr>
          <w:i/>
          <w:color w:val="333333"/>
          <w:sz w:val="21"/>
          <w:szCs w:val="21"/>
        </w:rPr>
        <w:t xml:space="preserve">Figure </w:t>
      </w:r>
      <w:r>
        <w:rPr>
          <w:i/>
          <w:color w:val="333333"/>
          <w:spacing w:val="6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>15</w:t>
      </w:r>
      <w:proofErr w:type="gramEnd"/>
      <w:r>
        <w:rPr>
          <w:i/>
          <w:color w:val="333333"/>
          <w:sz w:val="21"/>
          <w:szCs w:val="21"/>
        </w:rPr>
        <w:t>:</w:t>
      </w:r>
      <w:r>
        <w:rPr>
          <w:i/>
          <w:color w:val="333333"/>
          <w:spacing w:val="16"/>
          <w:sz w:val="21"/>
          <w:szCs w:val="21"/>
        </w:rPr>
        <w:t xml:space="preserve"> </w:t>
      </w:r>
      <w:r>
        <w:rPr>
          <w:i/>
          <w:color w:val="333333"/>
          <w:spacing w:val="-15"/>
          <w:w w:val="116"/>
          <w:sz w:val="21"/>
          <w:szCs w:val="21"/>
        </w:rPr>
        <w:t>W</w:t>
      </w:r>
      <w:r>
        <w:rPr>
          <w:i/>
          <w:color w:val="333333"/>
          <w:w w:val="116"/>
          <w:sz w:val="21"/>
          <w:szCs w:val="21"/>
        </w:rPr>
        <w:t>AS</w:t>
      </w:r>
      <w:r>
        <w:rPr>
          <w:i/>
          <w:color w:val="333333"/>
          <w:spacing w:val="2"/>
          <w:w w:val="116"/>
          <w:sz w:val="21"/>
          <w:szCs w:val="21"/>
        </w:rPr>
        <w:t xml:space="preserve"> </w:t>
      </w:r>
      <w:r>
        <w:rPr>
          <w:i/>
          <w:color w:val="333333"/>
          <w:w w:val="116"/>
          <w:sz w:val="21"/>
          <w:szCs w:val="21"/>
        </w:rPr>
        <w:t>Datasource</w:t>
      </w:r>
      <w:r>
        <w:rPr>
          <w:i/>
          <w:color w:val="333333"/>
          <w:spacing w:val="-27"/>
          <w:w w:val="116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 xml:space="preserve">Step </w:t>
      </w:r>
      <w:r>
        <w:rPr>
          <w:i/>
          <w:color w:val="333333"/>
          <w:spacing w:val="4"/>
          <w:sz w:val="21"/>
          <w:szCs w:val="21"/>
        </w:rPr>
        <w:t xml:space="preserve"> </w:t>
      </w:r>
      <w:r>
        <w:rPr>
          <w:i/>
          <w:color w:val="333333"/>
          <w:w w:val="111"/>
          <w:sz w:val="21"/>
          <w:szCs w:val="21"/>
        </w:rPr>
        <w:t>2</w:t>
      </w:r>
    </w:p>
    <w:p w:rsidR="00297BD8" w:rsidRDefault="00297BD8">
      <w:pPr>
        <w:spacing w:before="4" w:line="100" w:lineRule="exact"/>
        <w:rPr>
          <w:sz w:val="11"/>
          <w:szCs w:val="11"/>
        </w:rPr>
      </w:pPr>
    </w:p>
    <w:p w:rsidR="00297BD8" w:rsidRDefault="00297BD8">
      <w:pPr>
        <w:spacing w:line="200" w:lineRule="exact"/>
      </w:pPr>
    </w:p>
    <w:p w:rsidR="00297BD8" w:rsidRDefault="00AC087C" w:rsidP="007A24B2">
      <w:pPr>
        <w:spacing w:line="312" w:lineRule="auto"/>
        <w:ind w:left="105" w:right="68"/>
        <w:rPr>
          <w:sz w:val="21"/>
          <w:szCs w:val="21"/>
        </w:rPr>
      </w:pPr>
      <w:proofErr w:type="gramStart"/>
      <w:r>
        <w:rPr>
          <w:color w:val="333333"/>
          <w:sz w:val="21"/>
          <w:szCs w:val="21"/>
        </w:rPr>
        <w:t xml:space="preserve">In </w:t>
      </w:r>
      <w:r>
        <w:rPr>
          <w:color w:val="333333"/>
          <w:spacing w:val="35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the</w:t>
      </w:r>
      <w:proofErr w:type="gramEnd"/>
      <w:r>
        <w:rPr>
          <w:color w:val="333333"/>
          <w:sz w:val="21"/>
          <w:szCs w:val="21"/>
        </w:rPr>
        <w:t xml:space="preserve">  </w:t>
      </w:r>
      <w:r>
        <w:rPr>
          <w:color w:val="333333"/>
          <w:spacing w:val="7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next</w:t>
      </w:r>
      <w:r>
        <w:rPr>
          <w:color w:val="333333"/>
          <w:spacing w:val="39"/>
          <w:w w:val="122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step</w:t>
      </w:r>
      <w:r>
        <w:rPr>
          <w:color w:val="333333"/>
          <w:spacing w:val="36"/>
          <w:w w:val="122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input</w:t>
      </w:r>
      <w:r>
        <w:rPr>
          <w:color w:val="333333"/>
          <w:spacing w:val="47"/>
          <w:w w:val="12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 </w:t>
      </w:r>
      <w:r>
        <w:rPr>
          <w:color w:val="333333"/>
          <w:spacing w:val="7"/>
          <w:sz w:val="21"/>
          <w:szCs w:val="21"/>
        </w:rPr>
        <w:t xml:space="preserve"> </w:t>
      </w:r>
      <w:r>
        <w:rPr>
          <w:color w:val="333333"/>
          <w:w w:val="119"/>
          <w:sz w:val="21"/>
          <w:szCs w:val="21"/>
        </w:rPr>
        <w:t>connection</w:t>
      </w:r>
      <w:r>
        <w:rPr>
          <w:color w:val="333333"/>
          <w:spacing w:val="50"/>
          <w:w w:val="119"/>
          <w:sz w:val="21"/>
          <w:szCs w:val="21"/>
        </w:rPr>
        <w:t xml:space="preserve"> </w:t>
      </w:r>
      <w:r>
        <w:rPr>
          <w:color w:val="333333"/>
          <w:w w:val="119"/>
          <w:sz w:val="21"/>
          <w:szCs w:val="21"/>
        </w:rPr>
        <w:t>string.</w:t>
      </w:r>
      <w:r>
        <w:rPr>
          <w:color w:val="333333"/>
          <w:spacing w:val="41"/>
          <w:w w:val="119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Using   the  </w:t>
      </w:r>
      <w:r>
        <w:rPr>
          <w:color w:val="333333"/>
          <w:spacing w:val="7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environment</w:t>
      </w:r>
      <w:r>
        <w:rPr>
          <w:color w:val="333333"/>
          <w:spacing w:val="49"/>
          <w:w w:val="122"/>
          <w:sz w:val="21"/>
          <w:szCs w:val="21"/>
        </w:rPr>
        <w:t xml:space="preserve"> </w:t>
      </w:r>
      <w:proofErr w:type="spellStart"/>
      <w:r>
        <w:rPr>
          <w:color w:val="333333"/>
          <w:w w:val="122"/>
          <w:sz w:val="21"/>
          <w:szCs w:val="21"/>
        </w:rPr>
        <w:t>va</w:t>
      </w:r>
      <w:r>
        <w:rPr>
          <w:color w:val="333333"/>
          <w:spacing w:val="-5"/>
          <w:w w:val="122"/>
          <w:sz w:val="21"/>
          <w:szCs w:val="21"/>
        </w:rPr>
        <w:t>r</w:t>
      </w:r>
      <w:r>
        <w:rPr>
          <w:color w:val="333333"/>
          <w:w w:val="122"/>
          <w:sz w:val="21"/>
          <w:szCs w:val="21"/>
        </w:rPr>
        <w:t>aibles</w:t>
      </w:r>
      <w:proofErr w:type="spellEnd"/>
      <w:r>
        <w:rPr>
          <w:color w:val="333333"/>
          <w:spacing w:val="35"/>
          <w:w w:val="122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found</w:t>
      </w:r>
      <w:r>
        <w:rPr>
          <w:color w:val="333333"/>
          <w:spacing w:val="33"/>
          <w:w w:val="122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earlier</w:t>
      </w:r>
      <w:r>
        <w:rPr>
          <w:color w:val="333333"/>
          <w:spacing w:val="54"/>
          <w:w w:val="122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 xml:space="preserve">it </w:t>
      </w:r>
      <w:r>
        <w:rPr>
          <w:color w:val="333333"/>
          <w:w w:val="120"/>
          <w:sz w:val="21"/>
          <w:szCs w:val="21"/>
        </w:rPr>
        <w:t xml:space="preserve">should </w:t>
      </w:r>
      <w:r>
        <w:rPr>
          <w:color w:val="333333"/>
          <w:sz w:val="21"/>
          <w:szCs w:val="21"/>
        </w:rPr>
        <w:t xml:space="preserve">be </w:t>
      </w:r>
      <w:r>
        <w:rPr>
          <w:color w:val="333333"/>
          <w:spacing w:val="1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of</w:t>
      </w:r>
      <w:r>
        <w:rPr>
          <w:color w:val="333333"/>
          <w:spacing w:val="34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20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 xml:space="preserve">format </w:t>
      </w:r>
      <w:r>
        <w:rPr>
          <w:b/>
          <w:color w:val="333333"/>
          <w:w w:val="110"/>
          <w:sz w:val="21"/>
          <w:szCs w:val="21"/>
        </w:rPr>
        <w:t>"jdbc:o</w:t>
      </w:r>
      <w:r>
        <w:rPr>
          <w:b/>
          <w:color w:val="333333"/>
          <w:spacing w:val="-5"/>
          <w:w w:val="110"/>
          <w:sz w:val="21"/>
          <w:szCs w:val="21"/>
        </w:rPr>
        <w:t>r</w:t>
      </w:r>
      <w:r>
        <w:rPr>
          <w:b/>
          <w:color w:val="333333"/>
          <w:w w:val="106"/>
          <w:sz w:val="21"/>
          <w:szCs w:val="21"/>
        </w:rPr>
        <w:t>acle:thin:@//${OPENSHIFT_OR</w:t>
      </w:r>
      <w:r>
        <w:rPr>
          <w:b/>
          <w:color w:val="333333"/>
          <w:spacing w:val="-7"/>
          <w:w w:val="106"/>
          <w:sz w:val="21"/>
          <w:szCs w:val="21"/>
        </w:rPr>
        <w:t>A</w:t>
      </w:r>
      <w:r>
        <w:rPr>
          <w:b/>
          <w:color w:val="333333"/>
          <w:w w:val="98"/>
          <w:sz w:val="21"/>
          <w:szCs w:val="21"/>
        </w:rPr>
        <w:t>CLE_DB_REM</w:t>
      </w:r>
      <w:r>
        <w:rPr>
          <w:b/>
          <w:color w:val="333333"/>
          <w:spacing w:val="-6"/>
          <w:w w:val="98"/>
          <w:sz w:val="21"/>
          <w:szCs w:val="21"/>
        </w:rPr>
        <w:t>O</w:t>
      </w:r>
      <w:r>
        <w:rPr>
          <w:b/>
          <w:color w:val="333333"/>
          <w:sz w:val="21"/>
          <w:szCs w:val="21"/>
        </w:rPr>
        <w:t>TE_HO</w:t>
      </w:r>
      <w:r>
        <w:rPr>
          <w:b/>
          <w:color w:val="333333"/>
          <w:spacing w:val="-5"/>
          <w:sz w:val="21"/>
          <w:szCs w:val="21"/>
        </w:rPr>
        <w:t>S</w:t>
      </w:r>
      <w:r>
        <w:rPr>
          <w:b/>
          <w:color w:val="333333"/>
          <w:w w:val="102"/>
          <w:sz w:val="21"/>
          <w:szCs w:val="21"/>
        </w:rPr>
        <w:t>T}:${OPENSHIFT_OR</w:t>
      </w:r>
      <w:r>
        <w:rPr>
          <w:b/>
          <w:color w:val="333333"/>
          <w:spacing w:val="-6"/>
          <w:w w:val="102"/>
          <w:sz w:val="21"/>
          <w:szCs w:val="21"/>
        </w:rPr>
        <w:t>A</w:t>
      </w:r>
      <w:r>
        <w:rPr>
          <w:b/>
          <w:color w:val="333333"/>
          <w:w w:val="97"/>
          <w:sz w:val="21"/>
          <w:szCs w:val="21"/>
        </w:rPr>
        <w:t xml:space="preserve">CLE_DB_R </w:t>
      </w:r>
      <w:r>
        <w:rPr>
          <w:b/>
          <w:color w:val="333333"/>
          <w:sz w:val="21"/>
          <w:szCs w:val="21"/>
        </w:rPr>
        <w:t>EM</w:t>
      </w:r>
      <w:r>
        <w:rPr>
          <w:b/>
          <w:color w:val="333333"/>
          <w:spacing w:val="-4"/>
          <w:sz w:val="21"/>
          <w:szCs w:val="21"/>
        </w:rPr>
        <w:t>O</w:t>
      </w:r>
      <w:r>
        <w:rPr>
          <w:b/>
          <w:color w:val="333333"/>
          <w:sz w:val="21"/>
          <w:szCs w:val="21"/>
        </w:rPr>
        <w:t>TE_PO</w:t>
      </w:r>
      <w:r>
        <w:rPr>
          <w:b/>
          <w:color w:val="333333"/>
          <w:spacing w:val="-5"/>
          <w:sz w:val="21"/>
          <w:szCs w:val="21"/>
        </w:rPr>
        <w:t>R</w:t>
      </w:r>
      <w:r>
        <w:rPr>
          <w:b/>
          <w:color w:val="333333"/>
          <w:sz w:val="21"/>
          <w:szCs w:val="21"/>
        </w:rPr>
        <w:t>T}/${OPENSHIFT_OR</w:t>
      </w:r>
      <w:r>
        <w:rPr>
          <w:b/>
          <w:color w:val="333333"/>
          <w:spacing w:val="-6"/>
          <w:sz w:val="21"/>
          <w:szCs w:val="21"/>
        </w:rPr>
        <w:t>A</w:t>
      </w:r>
      <w:r>
        <w:rPr>
          <w:b/>
          <w:color w:val="333333"/>
          <w:sz w:val="21"/>
          <w:szCs w:val="21"/>
        </w:rPr>
        <w:t>CLE_DB_TENANT_ID}</w:t>
      </w:r>
      <w:r>
        <w:rPr>
          <w:b/>
          <w:color w:val="333333"/>
          <w:spacing w:val="-3"/>
          <w:sz w:val="21"/>
          <w:szCs w:val="21"/>
        </w:rPr>
        <w:t>"</w:t>
      </w:r>
      <w:r>
        <w:rPr>
          <w:color w:val="333333"/>
          <w:sz w:val="21"/>
          <w:szCs w:val="21"/>
        </w:rPr>
        <w:t>,</w:t>
      </w:r>
      <w:r>
        <w:rPr>
          <w:color w:val="333333"/>
          <w:spacing w:val="49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you </w:t>
      </w:r>
      <w:r>
        <w:rPr>
          <w:color w:val="333333"/>
          <w:spacing w:val="24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>should</w:t>
      </w:r>
      <w:r>
        <w:rPr>
          <w:color w:val="333333"/>
          <w:spacing w:val="-9"/>
          <w:w w:val="123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>enter</w:t>
      </w:r>
      <w:r>
        <w:rPr>
          <w:color w:val="333333"/>
          <w:spacing w:val="26"/>
          <w:w w:val="123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in </w:t>
      </w:r>
      <w:r>
        <w:rPr>
          <w:color w:val="333333"/>
          <w:spacing w:val="8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30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>values</w:t>
      </w:r>
      <w:r>
        <w:rPr>
          <w:color w:val="333333"/>
          <w:spacing w:val="9"/>
          <w:w w:val="120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for </w:t>
      </w:r>
      <w:r>
        <w:rPr>
          <w:color w:val="333333"/>
          <w:spacing w:val="20"/>
          <w:sz w:val="21"/>
          <w:szCs w:val="21"/>
        </w:rPr>
        <w:t xml:space="preserve"> </w:t>
      </w:r>
      <w:r>
        <w:rPr>
          <w:color w:val="333333"/>
          <w:w w:val="124"/>
          <w:sz w:val="21"/>
          <w:szCs w:val="21"/>
        </w:rPr>
        <w:t xml:space="preserve">the </w:t>
      </w:r>
      <w:r>
        <w:rPr>
          <w:color w:val="333333"/>
          <w:w w:val="122"/>
          <w:sz w:val="21"/>
          <w:szCs w:val="21"/>
        </w:rPr>
        <w:t>variables</w:t>
      </w:r>
      <w:r>
        <w:rPr>
          <w:color w:val="333333"/>
          <w:spacing w:val="42"/>
          <w:w w:val="12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as </w:t>
      </w:r>
      <w:r>
        <w:rPr>
          <w:color w:val="333333"/>
          <w:spacing w:val="39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has</w:t>
      </w:r>
      <w:r>
        <w:rPr>
          <w:color w:val="333333"/>
          <w:spacing w:val="46"/>
          <w:w w:val="122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been</w:t>
      </w:r>
      <w:r>
        <w:rPr>
          <w:color w:val="333333"/>
          <w:spacing w:val="47"/>
          <w:w w:val="122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done</w:t>
      </w:r>
      <w:r>
        <w:rPr>
          <w:color w:val="333333"/>
          <w:spacing w:val="43"/>
          <w:w w:val="12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in </w:t>
      </w:r>
      <w:r>
        <w:rPr>
          <w:color w:val="333333"/>
          <w:spacing w:val="41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 </w:t>
      </w:r>
      <w:r>
        <w:rPr>
          <w:color w:val="333333"/>
          <w:spacing w:val="11"/>
          <w:sz w:val="21"/>
          <w:szCs w:val="21"/>
        </w:rPr>
        <w:t xml:space="preserve"> </w:t>
      </w:r>
      <w:r>
        <w:rPr>
          <w:color w:val="333333"/>
          <w:w w:val="112"/>
          <w:sz w:val="21"/>
          <w:szCs w:val="21"/>
        </w:rPr>
        <w:t xml:space="preserve">example </w:t>
      </w:r>
      <w:r>
        <w:rPr>
          <w:color w:val="333333"/>
          <w:spacing w:val="45"/>
          <w:w w:val="112"/>
          <w:sz w:val="21"/>
          <w:szCs w:val="21"/>
        </w:rPr>
        <w:t xml:space="preserve"> </w:t>
      </w:r>
      <w:r>
        <w:rPr>
          <w:color w:val="333333"/>
          <w:w w:val="112"/>
          <w:sz w:val="21"/>
          <w:szCs w:val="21"/>
        </w:rPr>
        <w:t>"</w:t>
      </w:r>
      <w:proofErr w:type="spellStart"/>
      <w:r>
        <w:rPr>
          <w:color w:val="333333"/>
          <w:w w:val="112"/>
          <w:sz w:val="21"/>
          <w:szCs w:val="21"/>
        </w:rPr>
        <w:t>jdbc:o</w:t>
      </w:r>
      <w:r>
        <w:rPr>
          <w:color w:val="333333"/>
          <w:spacing w:val="-6"/>
          <w:w w:val="112"/>
          <w:sz w:val="21"/>
          <w:szCs w:val="21"/>
        </w:rPr>
        <w:t>r</w:t>
      </w:r>
      <w:r>
        <w:rPr>
          <w:color w:val="333333"/>
          <w:w w:val="112"/>
          <w:sz w:val="21"/>
          <w:szCs w:val="21"/>
        </w:rPr>
        <w:t>acle:thin</w:t>
      </w:r>
      <w:proofErr w:type="spellEnd"/>
      <w:r>
        <w:rPr>
          <w:color w:val="333333"/>
          <w:w w:val="112"/>
          <w:sz w:val="21"/>
          <w:szCs w:val="21"/>
        </w:rPr>
        <w:t>:@//testose200:1521/</w:t>
      </w:r>
      <w:r>
        <w:rPr>
          <w:color w:val="333333"/>
          <w:spacing w:val="-7"/>
          <w:w w:val="112"/>
          <w:sz w:val="21"/>
          <w:szCs w:val="21"/>
        </w:rPr>
        <w:t>T</w:t>
      </w:r>
      <w:r>
        <w:rPr>
          <w:color w:val="333333"/>
          <w:w w:val="112"/>
          <w:sz w:val="21"/>
          <w:szCs w:val="21"/>
        </w:rPr>
        <w:t>CDB_042",</w:t>
      </w:r>
      <w:r>
        <w:rPr>
          <w:color w:val="333333"/>
          <w:spacing w:val="-7"/>
          <w:w w:val="112"/>
          <w:sz w:val="21"/>
          <w:szCs w:val="21"/>
        </w:rPr>
        <w:t xml:space="preserve"> </w:t>
      </w:r>
      <w:r>
        <w:rPr>
          <w:color w:val="333333"/>
          <w:w w:val="126"/>
          <w:sz w:val="21"/>
          <w:szCs w:val="21"/>
        </w:rPr>
        <w:t xml:space="preserve">and </w:t>
      </w:r>
      <w:r>
        <w:rPr>
          <w:color w:val="333333"/>
          <w:w w:val="125"/>
          <w:sz w:val="21"/>
          <w:szCs w:val="21"/>
        </w:rPr>
        <w:t>then</w:t>
      </w:r>
      <w:r>
        <w:rPr>
          <w:color w:val="333333"/>
          <w:spacing w:val="-11"/>
          <w:w w:val="125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hit  </w:t>
      </w:r>
      <w:r>
        <w:rPr>
          <w:b/>
          <w:color w:val="333333"/>
          <w:w w:val="110"/>
          <w:sz w:val="21"/>
          <w:szCs w:val="21"/>
        </w:rPr>
        <w:t>"Next"</w:t>
      </w:r>
    </w:p>
    <w:p w:rsidR="00297BD8" w:rsidRDefault="00297BD8">
      <w:pPr>
        <w:spacing w:before="9" w:line="180" w:lineRule="exact"/>
        <w:rPr>
          <w:sz w:val="19"/>
          <w:szCs w:val="19"/>
        </w:rPr>
      </w:pPr>
    </w:p>
    <w:p w:rsidR="00297BD8" w:rsidRDefault="00AC087C">
      <w:pPr>
        <w:ind w:left="105"/>
      </w:pPr>
      <w:r>
        <w:rPr>
          <w:noProof/>
        </w:rPr>
        <mc:AlternateContent>
          <mc:Choice Requires="wps">
            <w:drawing>
              <wp:inline distT="0" distB="0" distL="0" distR="0">
                <wp:extent cx="4751705" cy="1826260"/>
                <wp:effectExtent l="0" t="0" r="0" b="0"/>
                <wp:docPr id="25" name="Picture 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/>
                        <pic:cNvPicPr/>
                      </pic:nvPicPr>
                      <pic:blipFill>
                        <a:blip r:embed="rId48"/>
                        <a:stretch/>
                      </pic:blipFill>
                      <pic:spPr>
                        <a:xfrm>
                          <a:off x="0" y="0"/>
                          <a:ext cx="4750920" cy="1825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143.7pt">
                <v:imagedata r:id="rId49" o:detectmouseclick="t"/>
                <w10:wrap type="none"/>
                <v:stroke color="#3465a4" joinstyle="round" endcap="flat"/>
              </v:rect>
            </w:pict>
          </mc:Fallback>
        </mc:AlternateContent>
      </w:r>
    </w:p>
    <w:p w:rsidR="00297BD8" w:rsidRDefault="00297BD8">
      <w:pPr>
        <w:spacing w:before="3" w:line="120" w:lineRule="exact"/>
        <w:rPr>
          <w:sz w:val="12"/>
          <w:szCs w:val="12"/>
        </w:rPr>
      </w:pPr>
    </w:p>
    <w:p w:rsidR="00297BD8" w:rsidRDefault="00AC087C">
      <w:pPr>
        <w:ind w:left="105" w:right="6729"/>
        <w:jc w:val="both"/>
        <w:rPr>
          <w:sz w:val="21"/>
          <w:szCs w:val="21"/>
        </w:rPr>
        <w:sectPr w:rsidR="00297BD8">
          <w:footerReference w:type="default" r:id="rId50"/>
          <w:pgSz w:w="11920" w:h="16838"/>
          <w:pgMar w:top="680" w:right="860" w:bottom="255" w:left="860" w:header="0" w:footer="198" w:gutter="0"/>
          <w:cols w:space="720"/>
          <w:formProt w:val="0"/>
          <w:docGrid w:linePitch="240" w:charSpace="2047"/>
        </w:sectPr>
      </w:pPr>
      <w:proofErr w:type="gramStart"/>
      <w:r>
        <w:rPr>
          <w:i/>
          <w:color w:val="333333"/>
          <w:sz w:val="21"/>
          <w:szCs w:val="21"/>
        </w:rPr>
        <w:t xml:space="preserve">Figure </w:t>
      </w:r>
      <w:r>
        <w:rPr>
          <w:i/>
          <w:color w:val="333333"/>
          <w:spacing w:val="6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>16</w:t>
      </w:r>
      <w:proofErr w:type="gramEnd"/>
      <w:r>
        <w:rPr>
          <w:i/>
          <w:color w:val="333333"/>
          <w:sz w:val="21"/>
          <w:szCs w:val="21"/>
        </w:rPr>
        <w:t>:</w:t>
      </w:r>
      <w:r>
        <w:rPr>
          <w:i/>
          <w:color w:val="333333"/>
          <w:spacing w:val="16"/>
          <w:sz w:val="21"/>
          <w:szCs w:val="21"/>
        </w:rPr>
        <w:t xml:space="preserve"> </w:t>
      </w:r>
      <w:r>
        <w:rPr>
          <w:i/>
          <w:color w:val="333333"/>
          <w:spacing w:val="-15"/>
          <w:w w:val="116"/>
          <w:sz w:val="21"/>
          <w:szCs w:val="21"/>
        </w:rPr>
        <w:t>W</w:t>
      </w:r>
      <w:r>
        <w:rPr>
          <w:i/>
          <w:color w:val="333333"/>
          <w:w w:val="116"/>
          <w:sz w:val="21"/>
          <w:szCs w:val="21"/>
        </w:rPr>
        <w:t>AS</w:t>
      </w:r>
      <w:r>
        <w:rPr>
          <w:i/>
          <w:color w:val="333333"/>
          <w:spacing w:val="2"/>
          <w:w w:val="116"/>
          <w:sz w:val="21"/>
          <w:szCs w:val="21"/>
        </w:rPr>
        <w:t xml:space="preserve"> </w:t>
      </w:r>
      <w:r>
        <w:rPr>
          <w:i/>
          <w:color w:val="333333"/>
          <w:w w:val="116"/>
          <w:sz w:val="21"/>
          <w:szCs w:val="21"/>
        </w:rPr>
        <w:t>Datasource</w:t>
      </w:r>
      <w:r>
        <w:rPr>
          <w:i/>
          <w:color w:val="333333"/>
          <w:spacing w:val="-27"/>
          <w:w w:val="116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 xml:space="preserve">Step </w:t>
      </w:r>
      <w:r>
        <w:rPr>
          <w:i/>
          <w:color w:val="333333"/>
          <w:spacing w:val="4"/>
          <w:sz w:val="21"/>
          <w:szCs w:val="21"/>
        </w:rPr>
        <w:t xml:space="preserve"> </w:t>
      </w:r>
      <w:r>
        <w:rPr>
          <w:i/>
          <w:color w:val="333333"/>
          <w:w w:val="111"/>
          <w:sz w:val="21"/>
          <w:szCs w:val="21"/>
        </w:rPr>
        <w:t>3</w:t>
      </w:r>
    </w:p>
    <w:p w:rsidR="00297BD8" w:rsidRDefault="00AC087C">
      <w:pPr>
        <w:spacing w:before="65" w:line="312" w:lineRule="auto"/>
        <w:ind w:left="105" w:right="67"/>
        <w:rPr>
          <w:sz w:val="21"/>
          <w:szCs w:val="21"/>
        </w:rPr>
      </w:pPr>
      <w:proofErr w:type="gramStart"/>
      <w:r>
        <w:rPr>
          <w:color w:val="333333"/>
          <w:sz w:val="21"/>
          <w:szCs w:val="21"/>
        </w:rPr>
        <w:t xml:space="preserve">Now </w:t>
      </w:r>
      <w:r>
        <w:rPr>
          <w:color w:val="333333"/>
          <w:spacing w:val="36"/>
          <w:sz w:val="21"/>
          <w:szCs w:val="21"/>
        </w:rPr>
        <w:t xml:space="preserve"> </w:t>
      </w:r>
      <w:r>
        <w:rPr>
          <w:color w:val="333333"/>
          <w:w w:val="117"/>
          <w:sz w:val="21"/>
          <w:szCs w:val="21"/>
        </w:rPr>
        <w:t>select</w:t>
      </w:r>
      <w:proofErr w:type="gramEnd"/>
      <w:r>
        <w:rPr>
          <w:color w:val="333333"/>
          <w:spacing w:val="27"/>
          <w:w w:val="117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44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authentication</w:t>
      </w:r>
      <w:r>
        <w:rPr>
          <w:color w:val="333333"/>
          <w:spacing w:val="35"/>
          <w:w w:val="122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method</w:t>
      </w:r>
      <w:r>
        <w:rPr>
          <w:color w:val="333333"/>
          <w:spacing w:val="24"/>
          <w:w w:val="12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set </w:t>
      </w:r>
      <w:r>
        <w:rPr>
          <w:color w:val="333333"/>
          <w:spacing w:val="30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up </w:t>
      </w:r>
      <w:r>
        <w:rPr>
          <w:color w:val="333333"/>
          <w:spacing w:val="33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>previously</w:t>
      </w:r>
      <w:r>
        <w:rPr>
          <w:color w:val="333333"/>
          <w:spacing w:val="16"/>
          <w:w w:val="120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>from</w:t>
      </w:r>
      <w:r>
        <w:rPr>
          <w:color w:val="333333"/>
          <w:spacing w:val="29"/>
          <w:w w:val="120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44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drop</w:t>
      </w:r>
      <w:r>
        <w:rPr>
          <w:color w:val="333333"/>
          <w:spacing w:val="32"/>
          <w:w w:val="122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downs</w:t>
      </w:r>
      <w:r>
        <w:rPr>
          <w:color w:val="333333"/>
          <w:spacing w:val="13"/>
          <w:w w:val="12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for </w:t>
      </w:r>
      <w:r>
        <w:rPr>
          <w:color w:val="333333"/>
          <w:spacing w:val="34"/>
          <w:sz w:val="21"/>
          <w:szCs w:val="21"/>
        </w:rPr>
        <w:t xml:space="preserve"> </w:t>
      </w:r>
      <w:r>
        <w:rPr>
          <w:b/>
          <w:color w:val="333333"/>
          <w:w w:val="112"/>
          <w:sz w:val="21"/>
          <w:szCs w:val="21"/>
        </w:rPr>
        <w:t xml:space="preserve">"Component- </w:t>
      </w:r>
      <w:r>
        <w:rPr>
          <w:b/>
          <w:color w:val="333333"/>
          <w:w w:val="120"/>
          <w:sz w:val="21"/>
          <w:szCs w:val="21"/>
        </w:rPr>
        <w:t>managed</w:t>
      </w:r>
      <w:r>
        <w:rPr>
          <w:b/>
          <w:color w:val="333333"/>
          <w:spacing w:val="-18"/>
          <w:w w:val="120"/>
          <w:sz w:val="21"/>
          <w:szCs w:val="21"/>
        </w:rPr>
        <w:t xml:space="preserve"> </w:t>
      </w:r>
      <w:r>
        <w:rPr>
          <w:b/>
          <w:color w:val="333333"/>
          <w:w w:val="120"/>
          <w:sz w:val="21"/>
          <w:szCs w:val="21"/>
        </w:rPr>
        <w:t>authentication</w:t>
      </w:r>
      <w:r>
        <w:rPr>
          <w:b/>
          <w:color w:val="333333"/>
          <w:spacing w:val="2"/>
          <w:w w:val="120"/>
          <w:sz w:val="21"/>
          <w:szCs w:val="21"/>
        </w:rPr>
        <w:t xml:space="preserve"> </w:t>
      </w:r>
      <w:r>
        <w:rPr>
          <w:b/>
          <w:color w:val="333333"/>
          <w:w w:val="120"/>
          <w:sz w:val="21"/>
          <w:szCs w:val="21"/>
        </w:rPr>
        <w:t>alias"</w:t>
      </w:r>
      <w:r>
        <w:rPr>
          <w:b/>
          <w:color w:val="333333"/>
          <w:spacing w:val="-30"/>
          <w:w w:val="120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>and</w:t>
      </w:r>
      <w:r>
        <w:rPr>
          <w:color w:val="333333"/>
          <w:spacing w:val="10"/>
          <w:w w:val="120"/>
          <w:sz w:val="21"/>
          <w:szCs w:val="21"/>
        </w:rPr>
        <w:t xml:space="preserve"> </w:t>
      </w:r>
      <w:r>
        <w:rPr>
          <w:b/>
          <w:color w:val="333333"/>
          <w:w w:val="115"/>
          <w:sz w:val="21"/>
          <w:szCs w:val="21"/>
        </w:rPr>
        <w:t>"Container-managed</w:t>
      </w:r>
      <w:r>
        <w:rPr>
          <w:b/>
          <w:color w:val="333333"/>
          <w:spacing w:val="-8"/>
          <w:w w:val="115"/>
          <w:sz w:val="21"/>
          <w:szCs w:val="21"/>
        </w:rPr>
        <w:t xml:space="preserve"> </w:t>
      </w:r>
      <w:r>
        <w:rPr>
          <w:b/>
          <w:color w:val="333333"/>
          <w:w w:val="118"/>
          <w:sz w:val="21"/>
          <w:szCs w:val="21"/>
        </w:rPr>
        <w:t>authentication</w:t>
      </w:r>
      <w:r>
        <w:rPr>
          <w:b/>
          <w:color w:val="333333"/>
          <w:spacing w:val="29"/>
          <w:w w:val="118"/>
          <w:sz w:val="21"/>
          <w:szCs w:val="21"/>
        </w:rPr>
        <w:t xml:space="preserve"> </w:t>
      </w:r>
      <w:r>
        <w:rPr>
          <w:b/>
          <w:color w:val="333333"/>
          <w:w w:val="118"/>
          <w:sz w:val="21"/>
          <w:szCs w:val="21"/>
        </w:rPr>
        <w:t>alias"</w:t>
      </w:r>
      <w:r>
        <w:rPr>
          <w:color w:val="333333"/>
          <w:w w:val="118"/>
          <w:sz w:val="21"/>
          <w:szCs w:val="21"/>
        </w:rPr>
        <w:t>,</w:t>
      </w:r>
      <w:r>
        <w:rPr>
          <w:color w:val="333333"/>
          <w:spacing w:val="-27"/>
          <w:w w:val="118"/>
          <w:sz w:val="21"/>
          <w:szCs w:val="21"/>
        </w:rPr>
        <w:t xml:space="preserve"> </w:t>
      </w:r>
      <w:r>
        <w:rPr>
          <w:color w:val="333333"/>
          <w:w w:val="118"/>
          <w:sz w:val="21"/>
          <w:szCs w:val="21"/>
        </w:rPr>
        <w:t>then</w:t>
      </w:r>
      <w:r>
        <w:rPr>
          <w:color w:val="333333"/>
          <w:spacing w:val="18"/>
          <w:w w:val="118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hit  </w:t>
      </w:r>
      <w:r>
        <w:rPr>
          <w:b/>
          <w:color w:val="333333"/>
          <w:w w:val="110"/>
          <w:sz w:val="21"/>
          <w:szCs w:val="21"/>
        </w:rPr>
        <w:t>"Next"</w:t>
      </w:r>
    </w:p>
    <w:p w:rsidR="00297BD8" w:rsidRDefault="00297BD8">
      <w:pPr>
        <w:spacing w:before="9" w:line="180" w:lineRule="exact"/>
        <w:rPr>
          <w:sz w:val="19"/>
          <w:szCs w:val="19"/>
        </w:rPr>
      </w:pPr>
    </w:p>
    <w:p w:rsidR="00297BD8" w:rsidRDefault="00AC087C">
      <w:pPr>
        <w:ind w:left="105"/>
      </w:pPr>
      <w:r>
        <w:rPr>
          <w:noProof/>
        </w:rPr>
        <mc:AlternateContent>
          <mc:Choice Requires="wps">
            <w:drawing>
              <wp:inline distT="0" distB="0" distL="0" distR="0">
                <wp:extent cx="4751705" cy="2219325"/>
                <wp:effectExtent l="0" t="0" r="0" b="0"/>
                <wp:docPr id="26" name="Picture 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"/>
                        <pic:cNvPicPr/>
                      </pic:nvPicPr>
                      <pic:blipFill>
                        <a:blip r:embed="rId51"/>
                        <a:stretch/>
                      </pic:blipFill>
                      <pic:spPr>
                        <a:xfrm>
                          <a:off x="0" y="0"/>
                          <a:ext cx="4750920" cy="22186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174.65pt">
                <v:imagedata r:id="rId52" o:detectmouseclick="t"/>
                <w10:wrap type="none"/>
                <v:stroke color="#3465a4" joinstyle="round" endcap="flat"/>
              </v:rect>
            </w:pict>
          </mc:Fallback>
        </mc:AlternateContent>
      </w:r>
    </w:p>
    <w:p w:rsidR="00297BD8" w:rsidRDefault="00297BD8">
      <w:pPr>
        <w:spacing w:before="3" w:line="120" w:lineRule="exact"/>
        <w:rPr>
          <w:sz w:val="12"/>
          <w:szCs w:val="12"/>
        </w:rPr>
      </w:pPr>
    </w:p>
    <w:p w:rsidR="00297BD8" w:rsidRDefault="00AC087C">
      <w:pPr>
        <w:ind w:left="105"/>
        <w:rPr>
          <w:sz w:val="21"/>
          <w:szCs w:val="21"/>
        </w:rPr>
      </w:pPr>
      <w:proofErr w:type="gramStart"/>
      <w:r>
        <w:rPr>
          <w:i/>
          <w:color w:val="333333"/>
          <w:sz w:val="21"/>
          <w:szCs w:val="21"/>
        </w:rPr>
        <w:t xml:space="preserve">Figure </w:t>
      </w:r>
      <w:r>
        <w:rPr>
          <w:i/>
          <w:color w:val="333333"/>
          <w:spacing w:val="6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>17</w:t>
      </w:r>
      <w:proofErr w:type="gramEnd"/>
      <w:r>
        <w:rPr>
          <w:i/>
          <w:color w:val="333333"/>
          <w:sz w:val="21"/>
          <w:szCs w:val="21"/>
        </w:rPr>
        <w:t>:</w:t>
      </w:r>
      <w:r>
        <w:rPr>
          <w:i/>
          <w:color w:val="333333"/>
          <w:spacing w:val="16"/>
          <w:sz w:val="21"/>
          <w:szCs w:val="21"/>
        </w:rPr>
        <w:t xml:space="preserve"> </w:t>
      </w:r>
      <w:r>
        <w:rPr>
          <w:i/>
          <w:color w:val="333333"/>
          <w:spacing w:val="-15"/>
          <w:w w:val="116"/>
          <w:sz w:val="21"/>
          <w:szCs w:val="21"/>
        </w:rPr>
        <w:t>W</w:t>
      </w:r>
      <w:r>
        <w:rPr>
          <w:i/>
          <w:color w:val="333333"/>
          <w:w w:val="116"/>
          <w:sz w:val="21"/>
          <w:szCs w:val="21"/>
        </w:rPr>
        <w:t>AS</w:t>
      </w:r>
      <w:r>
        <w:rPr>
          <w:i/>
          <w:color w:val="333333"/>
          <w:spacing w:val="2"/>
          <w:w w:val="116"/>
          <w:sz w:val="21"/>
          <w:szCs w:val="21"/>
        </w:rPr>
        <w:t xml:space="preserve"> </w:t>
      </w:r>
      <w:r>
        <w:rPr>
          <w:i/>
          <w:color w:val="333333"/>
          <w:w w:val="116"/>
          <w:sz w:val="21"/>
          <w:szCs w:val="21"/>
        </w:rPr>
        <w:t>Datasource</w:t>
      </w:r>
      <w:r>
        <w:rPr>
          <w:i/>
          <w:color w:val="333333"/>
          <w:spacing w:val="-27"/>
          <w:w w:val="116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 xml:space="preserve">Step </w:t>
      </w:r>
      <w:r>
        <w:rPr>
          <w:i/>
          <w:color w:val="333333"/>
          <w:spacing w:val="4"/>
          <w:sz w:val="21"/>
          <w:szCs w:val="21"/>
        </w:rPr>
        <w:t xml:space="preserve"> </w:t>
      </w:r>
      <w:r>
        <w:rPr>
          <w:i/>
          <w:color w:val="333333"/>
          <w:w w:val="111"/>
          <w:sz w:val="21"/>
          <w:szCs w:val="21"/>
        </w:rPr>
        <w:t>4</w:t>
      </w:r>
    </w:p>
    <w:p w:rsidR="00297BD8" w:rsidRDefault="00297BD8">
      <w:pPr>
        <w:spacing w:before="4" w:line="100" w:lineRule="exact"/>
        <w:rPr>
          <w:sz w:val="11"/>
          <w:szCs w:val="11"/>
        </w:rPr>
      </w:pPr>
    </w:p>
    <w:p w:rsidR="00297BD8" w:rsidRDefault="00297BD8">
      <w:pPr>
        <w:spacing w:line="200" w:lineRule="exact"/>
      </w:pPr>
    </w:p>
    <w:p w:rsidR="00297BD8" w:rsidRDefault="00AC087C">
      <w:pPr>
        <w:ind w:left="105"/>
        <w:rPr>
          <w:sz w:val="21"/>
          <w:szCs w:val="21"/>
        </w:rPr>
      </w:pPr>
      <w:r>
        <w:rPr>
          <w:color w:val="333333"/>
          <w:w w:val="116"/>
          <w:sz w:val="21"/>
          <w:szCs w:val="21"/>
        </w:rPr>
        <w:t>Confirm</w:t>
      </w:r>
      <w:r>
        <w:rPr>
          <w:color w:val="333333"/>
          <w:spacing w:val="-7"/>
          <w:w w:val="116"/>
          <w:sz w:val="21"/>
          <w:szCs w:val="21"/>
        </w:rPr>
        <w:t xml:space="preserve"> </w:t>
      </w:r>
      <w:proofErr w:type="gramStart"/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11"/>
          <w:sz w:val="21"/>
          <w:szCs w:val="21"/>
        </w:rPr>
        <w:t xml:space="preserve"> </w:t>
      </w:r>
      <w:r>
        <w:rPr>
          <w:color w:val="333333"/>
          <w:w w:val="118"/>
          <w:sz w:val="21"/>
          <w:szCs w:val="21"/>
        </w:rPr>
        <w:t>selections</w:t>
      </w:r>
      <w:proofErr w:type="gramEnd"/>
      <w:r>
        <w:rPr>
          <w:color w:val="333333"/>
          <w:spacing w:val="-8"/>
          <w:w w:val="118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on</w:t>
      </w:r>
      <w:r>
        <w:rPr>
          <w:color w:val="333333"/>
          <w:spacing w:val="48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11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summary</w:t>
      </w:r>
      <w:r>
        <w:rPr>
          <w:color w:val="333333"/>
          <w:spacing w:val="6"/>
          <w:w w:val="121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page,</w:t>
      </w:r>
      <w:r>
        <w:rPr>
          <w:color w:val="333333"/>
          <w:spacing w:val="-28"/>
          <w:w w:val="121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and</w:t>
      </w:r>
      <w:r>
        <w:rPr>
          <w:color w:val="333333"/>
          <w:spacing w:val="6"/>
          <w:w w:val="121"/>
          <w:sz w:val="21"/>
          <w:szCs w:val="21"/>
        </w:rPr>
        <w:t xml:space="preserve"> </w:t>
      </w:r>
      <w:r>
        <w:rPr>
          <w:color w:val="333333"/>
          <w:w w:val="121"/>
          <w:sz w:val="21"/>
          <w:szCs w:val="21"/>
        </w:rPr>
        <w:t>then</w:t>
      </w:r>
      <w:r>
        <w:rPr>
          <w:color w:val="333333"/>
          <w:spacing w:val="5"/>
          <w:w w:val="121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if</w:t>
      </w:r>
      <w:r>
        <w:rPr>
          <w:color w:val="333333"/>
          <w:spacing w:val="17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correct</w:t>
      </w:r>
      <w:r>
        <w:rPr>
          <w:color w:val="333333"/>
          <w:spacing w:val="-10"/>
          <w:w w:val="12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hit  </w:t>
      </w:r>
      <w:r>
        <w:rPr>
          <w:b/>
          <w:color w:val="333333"/>
          <w:w w:val="113"/>
          <w:sz w:val="21"/>
          <w:szCs w:val="21"/>
        </w:rPr>
        <w:t>"Finis</w:t>
      </w:r>
      <w:r>
        <w:rPr>
          <w:b/>
          <w:color w:val="333333"/>
          <w:spacing w:val="-9"/>
          <w:w w:val="113"/>
          <w:sz w:val="21"/>
          <w:szCs w:val="21"/>
        </w:rPr>
        <w:t>h</w:t>
      </w:r>
      <w:r>
        <w:rPr>
          <w:b/>
          <w:color w:val="333333"/>
          <w:w w:val="91"/>
          <w:sz w:val="21"/>
          <w:szCs w:val="21"/>
        </w:rPr>
        <w:t>"</w:t>
      </w:r>
    </w:p>
    <w:p w:rsidR="00297BD8" w:rsidRDefault="00297BD8">
      <w:pPr>
        <w:spacing w:before="11" w:line="260" w:lineRule="exact"/>
        <w:rPr>
          <w:sz w:val="26"/>
          <w:szCs w:val="26"/>
        </w:rPr>
      </w:pPr>
    </w:p>
    <w:p w:rsidR="00297BD8" w:rsidRDefault="00AC087C">
      <w:pPr>
        <w:ind w:left="105"/>
      </w:pPr>
      <w:r>
        <w:rPr>
          <w:noProof/>
        </w:rPr>
        <mc:AlternateContent>
          <mc:Choice Requires="wps">
            <w:drawing>
              <wp:inline distT="0" distB="0" distL="0" distR="0">
                <wp:extent cx="4751705" cy="2381250"/>
                <wp:effectExtent l="0" t="0" r="0" b="0"/>
                <wp:docPr id="27" name="Picture 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"/>
                        <pic:cNvPicPr/>
                      </pic:nvPicPr>
                      <pic:blipFill>
                        <a:blip r:embed="rId53"/>
                        <a:stretch/>
                      </pic:blipFill>
                      <pic:spPr>
                        <a:xfrm>
                          <a:off x="0" y="0"/>
                          <a:ext cx="4750920" cy="23806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187.4pt">
                <v:imagedata r:id="rId54" o:detectmouseclick="t"/>
                <w10:wrap type="none"/>
                <v:stroke color="#3465a4" joinstyle="round" endcap="flat"/>
              </v:rect>
            </w:pict>
          </mc:Fallback>
        </mc:AlternateContent>
      </w:r>
      <w:bookmarkStart w:id="0" w:name="_GoBack"/>
      <w:bookmarkEnd w:id="0"/>
    </w:p>
    <w:p w:rsidR="00297BD8" w:rsidRDefault="00297BD8">
      <w:pPr>
        <w:spacing w:before="3" w:line="120" w:lineRule="exact"/>
        <w:rPr>
          <w:sz w:val="12"/>
          <w:szCs w:val="12"/>
        </w:rPr>
      </w:pPr>
    </w:p>
    <w:p w:rsidR="00297BD8" w:rsidRDefault="00AC087C">
      <w:pPr>
        <w:ind w:left="105"/>
        <w:rPr>
          <w:sz w:val="21"/>
          <w:szCs w:val="21"/>
        </w:rPr>
      </w:pPr>
      <w:proofErr w:type="gramStart"/>
      <w:r>
        <w:rPr>
          <w:i/>
          <w:color w:val="333333"/>
          <w:sz w:val="21"/>
          <w:szCs w:val="21"/>
        </w:rPr>
        <w:t xml:space="preserve">Figure </w:t>
      </w:r>
      <w:r>
        <w:rPr>
          <w:i/>
          <w:color w:val="333333"/>
          <w:spacing w:val="6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>18</w:t>
      </w:r>
      <w:proofErr w:type="gramEnd"/>
      <w:r>
        <w:rPr>
          <w:i/>
          <w:color w:val="333333"/>
          <w:sz w:val="21"/>
          <w:szCs w:val="21"/>
        </w:rPr>
        <w:t>:</w:t>
      </w:r>
      <w:r>
        <w:rPr>
          <w:i/>
          <w:color w:val="333333"/>
          <w:spacing w:val="16"/>
          <w:sz w:val="21"/>
          <w:szCs w:val="21"/>
        </w:rPr>
        <w:t xml:space="preserve"> </w:t>
      </w:r>
      <w:r>
        <w:rPr>
          <w:i/>
          <w:color w:val="333333"/>
          <w:spacing w:val="-15"/>
          <w:w w:val="116"/>
          <w:sz w:val="21"/>
          <w:szCs w:val="21"/>
        </w:rPr>
        <w:t>W</w:t>
      </w:r>
      <w:r>
        <w:rPr>
          <w:i/>
          <w:color w:val="333333"/>
          <w:w w:val="116"/>
          <w:sz w:val="21"/>
          <w:szCs w:val="21"/>
        </w:rPr>
        <w:t>AS</w:t>
      </w:r>
      <w:r>
        <w:rPr>
          <w:i/>
          <w:color w:val="333333"/>
          <w:spacing w:val="2"/>
          <w:w w:val="116"/>
          <w:sz w:val="21"/>
          <w:szCs w:val="21"/>
        </w:rPr>
        <w:t xml:space="preserve"> </w:t>
      </w:r>
      <w:r>
        <w:rPr>
          <w:i/>
          <w:color w:val="333333"/>
          <w:w w:val="116"/>
          <w:sz w:val="21"/>
          <w:szCs w:val="21"/>
        </w:rPr>
        <w:t>Datasource</w:t>
      </w:r>
      <w:r>
        <w:rPr>
          <w:i/>
          <w:color w:val="333333"/>
          <w:spacing w:val="-27"/>
          <w:w w:val="116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 xml:space="preserve">Step </w:t>
      </w:r>
      <w:r>
        <w:rPr>
          <w:i/>
          <w:color w:val="333333"/>
          <w:spacing w:val="4"/>
          <w:sz w:val="21"/>
          <w:szCs w:val="21"/>
        </w:rPr>
        <w:t xml:space="preserve"> </w:t>
      </w:r>
      <w:r>
        <w:rPr>
          <w:i/>
          <w:color w:val="333333"/>
          <w:w w:val="111"/>
          <w:sz w:val="21"/>
          <w:szCs w:val="21"/>
        </w:rPr>
        <w:t>5</w:t>
      </w:r>
    </w:p>
    <w:p w:rsidR="00297BD8" w:rsidRDefault="00297BD8">
      <w:pPr>
        <w:spacing w:before="4" w:line="100" w:lineRule="exact"/>
        <w:rPr>
          <w:sz w:val="11"/>
          <w:szCs w:val="11"/>
        </w:rPr>
      </w:pPr>
    </w:p>
    <w:p w:rsidR="00297BD8" w:rsidRDefault="00297BD8">
      <w:pPr>
        <w:spacing w:line="200" w:lineRule="exact"/>
      </w:pPr>
    </w:p>
    <w:p w:rsidR="00297BD8" w:rsidRDefault="00AC087C">
      <w:pPr>
        <w:ind w:left="105"/>
        <w:rPr>
          <w:sz w:val="21"/>
          <w:szCs w:val="21"/>
        </w:rPr>
      </w:pPr>
      <w:r>
        <w:rPr>
          <w:color w:val="333333"/>
          <w:sz w:val="21"/>
          <w:szCs w:val="21"/>
        </w:rPr>
        <w:t>Click</w:t>
      </w:r>
      <w:r>
        <w:rPr>
          <w:color w:val="333333"/>
          <w:spacing w:val="33"/>
          <w:sz w:val="21"/>
          <w:szCs w:val="21"/>
        </w:rPr>
        <w:t xml:space="preserve"> </w:t>
      </w:r>
      <w:r>
        <w:rPr>
          <w:b/>
          <w:color w:val="333333"/>
          <w:sz w:val="21"/>
          <w:szCs w:val="21"/>
        </w:rPr>
        <w:t>"Save</w:t>
      </w:r>
      <w:proofErr w:type="gramStart"/>
      <w:r>
        <w:rPr>
          <w:b/>
          <w:color w:val="333333"/>
          <w:sz w:val="21"/>
          <w:szCs w:val="21"/>
        </w:rPr>
        <w:t xml:space="preserve">" </w:t>
      </w:r>
      <w:r>
        <w:rPr>
          <w:b/>
          <w:color w:val="333333"/>
          <w:spacing w:val="1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to</w:t>
      </w:r>
      <w:proofErr w:type="gramEnd"/>
      <w:r>
        <w:rPr>
          <w:color w:val="333333"/>
          <w:spacing w:val="33"/>
          <w:sz w:val="21"/>
          <w:szCs w:val="21"/>
        </w:rPr>
        <w:t xml:space="preserve"> </w:t>
      </w:r>
      <w:r>
        <w:rPr>
          <w:color w:val="333333"/>
          <w:w w:val="119"/>
          <w:sz w:val="21"/>
          <w:szCs w:val="21"/>
        </w:rPr>
        <w:t>save</w:t>
      </w:r>
      <w:r>
        <w:rPr>
          <w:color w:val="333333"/>
          <w:spacing w:val="-8"/>
          <w:w w:val="119"/>
          <w:sz w:val="21"/>
          <w:szCs w:val="21"/>
        </w:rPr>
        <w:t xml:space="preserve"> </w:t>
      </w:r>
      <w:r>
        <w:rPr>
          <w:color w:val="333333"/>
          <w:w w:val="119"/>
          <w:sz w:val="21"/>
          <w:szCs w:val="21"/>
        </w:rPr>
        <w:t>your</w:t>
      </w:r>
      <w:r>
        <w:rPr>
          <w:color w:val="333333"/>
          <w:spacing w:val="3"/>
          <w:w w:val="119"/>
          <w:sz w:val="21"/>
          <w:szCs w:val="21"/>
        </w:rPr>
        <w:t xml:space="preserve"> </w:t>
      </w:r>
      <w:r>
        <w:rPr>
          <w:color w:val="333333"/>
          <w:w w:val="119"/>
          <w:sz w:val="21"/>
          <w:szCs w:val="21"/>
        </w:rPr>
        <w:t>selections.</w:t>
      </w:r>
    </w:p>
    <w:p w:rsidR="00297BD8" w:rsidRDefault="00297BD8">
      <w:pPr>
        <w:spacing w:before="11" w:line="260" w:lineRule="exact"/>
        <w:rPr>
          <w:sz w:val="26"/>
          <w:szCs w:val="26"/>
        </w:rPr>
      </w:pPr>
    </w:p>
    <w:p w:rsidR="00297BD8" w:rsidRDefault="00AC087C">
      <w:pPr>
        <w:ind w:left="105"/>
      </w:pPr>
      <w:r>
        <w:rPr>
          <w:noProof/>
        </w:rPr>
        <mc:AlternateContent>
          <mc:Choice Requires="wps">
            <w:drawing>
              <wp:inline distT="0" distB="0" distL="0" distR="0">
                <wp:extent cx="4751705" cy="1967865"/>
                <wp:effectExtent l="0" t="0" r="0" b="0"/>
                <wp:docPr id="28" name="Picture 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"/>
                        <pic:cNvPicPr/>
                      </pic:nvPicPr>
                      <pic:blipFill>
                        <a:blip r:embed="rId55"/>
                        <a:stretch/>
                      </pic:blipFill>
                      <pic:spPr>
                        <a:xfrm>
                          <a:off x="0" y="0"/>
                          <a:ext cx="4750920" cy="1967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154.85pt">
                <v:imagedata r:id="rId56" o:detectmouseclick="t"/>
                <w10:wrap type="none"/>
                <v:stroke color="#3465a4" joinstyle="round" endcap="flat"/>
              </v:rect>
            </w:pict>
          </mc:Fallback>
        </mc:AlternateContent>
      </w:r>
    </w:p>
    <w:p w:rsidR="00297BD8" w:rsidRDefault="00297BD8">
      <w:pPr>
        <w:spacing w:before="3" w:line="120" w:lineRule="exact"/>
        <w:rPr>
          <w:sz w:val="12"/>
          <w:szCs w:val="12"/>
        </w:rPr>
      </w:pPr>
    </w:p>
    <w:p w:rsidR="00297BD8" w:rsidRDefault="00AC087C">
      <w:pPr>
        <w:ind w:left="105"/>
        <w:rPr>
          <w:sz w:val="21"/>
          <w:szCs w:val="21"/>
        </w:rPr>
        <w:sectPr w:rsidR="00297BD8">
          <w:footerReference w:type="default" r:id="rId57"/>
          <w:pgSz w:w="11920" w:h="16838"/>
          <w:pgMar w:top="680" w:right="860" w:bottom="255" w:left="860" w:header="0" w:footer="198" w:gutter="0"/>
          <w:cols w:space="720"/>
          <w:formProt w:val="0"/>
          <w:docGrid w:linePitch="240" w:charSpace="2047"/>
        </w:sectPr>
      </w:pPr>
      <w:proofErr w:type="gramStart"/>
      <w:r>
        <w:rPr>
          <w:i/>
          <w:color w:val="333333"/>
          <w:sz w:val="21"/>
          <w:szCs w:val="21"/>
        </w:rPr>
        <w:t xml:space="preserve">Figure </w:t>
      </w:r>
      <w:r>
        <w:rPr>
          <w:i/>
          <w:color w:val="333333"/>
          <w:spacing w:val="6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>19</w:t>
      </w:r>
      <w:proofErr w:type="gramEnd"/>
      <w:r>
        <w:rPr>
          <w:i/>
          <w:color w:val="333333"/>
          <w:sz w:val="21"/>
          <w:szCs w:val="21"/>
        </w:rPr>
        <w:t>:</w:t>
      </w:r>
      <w:r>
        <w:rPr>
          <w:i/>
          <w:color w:val="333333"/>
          <w:spacing w:val="16"/>
          <w:sz w:val="21"/>
          <w:szCs w:val="21"/>
        </w:rPr>
        <w:t xml:space="preserve"> </w:t>
      </w:r>
      <w:r>
        <w:rPr>
          <w:i/>
          <w:color w:val="333333"/>
          <w:spacing w:val="-15"/>
          <w:w w:val="118"/>
          <w:sz w:val="21"/>
          <w:szCs w:val="21"/>
        </w:rPr>
        <w:t>W</w:t>
      </w:r>
      <w:r>
        <w:rPr>
          <w:i/>
          <w:color w:val="333333"/>
          <w:w w:val="118"/>
          <w:sz w:val="21"/>
          <w:szCs w:val="21"/>
        </w:rPr>
        <w:t>AS</w:t>
      </w:r>
      <w:r>
        <w:rPr>
          <w:i/>
          <w:color w:val="333333"/>
          <w:spacing w:val="-7"/>
          <w:w w:val="118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 xml:space="preserve">Save </w:t>
      </w:r>
      <w:r>
        <w:rPr>
          <w:i/>
          <w:color w:val="333333"/>
          <w:spacing w:val="5"/>
          <w:sz w:val="21"/>
          <w:szCs w:val="21"/>
        </w:rPr>
        <w:t xml:space="preserve"> </w:t>
      </w:r>
      <w:r>
        <w:rPr>
          <w:i/>
          <w:color w:val="333333"/>
          <w:w w:val="114"/>
          <w:sz w:val="21"/>
          <w:szCs w:val="21"/>
        </w:rPr>
        <w:t>Datasource</w:t>
      </w:r>
    </w:p>
    <w:p w:rsidR="00297BD8" w:rsidRDefault="00AC087C">
      <w:pPr>
        <w:spacing w:before="50"/>
        <w:ind w:left="105"/>
        <w:rPr>
          <w:sz w:val="36"/>
          <w:szCs w:val="36"/>
        </w:rPr>
      </w:pPr>
      <w:r>
        <w:rPr>
          <w:b/>
          <w:color w:val="333333"/>
          <w:sz w:val="36"/>
          <w:szCs w:val="36"/>
        </w:rPr>
        <w:t>2.7.</w:t>
      </w:r>
      <w:r>
        <w:rPr>
          <w:b/>
          <w:color w:val="333333"/>
          <w:spacing w:val="73"/>
          <w:sz w:val="36"/>
          <w:szCs w:val="36"/>
        </w:rPr>
        <w:t xml:space="preserve"> </w:t>
      </w:r>
      <w:r>
        <w:rPr>
          <w:b/>
          <w:color w:val="333333"/>
          <w:spacing w:val="-13"/>
          <w:w w:val="117"/>
          <w:sz w:val="36"/>
          <w:szCs w:val="36"/>
        </w:rPr>
        <w:t>T</w:t>
      </w:r>
      <w:r>
        <w:rPr>
          <w:b/>
          <w:color w:val="333333"/>
          <w:w w:val="117"/>
          <w:sz w:val="36"/>
          <w:szCs w:val="36"/>
        </w:rPr>
        <w:t>esting</w:t>
      </w:r>
      <w:r>
        <w:rPr>
          <w:b/>
          <w:color w:val="333333"/>
          <w:spacing w:val="-21"/>
          <w:w w:val="117"/>
          <w:sz w:val="36"/>
          <w:szCs w:val="36"/>
        </w:rPr>
        <w:t xml:space="preserve"> </w:t>
      </w:r>
      <w:r>
        <w:rPr>
          <w:b/>
          <w:color w:val="333333"/>
          <w:w w:val="117"/>
          <w:sz w:val="36"/>
          <w:szCs w:val="36"/>
        </w:rPr>
        <w:t>Data-source</w:t>
      </w:r>
    </w:p>
    <w:p w:rsidR="00297BD8" w:rsidRDefault="00297BD8">
      <w:pPr>
        <w:spacing w:before="6" w:line="280" w:lineRule="exact"/>
        <w:rPr>
          <w:sz w:val="28"/>
          <w:szCs w:val="28"/>
        </w:rPr>
      </w:pPr>
    </w:p>
    <w:p w:rsidR="00297BD8" w:rsidRDefault="00AC087C">
      <w:pPr>
        <w:ind w:left="105"/>
        <w:rPr>
          <w:sz w:val="21"/>
          <w:szCs w:val="21"/>
        </w:rPr>
      </w:pPr>
      <w:proofErr w:type="gramStart"/>
      <w:r>
        <w:rPr>
          <w:color w:val="333333"/>
          <w:sz w:val="21"/>
          <w:szCs w:val="21"/>
        </w:rPr>
        <w:t xml:space="preserve">Now </w:t>
      </w:r>
      <w:r>
        <w:rPr>
          <w:color w:val="333333"/>
          <w:spacing w:val="40"/>
          <w:sz w:val="21"/>
          <w:szCs w:val="21"/>
        </w:rPr>
        <w:t xml:space="preserve"> </w:t>
      </w:r>
      <w:r>
        <w:rPr>
          <w:color w:val="333333"/>
          <w:w w:val="117"/>
          <w:sz w:val="21"/>
          <w:szCs w:val="21"/>
        </w:rPr>
        <w:t>select</w:t>
      </w:r>
      <w:proofErr w:type="gramEnd"/>
      <w:r>
        <w:rPr>
          <w:color w:val="333333"/>
          <w:spacing w:val="31"/>
          <w:w w:val="117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48"/>
          <w:sz w:val="21"/>
          <w:szCs w:val="21"/>
        </w:rPr>
        <w:t xml:space="preserve"> </w:t>
      </w:r>
      <w:r>
        <w:rPr>
          <w:color w:val="333333"/>
          <w:w w:val="119"/>
          <w:sz w:val="21"/>
          <w:szCs w:val="21"/>
        </w:rPr>
        <w:t>checkbox</w:t>
      </w:r>
      <w:r>
        <w:rPr>
          <w:color w:val="333333"/>
          <w:spacing w:val="12"/>
          <w:w w:val="119"/>
          <w:sz w:val="21"/>
          <w:szCs w:val="21"/>
        </w:rPr>
        <w:t xml:space="preserve"> </w:t>
      </w:r>
      <w:r>
        <w:rPr>
          <w:color w:val="333333"/>
          <w:w w:val="119"/>
          <w:sz w:val="21"/>
          <w:szCs w:val="21"/>
        </w:rPr>
        <w:t>next</w:t>
      </w:r>
      <w:r>
        <w:rPr>
          <w:color w:val="333333"/>
          <w:spacing w:val="40"/>
          <w:w w:val="119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to </w:t>
      </w:r>
      <w:r>
        <w:rPr>
          <w:color w:val="333333"/>
          <w:spacing w:val="18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48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newly</w:t>
      </w:r>
      <w:r>
        <w:rPr>
          <w:color w:val="333333"/>
          <w:spacing w:val="12"/>
          <w:w w:val="122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created</w:t>
      </w:r>
      <w:r>
        <w:rPr>
          <w:color w:val="333333"/>
          <w:spacing w:val="33"/>
          <w:w w:val="122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datasource</w:t>
      </w:r>
      <w:r>
        <w:rPr>
          <w:color w:val="333333"/>
          <w:spacing w:val="36"/>
          <w:w w:val="122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and</w:t>
      </w:r>
      <w:r>
        <w:rPr>
          <w:color w:val="333333"/>
          <w:spacing w:val="39"/>
          <w:w w:val="12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click </w:t>
      </w:r>
      <w:r>
        <w:rPr>
          <w:color w:val="333333"/>
          <w:spacing w:val="39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48"/>
          <w:sz w:val="21"/>
          <w:szCs w:val="21"/>
        </w:rPr>
        <w:t xml:space="preserve"> </w:t>
      </w:r>
      <w:r>
        <w:rPr>
          <w:b/>
          <w:color w:val="333333"/>
          <w:sz w:val="21"/>
          <w:szCs w:val="21"/>
        </w:rPr>
        <w:t>"</w:t>
      </w:r>
      <w:r>
        <w:rPr>
          <w:b/>
          <w:color w:val="333333"/>
          <w:spacing w:val="-7"/>
          <w:sz w:val="21"/>
          <w:szCs w:val="21"/>
        </w:rPr>
        <w:t>T</w:t>
      </w:r>
      <w:r>
        <w:rPr>
          <w:b/>
          <w:color w:val="333333"/>
          <w:sz w:val="21"/>
          <w:szCs w:val="21"/>
        </w:rPr>
        <w:t xml:space="preserve">est </w:t>
      </w:r>
      <w:r>
        <w:rPr>
          <w:b/>
          <w:color w:val="333333"/>
          <w:spacing w:val="34"/>
          <w:sz w:val="21"/>
          <w:szCs w:val="21"/>
        </w:rPr>
        <w:t xml:space="preserve"> </w:t>
      </w:r>
      <w:r>
        <w:rPr>
          <w:b/>
          <w:color w:val="333333"/>
          <w:w w:val="121"/>
          <w:sz w:val="21"/>
          <w:szCs w:val="21"/>
        </w:rPr>
        <w:t>connectio</w:t>
      </w:r>
      <w:r>
        <w:rPr>
          <w:b/>
          <w:color w:val="333333"/>
          <w:spacing w:val="-10"/>
          <w:w w:val="121"/>
          <w:sz w:val="21"/>
          <w:szCs w:val="21"/>
        </w:rPr>
        <w:t>n</w:t>
      </w:r>
      <w:r>
        <w:rPr>
          <w:b/>
          <w:color w:val="333333"/>
          <w:w w:val="91"/>
          <w:sz w:val="21"/>
          <w:szCs w:val="21"/>
        </w:rPr>
        <w:t>"</w:t>
      </w:r>
    </w:p>
    <w:p w:rsidR="00297BD8" w:rsidRDefault="00AC087C">
      <w:pPr>
        <w:spacing w:before="74"/>
        <w:ind w:left="105"/>
        <w:rPr>
          <w:sz w:val="21"/>
          <w:szCs w:val="21"/>
        </w:rPr>
      </w:pPr>
      <w:proofErr w:type="gramStart"/>
      <w:r>
        <w:rPr>
          <w:color w:val="333333"/>
          <w:w w:val="122"/>
          <w:sz w:val="21"/>
          <w:szCs w:val="21"/>
        </w:rPr>
        <w:t>button</w:t>
      </w:r>
      <w:proofErr w:type="gramEnd"/>
      <w:r>
        <w:rPr>
          <w:color w:val="333333"/>
          <w:w w:val="122"/>
          <w:sz w:val="21"/>
          <w:szCs w:val="21"/>
        </w:rPr>
        <w:t>.</w:t>
      </w:r>
      <w:r>
        <w:rPr>
          <w:color w:val="333333"/>
          <w:spacing w:val="-10"/>
          <w:w w:val="12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The</w:t>
      </w:r>
      <w:r>
        <w:rPr>
          <w:color w:val="333333"/>
          <w:spacing w:val="48"/>
          <w:sz w:val="21"/>
          <w:szCs w:val="21"/>
        </w:rPr>
        <w:t xml:space="preserve"> </w:t>
      </w:r>
      <w:r>
        <w:rPr>
          <w:color w:val="333333"/>
          <w:w w:val="122"/>
          <w:sz w:val="21"/>
          <w:szCs w:val="21"/>
        </w:rPr>
        <w:t>results</w:t>
      </w:r>
      <w:r>
        <w:rPr>
          <w:color w:val="333333"/>
          <w:spacing w:val="-10"/>
          <w:w w:val="122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of</w:t>
      </w:r>
      <w:r>
        <w:rPr>
          <w:color w:val="333333"/>
          <w:spacing w:val="25"/>
          <w:sz w:val="21"/>
          <w:szCs w:val="21"/>
        </w:rPr>
        <w:t xml:space="preserve"> </w:t>
      </w:r>
      <w:proofErr w:type="gramStart"/>
      <w:r>
        <w:rPr>
          <w:color w:val="333333"/>
          <w:sz w:val="21"/>
          <w:szCs w:val="21"/>
        </w:rPr>
        <w:t xml:space="preserve">the </w:t>
      </w:r>
      <w:r>
        <w:rPr>
          <w:color w:val="333333"/>
          <w:spacing w:val="11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test</w:t>
      </w:r>
      <w:proofErr w:type="gramEnd"/>
      <w:r>
        <w:rPr>
          <w:color w:val="333333"/>
          <w:sz w:val="21"/>
          <w:szCs w:val="21"/>
        </w:rPr>
        <w:t xml:space="preserve"> </w:t>
      </w:r>
      <w:r>
        <w:rPr>
          <w:color w:val="333333"/>
          <w:spacing w:val="11"/>
          <w:sz w:val="21"/>
          <w:szCs w:val="21"/>
        </w:rPr>
        <w:t xml:space="preserve"> </w:t>
      </w:r>
      <w:r>
        <w:rPr>
          <w:color w:val="333333"/>
          <w:w w:val="120"/>
          <w:sz w:val="21"/>
          <w:szCs w:val="21"/>
        </w:rPr>
        <w:t>should</w:t>
      </w:r>
      <w:r>
        <w:rPr>
          <w:color w:val="333333"/>
          <w:spacing w:val="-9"/>
          <w:w w:val="120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be</w:t>
      </w:r>
      <w:r>
        <w:rPr>
          <w:color w:val="333333"/>
          <w:spacing w:val="44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>returned</w:t>
      </w:r>
      <w:r>
        <w:rPr>
          <w:color w:val="333333"/>
          <w:spacing w:val="17"/>
          <w:w w:val="123"/>
          <w:sz w:val="21"/>
          <w:szCs w:val="21"/>
        </w:rPr>
        <w:t xml:space="preserve"> </w:t>
      </w:r>
      <w:r>
        <w:rPr>
          <w:color w:val="333333"/>
          <w:w w:val="123"/>
          <w:sz w:val="21"/>
          <w:szCs w:val="21"/>
        </w:rPr>
        <w:t>prompted.</w:t>
      </w:r>
      <w:r>
        <w:rPr>
          <w:color w:val="333333"/>
          <w:spacing w:val="-28"/>
          <w:w w:val="123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If</w:t>
      </w:r>
      <w:r>
        <w:rPr>
          <w:color w:val="333333"/>
          <w:spacing w:val="16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it</w:t>
      </w:r>
      <w:r>
        <w:rPr>
          <w:color w:val="333333"/>
          <w:spacing w:val="26"/>
          <w:sz w:val="21"/>
          <w:szCs w:val="21"/>
        </w:rPr>
        <w:t xml:space="preserve"> </w:t>
      </w:r>
      <w:r>
        <w:rPr>
          <w:color w:val="333333"/>
          <w:w w:val="119"/>
          <w:sz w:val="21"/>
          <w:szCs w:val="21"/>
        </w:rPr>
        <w:t>failed,</w:t>
      </w:r>
      <w:r>
        <w:rPr>
          <w:color w:val="333333"/>
          <w:spacing w:val="-20"/>
          <w:w w:val="119"/>
          <w:sz w:val="21"/>
          <w:szCs w:val="21"/>
        </w:rPr>
        <w:t xml:space="preserve"> </w:t>
      </w:r>
      <w:r>
        <w:rPr>
          <w:color w:val="333333"/>
          <w:w w:val="119"/>
          <w:sz w:val="21"/>
          <w:szCs w:val="21"/>
        </w:rPr>
        <w:t>recheck</w:t>
      </w:r>
      <w:r>
        <w:rPr>
          <w:color w:val="333333"/>
          <w:spacing w:val="-2"/>
          <w:w w:val="119"/>
          <w:sz w:val="21"/>
          <w:szCs w:val="21"/>
        </w:rPr>
        <w:t xml:space="preserve"> </w:t>
      </w:r>
      <w:r>
        <w:rPr>
          <w:color w:val="333333"/>
          <w:w w:val="119"/>
          <w:sz w:val="21"/>
          <w:szCs w:val="21"/>
        </w:rPr>
        <w:t>your</w:t>
      </w:r>
      <w:r>
        <w:rPr>
          <w:color w:val="333333"/>
          <w:spacing w:val="3"/>
          <w:w w:val="119"/>
          <w:sz w:val="21"/>
          <w:szCs w:val="21"/>
        </w:rPr>
        <w:t xml:space="preserve"> </w:t>
      </w:r>
      <w:r>
        <w:rPr>
          <w:color w:val="333333"/>
          <w:w w:val="119"/>
          <w:sz w:val="21"/>
          <w:szCs w:val="21"/>
        </w:rPr>
        <w:t>steps.</w:t>
      </w:r>
    </w:p>
    <w:p w:rsidR="00297BD8" w:rsidRDefault="00297BD8">
      <w:pPr>
        <w:spacing w:before="11" w:line="260" w:lineRule="exact"/>
        <w:rPr>
          <w:sz w:val="26"/>
          <w:szCs w:val="26"/>
        </w:rPr>
      </w:pPr>
    </w:p>
    <w:p w:rsidR="00297BD8" w:rsidRDefault="00AC087C">
      <w:pPr>
        <w:ind w:left="105"/>
      </w:pPr>
      <w:r>
        <w:rPr>
          <w:noProof/>
        </w:rPr>
        <mc:AlternateContent>
          <mc:Choice Requires="wps">
            <w:drawing>
              <wp:inline distT="0" distB="0" distL="0" distR="0">
                <wp:extent cx="4751705" cy="2646680"/>
                <wp:effectExtent l="0" t="0" r="0" b="0"/>
                <wp:docPr id="29" name="Picture 2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"/>
                        <pic:cNvPicPr/>
                      </pic:nvPicPr>
                      <pic:blipFill>
                        <a:blip r:embed="rId58"/>
                        <a:stretch/>
                      </pic:blipFill>
                      <pic:spPr>
                        <a:xfrm>
                          <a:off x="0" y="0"/>
                          <a:ext cx="4750920" cy="2646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208.3pt">
                <v:imagedata r:id="rId59" o:detectmouseclick="t"/>
                <w10:wrap type="none"/>
                <v:stroke color="#3465a4" joinstyle="round" endcap="flat"/>
              </v:rect>
            </w:pict>
          </mc:Fallback>
        </mc:AlternateContent>
      </w:r>
    </w:p>
    <w:p w:rsidR="00297BD8" w:rsidRDefault="00297BD8">
      <w:pPr>
        <w:spacing w:before="3" w:line="120" w:lineRule="exact"/>
        <w:rPr>
          <w:sz w:val="12"/>
          <w:szCs w:val="12"/>
        </w:rPr>
      </w:pPr>
    </w:p>
    <w:p w:rsidR="00297BD8" w:rsidRDefault="00AC087C">
      <w:pPr>
        <w:ind w:left="105"/>
        <w:rPr>
          <w:sz w:val="21"/>
          <w:szCs w:val="21"/>
        </w:rPr>
        <w:sectPr w:rsidR="00297BD8">
          <w:footerReference w:type="default" r:id="rId60"/>
          <w:pgSz w:w="11920" w:h="16838"/>
          <w:pgMar w:top="700" w:right="860" w:bottom="255" w:left="860" w:header="0" w:footer="198" w:gutter="0"/>
          <w:cols w:space="720"/>
          <w:formProt w:val="0"/>
          <w:docGrid w:linePitch="240" w:charSpace="2047"/>
        </w:sectPr>
      </w:pPr>
      <w:proofErr w:type="gramStart"/>
      <w:r>
        <w:rPr>
          <w:i/>
          <w:color w:val="333333"/>
          <w:sz w:val="21"/>
          <w:szCs w:val="21"/>
        </w:rPr>
        <w:t xml:space="preserve">Figure </w:t>
      </w:r>
      <w:r>
        <w:rPr>
          <w:i/>
          <w:color w:val="333333"/>
          <w:spacing w:val="6"/>
          <w:sz w:val="21"/>
          <w:szCs w:val="21"/>
        </w:rPr>
        <w:t xml:space="preserve"> </w:t>
      </w:r>
      <w:r>
        <w:rPr>
          <w:i/>
          <w:color w:val="333333"/>
          <w:sz w:val="21"/>
          <w:szCs w:val="21"/>
        </w:rPr>
        <w:t>20</w:t>
      </w:r>
      <w:proofErr w:type="gramEnd"/>
      <w:r>
        <w:rPr>
          <w:i/>
          <w:color w:val="333333"/>
          <w:sz w:val="21"/>
          <w:szCs w:val="21"/>
        </w:rPr>
        <w:t>:</w:t>
      </w:r>
      <w:r>
        <w:rPr>
          <w:i/>
          <w:color w:val="333333"/>
          <w:spacing w:val="16"/>
          <w:sz w:val="21"/>
          <w:szCs w:val="21"/>
        </w:rPr>
        <w:t xml:space="preserve"> </w:t>
      </w:r>
      <w:r>
        <w:rPr>
          <w:i/>
          <w:color w:val="333333"/>
          <w:spacing w:val="-15"/>
          <w:w w:val="116"/>
          <w:sz w:val="21"/>
          <w:szCs w:val="21"/>
        </w:rPr>
        <w:t>W</w:t>
      </w:r>
      <w:r>
        <w:rPr>
          <w:i/>
          <w:color w:val="333333"/>
          <w:w w:val="116"/>
          <w:sz w:val="21"/>
          <w:szCs w:val="21"/>
        </w:rPr>
        <w:t>AS</w:t>
      </w:r>
      <w:r>
        <w:rPr>
          <w:i/>
          <w:color w:val="333333"/>
          <w:spacing w:val="2"/>
          <w:w w:val="116"/>
          <w:sz w:val="21"/>
          <w:szCs w:val="21"/>
        </w:rPr>
        <w:t xml:space="preserve"> </w:t>
      </w:r>
      <w:r>
        <w:rPr>
          <w:i/>
          <w:color w:val="333333"/>
          <w:w w:val="116"/>
          <w:sz w:val="21"/>
          <w:szCs w:val="21"/>
        </w:rPr>
        <w:t>Datasource</w:t>
      </w:r>
      <w:r>
        <w:rPr>
          <w:i/>
          <w:color w:val="333333"/>
          <w:spacing w:val="-27"/>
          <w:w w:val="116"/>
          <w:sz w:val="21"/>
          <w:szCs w:val="21"/>
        </w:rPr>
        <w:t xml:space="preserve"> </w:t>
      </w:r>
      <w:r>
        <w:rPr>
          <w:i/>
          <w:color w:val="333333"/>
          <w:spacing w:val="-6"/>
          <w:w w:val="110"/>
          <w:sz w:val="21"/>
          <w:szCs w:val="21"/>
        </w:rPr>
        <w:t>T</w:t>
      </w:r>
      <w:r>
        <w:rPr>
          <w:i/>
          <w:color w:val="333333"/>
          <w:w w:val="119"/>
          <w:sz w:val="21"/>
          <w:szCs w:val="21"/>
        </w:rPr>
        <w:t>est</w:t>
      </w:r>
    </w:p>
    <w:p w:rsidR="00297BD8" w:rsidRDefault="00AC087C">
      <w:pPr>
        <w:spacing w:before="41"/>
        <w:ind w:left="105"/>
        <w:rPr>
          <w:sz w:val="44"/>
          <w:szCs w:val="44"/>
        </w:rPr>
      </w:pPr>
      <w:r>
        <w:rPr>
          <w:b/>
          <w:color w:val="333333"/>
          <w:sz w:val="44"/>
          <w:szCs w:val="44"/>
        </w:rPr>
        <w:t>3.</w:t>
      </w:r>
      <w:r>
        <w:rPr>
          <w:b/>
          <w:color w:val="333333"/>
          <w:spacing w:val="47"/>
          <w:sz w:val="44"/>
          <w:szCs w:val="44"/>
        </w:rPr>
        <w:t xml:space="preserve"> </w:t>
      </w:r>
      <w:r>
        <w:rPr>
          <w:b/>
          <w:color w:val="333333"/>
          <w:w w:val="119"/>
          <w:sz w:val="44"/>
          <w:szCs w:val="44"/>
        </w:rPr>
        <w:t>Reference</w:t>
      </w:r>
      <w:r>
        <w:rPr>
          <w:b/>
          <w:color w:val="333333"/>
          <w:spacing w:val="-20"/>
          <w:w w:val="119"/>
          <w:sz w:val="44"/>
          <w:szCs w:val="44"/>
        </w:rPr>
        <w:t xml:space="preserve"> </w:t>
      </w:r>
      <w:r>
        <w:rPr>
          <w:b/>
          <w:color w:val="333333"/>
          <w:w w:val="119"/>
          <w:sz w:val="44"/>
          <w:szCs w:val="44"/>
        </w:rPr>
        <w:t>Information</w:t>
      </w:r>
    </w:p>
    <w:p w:rsidR="00297BD8" w:rsidRDefault="00297BD8">
      <w:pPr>
        <w:spacing w:before="13" w:line="280" w:lineRule="exact"/>
        <w:rPr>
          <w:sz w:val="28"/>
          <w:szCs w:val="28"/>
        </w:rPr>
      </w:pPr>
    </w:p>
    <w:p w:rsidR="00297BD8" w:rsidRDefault="00AC087C">
      <w:pPr>
        <w:ind w:left="278"/>
        <w:rPr>
          <w:sz w:val="21"/>
          <w:szCs w:val="21"/>
        </w:rPr>
      </w:pPr>
      <w:proofErr w:type="gramStart"/>
      <w:r>
        <w:rPr>
          <w:color w:val="333333"/>
          <w:sz w:val="21"/>
          <w:szCs w:val="21"/>
        </w:rPr>
        <w:t xml:space="preserve">• </w:t>
      </w:r>
      <w:r>
        <w:rPr>
          <w:color w:val="333333"/>
          <w:spacing w:val="8"/>
          <w:sz w:val="21"/>
          <w:szCs w:val="21"/>
        </w:rPr>
        <w:t xml:space="preserve"> </w:t>
      </w:r>
      <w:proofErr w:type="gramEnd"/>
      <w:r>
        <w:fldChar w:fldCharType="begin"/>
      </w:r>
      <w:r>
        <w:instrText xml:space="preserve"> HYPERLINK "https://github.com/rhtconsulting/ose2-was-frb-cart" \h </w:instrText>
      </w:r>
      <w:r>
        <w:fldChar w:fldCharType="separate"/>
      </w:r>
      <w:r>
        <w:rPr>
          <w:rStyle w:val="InternetLink"/>
          <w:color w:val="428AC9"/>
          <w:w w:val="115"/>
          <w:sz w:val="21"/>
          <w:szCs w:val="21"/>
        </w:rPr>
        <w:t>OpenShift</w:t>
      </w:r>
      <w:r>
        <w:rPr>
          <w:rStyle w:val="InternetLink"/>
          <w:color w:val="428AC9"/>
          <w:spacing w:val="-7"/>
          <w:w w:val="115"/>
          <w:sz w:val="21"/>
          <w:szCs w:val="21"/>
        </w:rPr>
        <w:t xml:space="preserve"> </w:t>
      </w:r>
      <w:r>
        <w:rPr>
          <w:rStyle w:val="InternetLink"/>
          <w:color w:val="428AC9"/>
          <w:spacing w:val="-13"/>
          <w:sz w:val="21"/>
          <w:szCs w:val="21"/>
        </w:rPr>
        <w:t>W</w:t>
      </w:r>
      <w:r>
        <w:rPr>
          <w:rStyle w:val="InternetLink"/>
          <w:color w:val="428AC9"/>
          <w:sz w:val="21"/>
          <w:szCs w:val="21"/>
        </w:rPr>
        <w:t>AS</w:t>
      </w:r>
      <w:r>
        <w:rPr>
          <w:rStyle w:val="InternetLink"/>
          <w:color w:val="428AC9"/>
          <w:spacing w:val="16"/>
          <w:sz w:val="21"/>
          <w:szCs w:val="21"/>
        </w:rPr>
        <w:t xml:space="preserve"> </w:t>
      </w:r>
      <w:r>
        <w:rPr>
          <w:rStyle w:val="InternetLink"/>
          <w:color w:val="428AC9"/>
          <w:w w:val="118"/>
          <w:sz w:val="21"/>
          <w:szCs w:val="21"/>
        </w:rPr>
        <w:t>Cartridge</w:t>
      </w:r>
      <w:r>
        <w:rPr>
          <w:rStyle w:val="InternetLink"/>
          <w:color w:val="428AC9"/>
          <w:w w:val="118"/>
          <w:sz w:val="21"/>
          <w:szCs w:val="21"/>
        </w:rPr>
        <w:fldChar w:fldCharType="end"/>
      </w:r>
    </w:p>
    <w:p w:rsidR="00297BD8" w:rsidRDefault="00297BD8">
      <w:pPr>
        <w:spacing w:before="4" w:line="180" w:lineRule="exact"/>
        <w:rPr>
          <w:sz w:val="19"/>
          <w:szCs w:val="19"/>
        </w:rPr>
      </w:pPr>
    </w:p>
    <w:p w:rsidR="00297BD8" w:rsidRDefault="00AC087C">
      <w:pPr>
        <w:ind w:left="278"/>
        <w:rPr>
          <w:sz w:val="21"/>
          <w:szCs w:val="21"/>
        </w:rPr>
      </w:pPr>
      <w:proofErr w:type="gramStart"/>
      <w:r>
        <w:rPr>
          <w:color w:val="333333"/>
          <w:sz w:val="21"/>
          <w:szCs w:val="21"/>
        </w:rPr>
        <w:t xml:space="preserve">• </w:t>
      </w:r>
      <w:r>
        <w:rPr>
          <w:color w:val="333333"/>
          <w:spacing w:val="8"/>
          <w:sz w:val="21"/>
          <w:szCs w:val="21"/>
        </w:rPr>
        <w:t xml:space="preserve"> </w:t>
      </w:r>
      <w:proofErr w:type="gramEnd"/>
      <w:r>
        <w:fldChar w:fldCharType="begin"/>
      </w:r>
      <w:r>
        <w:instrText xml:space="preserve"> HYPERLINK "https://github.com/rhtconsulting/ose2-oracle-frb-cart" \h </w:instrText>
      </w:r>
      <w:r>
        <w:fldChar w:fldCharType="separate"/>
      </w:r>
      <w:r>
        <w:rPr>
          <w:rStyle w:val="InternetLink"/>
          <w:color w:val="428AC9"/>
          <w:w w:val="115"/>
          <w:sz w:val="21"/>
          <w:szCs w:val="21"/>
        </w:rPr>
        <w:t>OpenShift</w:t>
      </w:r>
      <w:r>
        <w:rPr>
          <w:rStyle w:val="InternetLink"/>
          <w:color w:val="428AC9"/>
          <w:spacing w:val="-7"/>
          <w:w w:val="115"/>
          <w:sz w:val="21"/>
          <w:szCs w:val="21"/>
        </w:rPr>
        <w:t xml:space="preserve"> </w:t>
      </w:r>
      <w:r>
        <w:rPr>
          <w:rStyle w:val="InternetLink"/>
          <w:color w:val="428AC9"/>
          <w:w w:val="115"/>
          <w:sz w:val="21"/>
          <w:szCs w:val="21"/>
        </w:rPr>
        <w:t>O</w:t>
      </w:r>
      <w:r>
        <w:rPr>
          <w:rStyle w:val="InternetLink"/>
          <w:color w:val="428AC9"/>
          <w:spacing w:val="-5"/>
          <w:w w:val="115"/>
          <w:sz w:val="21"/>
          <w:szCs w:val="21"/>
        </w:rPr>
        <w:t>r</w:t>
      </w:r>
      <w:r>
        <w:rPr>
          <w:rStyle w:val="InternetLink"/>
          <w:color w:val="428AC9"/>
          <w:w w:val="115"/>
          <w:sz w:val="21"/>
          <w:szCs w:val="21"/>
        </w:rPr>
        <w:t>acle</w:t>
      </w:r>
      <w:r>
        <w:rPr>
          <w:rStyle w:val="InternetLink"/>
          <w:color w:val="428AC9"/>
          <w:spacing w:val="5"/>
          <w:w w:val="115"/>
          <w:sz w:val="21"/>
          <w:szCs w:val="21"/>
        </w:rPr>
        <w:t xml:space="preserve"> </w:t>
      </w:r>
      <w:r>
        <w:rPr>
          <w:rStyle w:val="InternetLink"/>
          <w:color w:val="428AC9"/>
          <w:w w:val="118"/>
          <w:sz w:val="21"/>
          <w:szCs w:val="21"/>
        </w:rPr>
        <w:t>Cartridge</w:t>
      </w:r>
      <w:r>
        <w:rPr>
          <w:rStyle w:val="InternetLink"/>
          <w:color w:val="428AC9"/>
          <w:w w:val="118"/>
          <w:sz w:val="21"/>
          <w:szCs w:val="21"/>
        </w:rPr>
        <w:fldChar w:fldCharType="end"/>
      </w:r>
    </w:p>
    <w:p w:rsidR="00297BD8" w:rsidRDefault="00297BD8">
      <w:pPr>
        <w:spacing w:before="4" w:line="180" w:lineRule="exact"/>
        <w:rPr>
          <w:sz w:val="19"/>
          <w:szCs w:val="19"/>
        </w:rPr>
      </w:pPr>
    </w:p>
    <w:p w:rsidR="00297BD8" w:rsidRDefault="00AC087C">
      <w:pPr>
        <w:ind w:left="278"/>
      </w:pPr>
      <w:proofErr w:type="gramStart"/>
      <w:r>
        <w:rPr>
          <w:color w:val="333333"/>
          <w:sz w:val="21"/>
          <w:szCs w:val="21"/>
        </w:rPr>
        <w:t xml:space="preserve">• </w:t>
      </w:r>
      <w:r>
        <w:rPr>
          <w:color w:val="333333"/>
          <w:spacing w:val="8"/>
          <w:sz w:val="21"/>
          <w:szCs w:val="21"/>
        </w:rPr>
        <w:t xml:space="preserve"> </w:t>
      </w:r>
      <w:proofErr w:type="gramEnd"/>
      <w:hyperlink r:id="rId61">
        <w:r>
          <w:rPr>
            <w:rStyle w:val="InternetLink"/>
            <w:color w:val="428AC9"/>
            <w:sz w:val="21"/>
            <w:szCs w:val="21"/>
          </w:rPr>
          <w:t>IBM</w:t>
        </w:r>
        <w:r>
          <w:rPr>
            <w:rStyle w:val="InternetLink"/>
            <w:color w:val="428AC9"/>
            <w:spacing w:val="13"/>
            <w:sz w:val="21"/>
            <w:szCs w:val="21"/>
          </w:rPr>
          <w:t xml:space="preserve"> </w:t>
        </w:r>
        <w:r>
          <w:rPr>
            <w:rStyle w:val="InternetLink"/>
            <w:color w:val="428AC9"/>
            <w:w w:val="115"/>
            <w:sz w:val="21"/>
            <w:szCs w:val="21"/>
          </w:rPr>
          <w:t>Knowledge</w:t>
        </w:r>
        <w:r>
          <w:rPr>
            <w:rStyle w:val="InternetLink"/>
            <w:color w:val="428AC9"/>
            <w:spacing w:val="-7"/>
            <w:w w:val="115"/>
            <w:sz w:val="21"/>
            <w:szCs w:val="21"/>
          </w:rPr>
          <w:t xml:space="preserve"> </w:t>
        </w:r>
        <w:r>
          <w:rPr>
            <w:rStyle w:val="InternetLink"/>
            <w:color w:val="428AC9"/>
            <w:w w:val="115"/>
            <w:sz w:val="21"/>
            <w:szCs w:val="21"/>
          </w:rPr>
          <w:t>Center</w:t>
        </w:r>
        <w:r>
          <w:rPr>
            <w:rStyle w:val="InternetLink"/>
            <w:color w:val="428AC9"/>
            <w:spacing w:val="11"/>
            <w:w w:val="115"/>
            <w:sz w:val="21"/>
            <w:szCs w:val="21"/>
          </w:rPr>
          <w:t xml:space="preserve"> </w:t>
        </w:r>
        <w:r>
          <w:rPr>
            <w:rStyle w:val="InternetLink"/>
            <w:color w:val="428AC9"/>
            <w:w w:val="115"/>
            <w:sz w:val="21"/>
            <w:szCs w:val="21"/>
          </w:rPr>
          <w:t>Article</w:t>
        </w:r>
      </w:hyperlink>
    </w:p>
    <w:sectPr w:rsidR="00297BD8">
      <w:footerReference w:type="default" r:id="rId62"/>
      <w:pgSz w:w="11920" w:h="16838"/>
      <w:pgMar w:top="720" w:right="860" w:bottom="255" w:left="860" w:header="0" w:footer="198" w:gutter="0"/>
      <w:cols w:space="720"/>
      <w:formProt w:val="0"/>
      <w:docGrid w:linePitch="240" w:charSpace="204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1E9D" w:rsidRDefault="00501E9D">
      <w:r>
        <w:separator/>
      </w:r>
    </w:p>
  </w:endnote>
  <w:endnote w:type="continuationSeparator" w:id="0">
    <w:p w:rsidR="00501E9D" w:rsidRDefault="00501E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</w:font>
  <w:font w:name="WenQuanYi Zen Hei Sharp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BD8" w:rsidRDefault="00297BD8">
    <w:pPr>
      <w:pStyle w:val="Footer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BD8" w:rsidRDefault="00297BD8">
    <w:pPr>
      <w:pStyle w:val="Footer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BD8" w:rsidRDefault="00297BD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BD8" w:rsidRDefault="00297BD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BD8" w:rsidRDefault="00297BD8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BD8" w:rsidRDefault="00297BD8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BD8" w:rsidRDefault="00297BD8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BD8" w:rsidRDefault="00297BD8">
    <w:pPr>
      <w:pStyle w:val="Footer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BD8" w:rsidRDefault="00297BD8">
    <w:pPr>
      <w:pStyle w:val="Footer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BD8" w:rsidRDefault="00297BD8">
    <w:pPr>
      <w:pStyle w:val="Footer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BD8" w:rsidRDefault="00297BD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1E9D" w:rsidRDefault="00501E9D">
      <w:r>
        <w:separator/>
      </w:r>
    </w:p>
  </w:footnote>
  <w:footnote w:type="continuationSeparator" w:id="0">
    <w:p w:rsidR="00501E9D" w:rsidRDefault="00501E9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8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97BD8"/>
    <w:rsid w:val="001C5A5D"/>
    <w:rsid w:val="00297BD8"/>
    <w:rsid w:val="0031218E"/>
    <w:rsid w:val="00501E9D"/>
    <w:rsid w:val="007A24B2"/>
    <w:rsid w:val="00AC0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eastAsia="WenQuanYi Zen Hei Sharp" w:hAnsi="Liberation Sans" w:cs="Lohit Devanagari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Lohit Devanagari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Lohit Devanagari"/>
    </w:rPr>
  </w:style>
  <w:style w:type="paragraph" w:styleId="Footer">
    <w:name w:val="footer"/>
    <w:basedOn w:val="Normal"/>
  </w:style>
  <w:style w:type="paragraph" w:customStyle="1" w:styleId="FrameContents">
    <w:name w:val="Frame Contents"/>
    <w:basedOn w:val="Normal"/>
  </w:style>
  <w:style w:type="paragraph" w:styleId="BalloonText">
    <w:name w:val="Balloon Text"/>
    <w:basedOn w:val="Normal"/>
    <w:link w:val="BalloonTextChar"/>
    <w:uiPriority w:val="99"/>
    <w:semiHidden/>
    <w:unhideWhenUsed/>
    <w:rsid w:val="001C5A5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5A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eastAsia="WenQuanYi Zen Hei Sharp" w:hAnsi="Liberation Sans" w:cs="Lohit Devanagari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Lohit Devanagari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Lohit Devanagari"/>
    </w:rPr>
  </w:style>
  <w:style w:type="paragraph" w:styleId="Footer">
    <w:name w:val="footer"/>
    <w:basedOn w:val="Normal"/>
  </w:style>
  <w:style w:type="paragraph" w:customStyle="1" w:styleId="FrameContents">
    <w:name w:val="Frame Contents"/>
    <w:basedOn w:val="Normal"/>
  </w:style>
  <w:style w:type="paragraph" w:styleId="BalloonText">
    <w:name w:val="Balloon Text"/>
    <w:basedOn w:val="Normal"/>
    <w:link w:val="BalloonTextChar"/>
    <w:uiPriority w:val="99"/>
    <w:semiHidden/>
    <w:unhideWhenUsed/>
    <w:rsid w:val="001C5A5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5A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2.xml"/><Relationship Id="rId26" Type="http://schemas.openxmlformats.org/officeDocument/2006/relationships/image" Target="media/image13.jpeg"/><Relationship Id="rId39" Type="http://schemas.openxmlformats.org/officeDocument/2006/relationships/image" Target="media/image23.jpeg"/><Relationship Id="rId21" Type="http://schemas.openxmlformats.org/officeDocument/2006/relationships/image" Target="media/image9.jpeg"/><Relationship Id="rId34" Type="http://schemas.openxmlformats.org/officeDocument/2006/relationships/image" Target="media/image19.jpeg"/><Relationship Id="rId42" Type="http://schemas.openxmlformats.org/officeDocument/2006/relationships/image" Target="media/image28.jpeg"/><Relationship Id="rId47" Type="http://schemas.openxmlformats.org/officeDocument/2006/relationships/image" Target="media/image32.jpeg"/><Relationship Id="rId50" Type="http://schemas.openxmlformats.org/officeDocument/2006/relationships/footer" Target="footer8.xml"/><Relationship Id="rId55" Type="http://schemas.openxmlformats.org/officeDocument/2006/relationships/image" Target="media/image37.jpeg"/><Relationship Id="rId63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6" Type="http://schemas.openxmlformats.org/officeDocument/2006/relationships/image" Target="media/image5.jpeg"/><Relationship Id="rId20" Type="http://schemas.openxmlformats.org/officeDocument/2006/relationships/image" Target="media/image10.jpeg"/><Relationship Id="rId29" Type="http://schemas.openxmlformats.org/officeDocument/2006/relationships/image" Target="media/image15.jpeg"/><Relationship Id="rId41" Type="http://schemas.openxmlformats.org/officeDocument/2006/relationships/image" Target="media/image25.jpeg"/><Relationship Id="rId54" Type="http://schemas.openxmlformats.org/officeDocument/2006/relationships/image" Target="media/image38.jpeg"/><Relationship Id="rId62" Type="http://schemas.openxmlformats.org/officeDocument/2006/relationships/footer" Target="footer1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24" Type="http://schemas.openxmlformats.org/officeDocument/2006/relationships/image" Target="media/image11.jpeg"/><Relationship Id="rId32" Type="http://schemas.openxmlformats.org/officeDocument/2006/relationships/image" Target="media/image20.jpeg"/><Relationship Id="rId37" Type="http://schemas.openxmlformats.org/officeDocument/2006/relationships/image" Target="media/image24.jpeg"/><Relationship Id="rId40" Type="http://schemas.openxmlformats.org/officeDocument/2006/relationships/image" Target="media/image26.jpeg"/><Relationship Id="rId45" Type="http://schemas.openxmlformats.org/officeDocument/2006/relationships/image" Target="media/image30.jpeg"/><Relationship Id="rId53" Type="http://schemas.openxmlformats.org/officeDocument/2006/relationships/image" Target="media/image35.jpeg"/><Relationship Id="rId58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footer" Target="footer3.xml"/><Relationship Id="rId28" Type="http://schemas.openxmlformats.org/officeDocument/2006/relationships/footer" Target="footer4.xml"/><Relationship Id="rId36" Type="http://schemas.openxmlformats.org/officeDocument/2006/relationships/image" Target="media/image21.jpeg"/><Relationship Id="rId49" Type="http://schemas.openxmlformats.org/officeDocument/2006/relationships/image" Target="media/image34.jpeg"/><Relationship Id="rId57" Type="http://schemas.openxmlformats.org/officeDocument/2006/relationships/footer" Target="footer9.xml"/><Relationship Id="rId61" Type="http://schemas.openxmlformats.org/officeDocument/2006/relationships/hyperlink" Target="https://www-01.ibm.com/support/knowledgecenter/SSEQTP_7.0.0/com.ibm.websphere.nd.doc/info/ae/ae/twim_fedmap_datasconf.html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7.jpeg"/><Relationship Id="rId44" Type="http://schemas.openxmlformats.org/officeDocument/2006/relationships/image" Target="media/image27.jpeg"/><Relationship Id="rId52" Type="http://schemas.openxmlformats.org/officeDocument/2006/relationships/image" Target="media/image36.jpeg"/><Relationship Id="rId60" Type="http://schemas.openxmlformats.org/officeDocument/2006/relationships/footer" Target="footer10.xml"/><Relationship Id="rId4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image" Target="media/image12.jpeg"/><Relationship Id="rId27" Type="http://schemas.openxmlformats.org/officeDocument/2006/relationships/image" Target="media/image16.jpeg"/><Relationship Id="rId30" Type="http://schemas.openxmlformats.org/officeDocument/2006/relationships/image" Target="media/image18.jpeg"/><Relationship Id="rId35" Type="http://schemas.openxmlformats.org/officeDocument/2006/relationships/image" Target="media/image22.jpeg"/><Relationship Id="rId43" Type="http://schemas.openxmlformats.org/officeDocument/2006/relationships/footer" Target="footer7.xml"/><Relationship Id="rId48" Type="http://schemas.openxmlformats.org/officeDocument/2006/relationships/image" Target="media/image31.jpeg"/><Relationship Id="rId56" Type="http://schemas.openxmlformats.org/officeDocument/2006/relationships/image" Target="media/image40.jpeg"/><Relationship Id="rId64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33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4.jpeg"/><Relationship Id="rId33" Type="http://schemas.openxmlformats.org/officeDocument/2006/relationships/footer" Target="footer5.xml"/><Relationship Id="rId38" Type="http://schemas.openxmlformats.org/officeDocument/2006/relationships/footer" Target="footer6.xml"/><Relationship Id="rId46" Type="http://schemas.openxmlformats.org/officeDocument/2006/relationships/image" Target="media/image29.jpeg"/><Relationship Id="rId59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16</Pages>
  <Words>1571</Words>
  <Characters>8960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Federal Reserve System</Company>
  <LinksUpToDate>false</LinksUpToDate>
  <CharactersWithSpaces>10510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Franklin, Kevin</dc:creator>
  <cp:lastModifiedBy>Kevin Franklin</cp:lastModifiedBy>
  <cp:revision>4</cp:revision>
  <dcterms:created xsi:type="dcterms:W3CDTF">2016-02-11T16:32:00Z</dcterms:created>
  <dcterms:modified xsi:type="dcterms:W3CDTF">2016-02-11T16:42:00Z</dcterms:modified>
  <dc:language>en-US</dc:language>
</cp:coreProperties>
</file>