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footer14.xml" ContentType="application/vnd.openxmlformats-officedocument.wordprocessingml.footer+xml"/>
  <Override PartName="/word/footer13.xml" ContentType="application/vnd.openxmlformats-officedocument.wordprocessingml.footer+xml"/>
  <Override PartName="/word/footer8.xml" ContentType="application/vnd.openxmlformats-officedocument.wordprocessingml.footer+xml"/>
  <Override PartName="/word/footer7.xml" ContentType="application/vnd.openxmlformats-officedocument.wordprocessingml.footer+xml"/>
  <Override PartName="/word/footer11.xml" ContentType="application/vnd.openxmlformats-officedocument.wordprocessingml.footer+xml"/>
  <Override PartName="/word/footer6.xml" ContentType="application/vnd.openxmlformats-officedocument.wordprocessingml.footer+xml"/>
  <Override PartName="/word/footer10.xml" ContentType="application/vnd.openxmlformats-officedocument.wordprocessingml.footer+xml"/>
  <Override PartName="/word/footer12.xml" ContentType="application/vnd.openxmlformats-officedocument.wordprocessingml.footer+xml"/>
  <Override PartName="/word/footer5.xml" ContentType="application/vnd.openxmlformats-officedocument.wordprocessingml.footer+xml"/>
  <Override PartName="/word/footer4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footer15.xml" ContentType="application/vnd.openxmlformats-officedocument.wordprocessingml.footer+xml"/>
  <Override PartName="/word/media/image39.jpeg" ContentType="image/jpeg"/>
  <Override PartName="/word/media/image40.jpeg" ContentType="image/jpeg"/>
  <Override PartName="/word/media/image37.jpeg" ContentType="image/jpeg"/>
  <Override PartName="/word/media/image36.jpeg" ContentType="image/jpeg"/>
  <Override PartName="/word/media/image35.jpeg" ContentType="image/jpeg"/>
  <Override PartName="/word/media/image33.jpeg" ContentType="image/jpeg"/>
  <Override PartName="/word/media/image32.jpeg" ContentType="image/jpeg"/>
  <Override PartName="/word/media/image29.jpeg" ContentType="image/jpeg"/>
  <Override PartName="/word/media/image34.jpeg" ContentType="image/jpeg"/>
  <Override PartName="/word/media/image27.jpeg" ContentType="image/jpeg"/>
  <Override PartName="/word/media/image26.jpeg" ContentType="image/jpeg"/>
  <Override PartName="/word/media/image42.jpeg" ContentType="image/jpeg"/>
  <Override PartName="/word/media/image25.jpeg" ContentType="image/jpeg"/>
  <Override PartName="/word/media/image22.jpeg" ContentType="image/jpeg"/>
  <Override PartName="/word/media/image23.jpeg" ContentType="image/jpeg"/>
  <Override PartName="/word/media/image21.jpeg" ContentType="image/jpeg"/>
  <Override PartName="/word/media/image24.jpeg" ContentType="image/jpeg"/>
  <Override PartName="/word/media/image28.jpeg" ContentType="image/jpeg"/>
  <Override PartName="/word/media/image19.jpeg" ContentType="image/jpeg"/>
  <Override PartName="/word/media/image17.jpeg" ContentType="image/jpeg"/>
  <Override PartName="/word/media/image16.jpeg" ContentType="image/jpeg"/>
  <Override PartName="/word/media/image31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20.jpeg" ContentType="image/jpeg"/>
  <Override PartName="/word/media/image11.jpeg" ContentType="image/jpeg"/>
  <Override PartName="/word/media/image30.jpeg" ContentType="image/jpeg"/>
  <Override PartName="/word/media/image10.jpeg" ContentType="image/jpeg"/>
  <Override PartName="/word/media/image8.jpeg" ContentType="image/jpeg"/>
  <Override PartName="/word/media/image41.jpeg" ContentType="image/jpeg"/>
  <Override PartName="/word/media/image7.jpeg" ContentType="image/jpeg"/>
  <Override PartName="/word/media/image9.jpeg" ContentType="image/jpeg"/>
  <Override PartName="/word/media/image18.jpeg" ContentType="image/jpeg"/>
  <Override PartName="/word/media/image38.jpeg" ContentType="image/jpeg"/>
  <Override PartName="/word/media/image6.jpeg" ContentType="image/jpeg"/>
  <Override PartName="/word/media/image4.jpeg" ContentType="image/jpeg"/>
  <Override PartName="/word/media/image5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footer9.xml" ContentType="application/vnd.openxmlformats-officedocument.wordprocessingml.footer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2" w:after="0"/>
        <w:jc w:val="left"/>
        <w:rPr>
          <w:sz w:val="20"/>
          <w:sz w:val="20"/>
          <w:szCs w:val="20"/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0" distR="0">
                <wp:extent cx="7560945" cy="2170430"/>
                <wp:effectExtent l="0" t="0" r="0" b="0"/>
                <wp:docPr id="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7560360" cy="2169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595.25pt;height:170.8pt">
                <v:imagedata r:id="rId3" o:detectmouseclick="t"/>
                <w10:wrap type="none"/>
                <v:stroke color="#3465a4" joinstyle="round" endcap="flat"/>
              </v:rect>
            </w:pict>
          </mc:Fallback>
        </mc:AlternateContent>
      </w:r>
      <w:r/>
    </w:p>
    <w:p>
      <w:pPr>
        <w:pStyle w:val="Normal"/>
        <w:spacing w:lineRule="exact" w:line="100" w:before="9" w:after="0"/>
        <w:jc w:val="left"/>
        <w:rPr>
          <w:sz w:val="10"/>
          <w:sz w:val="10"/>
          <w:szCs w:val="10"/>
        </w:rPr>
      </w:pPr>
      <w:r>
        <w:rPr>
          <w:sz w:val="10"/>
          <w:szCs w:val="1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widowControl/>
        <w:bidi w:val="0"/>
        <w:spacing w:lineRule="exact" w:line="600"/>
        <w:ind w:left="0" w:right="0" w:hanging="0"/>
        <w:jc w:val="left"/>
      </w:pPr>
      <w:r>
        <w:rPr>
          <w:rFonts w:eastAsia="Times New Roman" w:cs="Times New Roman"/>
          <w:color w:val="999999"/>
          <w:spacing w:val="0"/>
          <w:w w:val="117"/>
          <w:sz w:val="54"/>
          <w:szCs w:val="54"/>
        </w:rPr>
        <w:t>O</w:t>
      </w:r>
      <w:r>
        <w:rPr>
          <w:rFonts w:eastAsia="Times New Roman" w:cs="Times New Roman"/>
          <w:color w:val="999999"/>
          <w:spacing w:val="-13"/>
          <w:w w:val="117"/>
          <w:sz w:val="54"/>
          <w:szCs w:val="54"/>
        </w:rPr>
        <w:t>r</w:t>
      </w:r>
      <w:r>
        <w:rPr>
          <w:rFonts w:eastAsia="Times New Roman" w:cs="Times New Roman"/>
          <w:color w:val="999999"/>
          <w:spacing w:val="0"/>
          <w:w w:val="117"/>
          <w:sz w:val="54"/>
          <w:szCs w:val="54"/>
        </w:rPr>
        <w:t>acle</w:t>
      </w:r>
      <w:r>
        <w:rPr>
          <w:rFonts w:eastAsia="Times New Roman" w:cs="Times New Roman"/>
          <w:color w:val="999999"/>
          <w:spacing w:val="-20"/>
          <w:w w:val="117"/>
          <w:sz w:val="54"/>
          <w:szCs w:val="54"/>
        </w:rPr>
        <w:t xml:space="preserve"> </w:t>
      </w:r>
      <w:r>
        <w:rPr>
          <w:rFonts w:eastAsia="Times New Roman" w:cs="Times New Roman"/>
          <w:color w:val="999999"/>
          <w:spacing w:val="0"/>
          <w:w w:val="117"/>
          <w:sz w:val="54"/>
          <w:szCs w:val="54"/>
        </w:rPr>
        <w:t xml:space="preserve">Cartridge </w:t>
      </w:r>
      <w:r>
        <w:rPr>
          <w:rFonts w:eastAsia="Times New Roman" w:cs="Times New Roman"/>
          <w:color w:val="999999"/>
          <w:spacing w:val="-32"/>
          <w:w w:val="100"/>
          <w:sz w:val="54"/>
          <w:szCs w:val="54"/>
        </w:rPr>
        <w:t>W</w:t>
      </w:r>
      <w:r>
        <w:rPr>
          <w:rFonts w:eastAsia="Times New Roman" w:cs="Times New Roman"/>
          <w:color w:val="999999"/>
          <w:spacing w:val="0"/>
          <w:w w:val="100"/>
          <w:sz w:val="54"/>
          <w:szCs w:val="54"/>
        </w:rPr>
        <w:t>AS</w:t>
      </w:r>
      <w:r>
        <w:rPr>
          <w:rFonts w:eastAsia="Times New Roman" w:cs="Times New Roman"/>
          <w:color w:val="999999"/>
          <w:spacing w:val="39"/>
          <w:w w:val="100"/>
          <w:sz w:val="54"/>
          <w:szCs w:val="54"/>
        </w:rPr>
        <w:t xml:space="preserve"> </w:t>
      </w:r>
      <w:r>
        <w:rPr>
          <w:rFonts w:eastAsia="Times New Roman" w:cs="Times New Roman"/>
          <w:color w:val="999999"/>
          <w:spacing w:val="0"/>
          <w:w w:val="119"/>
          <w:sz w:val="54"/>
          <w:szCs w:val="54"/>
        </w:rPr>
        <w:t xml:space="preserve">Datasource </w:t>
      </w:r>
      <w:r>
        <w:rPr>
          <w:rFonts w:eastAsia="Times New Roman" w:cs="Times New Roman"/>
          <w:color w:val="999999"/>
          <w:spacing w:val="0"/>
          <w:w w:val="116"/>
          <w:sz w:val="54"/>
          <w:szCs w:val="54"/>
        </w:rPr>
        <w:t>Configu</w:t>
      </w:r>
      <w:r>
        <w:rPr>
          <w:rFonts w:eastAsia="Times New Roman" w:cs="Times New Roman"/>
          <w:color w:val="999999"/>
          <w:spacing w:val="-14"/>
          <w:w w:val="116"/>
          <w:sz w:val="54"/>
          <w:szCs w:val="54"/>
        </w:rPr>
        <w:t>r</w:t>
      </w:r>
      <w:r>
        <w:rPr>
          <w:rFonts w:eastAsia="Times New Roman" w:cs="Times New Roman"/>
          <w:color w:val="999999"/>
          <w:spacing w:val="0"/>
          <w:w w:val="116"/>
          <w:sz w:val="54"/>
          <w:szCs w:val="54"/>
        </w:rPr>
        <w:t>ation</w:t>
      </w:r>
      <w:r>
        <w:rPr>
          <w:rFonts w:eastAsia="Times New Roman" w:cs="Times New Roman"/>
          <w:color w:val="999999"/>
          <w:spacing w:val="40"/>
          <w:w w:val="116"/>
          <w:sz w:val="54"/>
          <w:szCs w:val="54"/>
        </w:rPr>
        <w:t xml:space="preserve"> </w:t>
      </w:r>
      <w:r>
        <w:rPr>
          <w:rFonts w:eastAsia="Times New Roman" w:cs="Times New Roman"/>
          <w:color w:val="999999"/>
          <w:spacing w:val="0"/>
          <w:w w:val="116"/>
          <w:sz w:val="54"/>
          <w:szCs w:val="54"/>
        </w:rPr>
        <w:t>Guide</w:t>
      </w:r>
      <w:r/>
    </w:p>
    <w:p>
      <w:pPr>
        <w:sectPr>
          <w:type w:val="nextPage"/>
          <w:pgSz w:w="12240" w:h="15840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312" w:charSpace="2047"/>
        </w:sectPr>
        <w:pStyle w:val="Normal"/>
        <w:spacing w:before="62" w:after="0"/>
        <w:ind w:hanging="0"/>
        <w:jc w:val="right"/>
      </w:pPr>
      <w:r>
        <w:rPr>
          <w:rFonts w:eastAsia="Times New Roman" w:cs="Times New Roman"/>
          <w:b/>
          <w:i/>
          <w:color w:val="333333"/>
          <w:spacing w:val="0"/>
          <w:w w:val="100"/>
          <w:sz w:val="36"/>
          <w:szCs w:val="36"/>
        </w:rPr>
        <w:t>PRE</w:t>
      </w:r>
      <w:r>
        <w:rPr>
          <w:rFonts w:eastAsia="Times New Roman" w:cs="Times New Roman"/>
          <w:b/>
          <w:i/>
          <w:color w:val="333333"/>
          <w:spacing w:val="-18"/>
          <w:w w:val="100"/>
          <w:sz w:val="36"/>
          <w:szCs w:val="36"/>
        </w:rPr>
        <w:t>P</w:t>
      </w:r>
      <w:r>
        <w:rPr>
          <w:rFonts w:eastAsia="Times New Roman" w:cs="Times New Roman"/>
          <w:b/>
          <w:i/>
          <w:color w:val="333333"/>
          <w:spacing w:val="0"/>
          <w:w w:val="100"/>
          <w:sz w:val="36"/>
          <w:szCs w:val="36"/>
        </w:rPr>
        <w:t>ARED</w:t>
      </w:r>
      <w:r>
        <w:rPr>
          <w:rFonts w:eastAsia="Times New Roman" w:cs="Times New Roman"/>
          <w:b/>
          <w:i/>
          <w:color w:val="333333"/>
          <w:spacing w:val="89"/>
          <w:w w:val="100"/>
          <w:sz w:val="36"/>
          <w:szCs w:val="36"/>
        </w:rPr>
        <w:t xml:space="preserve"> </w:t>
      </w:r>
      <w:r>
        <w:rPr>
          <w:rFonts w:eastAsia="Times New Roman" w:cs="Times New Roman"/>
          <w:b/>
          <w:i/>
          <w:color w:val="333333"/>
          <w:spacing w:val="0"/>
          <w:w w:val="100"/>
          <w:sz w:val="36"/>
          <w:szCs w:val="36"/>
        </w:rPr>
        <w:t>FOR</w:t>
      </w:r>
      <w:r>
        <w:rPr>
          <w:rFonts w:eastAsia="Times New Roman" w:cs="Times New Roman"/>
          <w:b/>
          <w:i/>
          <w:color w:val="333333"/>
          <w:spacing w:val="25"/>
          <w:w w:val="100"/>
          <w:sz w:val="36"/>
          <w:szCs w:val="36"/>
        </w:rPr>
        <w:t xml:space="preserve"> </w:t>
      </w:r>
      <w:r>
        <w:rPr>
          <w:rFonts w:eastAsia="Times New Roman" w:cs="Times New Roman"/>
          <w:b/>
          <w:i/>
          <w:color w:val="333333"/>
          <w:spacing w:val="0"/>
          <w:w w:val="100"/>
          <w:sz w:val="36"/>
          <w:szCs w:val="36"/>
        </w:rPr>
        <w:t>-</w:t>
      </w:r>
      <w:r>
        <w:rPr>
          <w:rFonts w:eastAsia="Times New Roman" w:cs="Times New Roman"/>
          <w:b/>
          <w:i/>
          <w:color w:val="333333"/>
          <w:spacing w:val="-5"/>
          <w:w w:val="100"/>
          <w:sz w:val="36"/>
          <w:szCs w:val="36"/>
        </w:rPr>
        <w:t xml:space="preserve"> </w:t>
      </w:r>
      <w:r>
        <w:rPr>
          <w:rFonts w:eastAsia="Times New Roman" w:cs="Times New Roman"/>
          <w:b/>
          <w:i/>
          <w:color w:val="333333"/>
          <w:spacing w:val="0"/>
          <w:w w:val="102"/>
          <w:sz w:val="36"/>
          <w:szCs w:val="36"/>
        </w:rPr>
        <w:t>FRIT</w:t>
      </w:r>
      <w:r/>
    </w:p>
    <w:p>
      <w:pPr>
        <w:pStyle w:val="Normal"/>
        <w:spacing w:before="41" w:after="0"/>
        <w:ind w:left="105" w:hanging="0"/>
        <w:jc w:val="left"/>
        <w:rPr>
          <w:sz w:val="44"/>
          <w:sz w:val="44"/>
          <w:szCs w:val="44"/>
          <w:rFonts w:ascii="Times New Roman" w:hAnsi="Times New Roman" w:eastAsia="Times New Roman" w:cs="Times New Roman"/>
        </w:rPr>
      </w:pPr>
      <w:r>
        <w:rPr>
          <w:rFonts w:eastAsia="Times New Roman" w:cs="Times New Roman"/>
          <w:b/>
          <w:color w:val="333333"/>
          <w:spacing w:val="-15"/>
          <w:w w:val="115"/>
          <w:sz w:val="44"/>
          <w:szCs w:val="44"/>
        </w:rPr>
        <w:t>T</w:t>
      </w:r>
      <w:r>
        <w:rPr>
          <w:rFonts w:eastAsia="Times New Roman" w:cs="Times New Roman"/>
          <w:b/>
          <w:color w:val="333333"/>
          <w:spacing w:val="0"/>
          <w:w w:val="115"/>
          <w:sz w:val="44"/>
          <w:szCs w:val="44"/>
        </w:rPr>
        <w:t>able</w:t>
      </w:r>
      <w:r>
        <w:rPr>
          <w:rFonts w:eastAsia="Times New Roman" w:cs="Times New Roman"/>
          <w:b/>
          <w:color w:val="333333"/>
          <w:spacing w:val="-7"/>
          <w:w w:val="115"/>
          <w:sz w:val="44"/>
          <w:szCs w:val="44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00"/>
          <w:sz w:val="44"/>
          <w:szCs w:val="44"/>
        </w:rPr>
        <w:t>of</w:t>
      </w:r>
      <w:r>
        <w:rPr>
          <w:rFonts w:eastAsia="Times New Roman" w:cs="Times New Roman"/>
          <w:b/>
          <w:color w:val="333333"/>
          <w:spacing w:val="85"/>
          <w:w w:val="100"/>
          <w:sz w:val="44"/>
          <w:szCs w:val="44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6"/>
          <w:sz w:val="44"/>
          <w:szCs w:val="44"/>
        </w:rPr>
        <w:t>Contents</w:t>
      </w:r>
      <w:r/>
    </w:p>
    <w:p>
      <w:pPr>
        <w:pStyle w:val="Normal"/>
        <w:spacing w:lineRule="exact" w:line="100" w:before="10" w:after="0"/>
        <w:jc w:val="left"/>
        <w:rPr>
          <w:sz w:val="11"/>
          <w:sz w:val="11"/>
          <w:szCs w:val="11"/>
        </w:rPr>
      </w:pPr>
      <w:r>
        <w:rPr>
          <w:sz w:val="11"/>
          <w:szCs w:val="11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1.</w:t>
      </w:r>
      <w:r>
        <w:rPr>
          <w:rFonts w:eastAsia="Times New Roman" w:cs="Times New Roman"/>
          <w:color w:val="333333"/>
          <w:spacing w:val="1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-5"/>
          <w:w w:val="114"/>
          <w:sz w:val="21"/>
          <w:szCs w:val="21"/>
        </w:rPr>
        <w:t>S</w:t>
      </w:r>
      <w:r>
        <w:rPr>
          <w:rFonts w:eastAsia="Times New Roman" w:cs="Times New Roman"/>
          <w:color w:val="333333"/>
          <w:spacing w:val="0"/>
          <w:w w:val="114"/>
          <w:sz w:val="21"/>
          <w:szCs w:val="21"/>
        </w:rPr>
        <w:t>ynopsis</w:t>
      </w:r>
      <w:r>
        <w:rPr>
          <w:rFonts w:eastAsia="Times New Roman" w:cs="Times New Roman"/>
          <w:color w:val="333333"/>
          <w:spacing w:val="25"/>
          <w:w w:val="114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3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1"/>
          <w:sz w:val="21"/>
          <w:szCs w:val="21"/>
        </w:rPr>
        <w:t>1</w:t>
      </w:r>
      <w:r/>
    </w:p>
    <w:p>
      <w:pPr>
        <w:pStyle w:val="Normal"/>
        <w:spacing w:lineRule="exact" w:line="120" w:before="8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2.</w:t>
      </w:r>
      <w:r>
        <w:rPr>
          <w:rFonts w:eastAsia="Times New Roman" w:cs="Times New Roman"/>
          <w:color w:val="333333"/>
          <w:spacing w:val="1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Procedure</w:t>
      </w:r>
      <w:r>
        <w:rPr>
          <w:rFonts w:eastAsia="Times New Roman" w:cs="Times New Roman"/>
          <w:color w:val="333333"/>
          <w:spacing w:val="-3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3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1"/>
          <w:sz w:val="21"/>
          <w:szCs w:val="21"/>
        </w:rPr>
        <w:t>2</w:t>
      </w:r>
      <w:r/>
    </w:p>
    <w:p>
      <w:pPr>
        <w:pStyle w:val="Normal"/>
        <w:spacing w:lineRule="exact" w:line="120" w:before="8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pStyle w:val="Normal"/>
        <w:ind w:left="34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2.1.</w:t>
      </w:r>
      <w:r>
        <w:rPr>
          <w:rFonts w:eastAsia="Times New Roman" w:cs="Times New Roman"/>
          <w:color w:val="333333"/>
          <w:spacing w:val="2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Upload</w:t>
      </w:r>
      <w:r>
        <w:rPr>
          <w:rFonts w:eastAsia="Times New Roman" w:cs="Times New Roman"/>
          <w:color w:val="333333"/>
          <w:spacing w:val="-14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Driver</w:t>
      </w:r>
      <w:r>
        <w:rPr>
          <w:rFonts w:eastAsia="Times New Roman" w:cs="Times New Roman"/>
          <w:color w:val="333333"/>
          <w:spacing w:val="5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File </w:t>
      </w:r>
      <w:r>
        <w:rPr>
          <w:rFonts w:eastAsia="Times New Roman" w:cs="Times New Roman"/>
          <w:color w:val="333333"/>
          <w:spacing w:val="2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3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1"/>
          <w:sz w:val="21"/>
          <w:szCs w:val="21"/>
        </w:rPr>
        <w:t>2</w:t>
      </w:r>
      <w:r/>
    </w:p>
    <w:p>
      <w:pPr>
        <w:pStyle w:val="Normal"/>
        <w:spacing w:lineRule="exact" w:line="120" w:before="8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pStyle w:val="Normal"/>
        <w:ind w:left="34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2.2.</w:t>
      </w:r>
      <w:r>
        <w:rPr>
          <w:rFonts w:eastAsia="Times New Roman" w:cs="Times New Roman"/>
          <w:color w:val="333333"/>
          <w:spacing w:val="2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Environment</w:t>
      </w:r>
      <w:r>
        <w:rPr>
          <w:rFonts w:eastAsia="Times New Roman" w:cs="Times New Roman"/>
          <w:color w:val="333333"/>
          <w:spacing w:val="-10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-13"/>
          <w:w w:val="93"/>
          <w:sz w:val="21"/>
          <w:szCs w:val="21"/>
        </w:rPr>
        <w:t>V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ariables</w:t>
      </w:r>
      <w:r>
        <w:rPr>
          <w:rFonts w:eastAsia="Times New Roman" w:cs="Times New Roman"/>
          <w:color w:val="333333"/>
          <w:spacing w:val="-1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3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1"/>
          <w:sz w:val="21"/>
          <w:szCs w:val="21"/>
        </w:rPr>
        <w:t>3</w:t>
      </w:r>
      <w:r/>
    </w:p>
    <w:p>
      <w:pPr>
        <w:pStyle w:val="Normal"/>
        <w:spacing w:lineRule="exact" w:line="120" w:before="8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pStyle w:val="Normal"/>
        <w:ind w:left="34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2.3.</w:t>
      </w:r>
      <w:r>
        <w:rPr>
          <w:rFonts w:eastAsia="Times New Roman" w:cs="Times New Roman"/>
          <w:color w:val="333333"/>
          <w:spacing w:val="2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-4"/>
          <w:w w:val="100"/>
          <w:sz w:val="21"/>
          <w:szCs w:val="21"/>
        </w:rPr>
        <w:t>A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ccess </w:t>
      </w:r>
      <w:r>
        <w:rPr>
          <w:rFonts w:eastAsia="Times New Roman" w:cs="Times New Roman"/>
          <w:color w:val="333333"/>
          <w:spacing w:val="7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-15"/>
          <w:w w:val="115"/>
          <w:sz w:val="21"/>
          <w:szCs w:val="21"/>
        </w:rPr>
        <w:t>W</w:t>
      </w:r>
      <w:r>
        <w:rPr>
          <w:rFonts w:eastAsia="Times New Roman" w:cs="Times New Roman"/>
          <w:color w:val="333333"/>
          <w:spacing w:val="0"/>
          <w:w w:val="115"/>
          <w:sz w:val="21"/>
          <w:szCs w:val="21"/>
        </w:rPr>
        <w:t>ebSphere</w:t>
      </w:r>
      <w:r>
        <w:rPr>
          <w:rFonts w:eastAsia="Times New Roman" w:cs="Times New Roman"/>
          <w:color w:val="333333"/>
          <w:spacing w:val="26"/>
          <w:w w:val="115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5"/>
          <w:sz w:val="21"/>
          <w:szCs w:val="21"/>
        </w:rPr>
        <w:t>Console</w:t>
      </w:r>
      <w:r>
        <w:rPr>
          <w:rFonts w:eastAsia="Times New Roman" w:cs="Times New Roman"/>
          <w:color w:val="333333"/>
          <w:spacing w:val="22"/>
          <w:w w:val="115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3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1"/>
          <w:sz w:val="21"/>
          <w:szCs w:val="21"/>
        </w:rPr>
        <w:t>5</w:t>
      </w:r>
      <w:r/>
    </w:p>
    <w:p>
      <w:pPr>
        <w:pStyle w:val="Normal"/>
        <w:spacing w:lineRule="exact" w:line="120" w:before="8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pStyle w:val="Normal"/>
        <w:ind w:left="34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2.4.</w:t>
      </w:r>
      <w:r>
        <w:rPr>
          <w:rFonts w:eastAsia="Times New Roman" w:cs="Times New Roman"/>
          <w:color w:val="333333"/>
          <w:spacing w:val="2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Configuring</w:t>
      </w:r>
      <w:r>
        <w:rPr>
          <w:rFonts w:eastAsia="Times New Roman" w:cs="Times New Roman"/>
          <w:color w:val="333333"/>
          <w:spacing w:val="-7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O</w:t>
      </w:r>
      <w:r>
        <w:rPr>
          <w:rFonts w:eastAsia="Times New Roman" w:cs="Times New Roman"/>
          <w:color w:val="333333"/>
          <w:spacing w:val="-5"/>
          <w:w w:val="116"/>
          <w:sz w:val="21"/>
          <w:szCs w:val="21"/>
        </w:rPr>
        <w:t>r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acle</w:t>
      </w:r>
      <w:r>
        <w:rPr>
          <w:rFonts w:eastAsia="Times New Roman" w:cs="Times New Roman"/>
          <w:color w:val="333333"/>
          <w:spacing w:val="-1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 xml:space="preserve">Security </w:t>
      </w:r>
      <w:r>
        <w:rPr>
          <w:rFonts w:eastAsia="Times New Roman" w:cs="Times New Roman"/>
          <w:color w:val="333333"/>
          <w:spacing w:val="5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3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1"/>
          <w:sz w:val="21"/>
          <w:szCs w:val="21"/>
        </w:rPr>
        <w:t>6</w:t>
      </w:r>
      <w:r/>
    </w:p>
    <w:p>
      <w:pPr>
        <w:pStyle w:val="Normal"/>
        <w:spacing w:lineRule="exact" w:line="120" w:before="8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pStyle w:val="Normal"/>
        <w:ind w:left="34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2.5.</w:t>
      </w:r>
      <w:r>
        <w:rPr>
          <w:rFonts w:eastAsia="Times New Roman" w:cs="Times New Roman"/>
          <w:color w:val="333333"/>
          <w:spacing w:val="2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Configuring</w:t>
      </w:r>
      <w:r>
        <w:rPr>
          <w:rFonts w:eastAsia="Times New Roman" w:cs="Times New Roman"/>
          <w:color w:val="333333"/>
          <w:spacing w:val="-7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O</w:t>
      </w:r>
      <w:r>
        <w:rPr>
          <w:rFonts w:eastAsia="Times New Roman" w:cs="Times New Roman"/>
          <w:color w:val="333333"/>
          <w:spacing w:val="-5"/>
          <w:w w:val="116"/>
          <w:sz w:val="21"/>
          <w:szCs w:val="21"/>
        </w:rPr>
        <w:t>r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acle</w:t>
      </w:r>
      <w:r>
        <w:rPr>
          <w:rFonts w:eastAsia="Times New Roman" w:cs="Times New Roman"/>
          <w:color w:val="333333"/>
          <w:spacing w:val="-1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JDBC</w:t>
      </w:r>
      <w:r>
        <w:rPr>
          <w:rFonts w:eastAsia="Times New Roman" w:cs="Times New Roman"/>
          <w:color w:val="333333"/>
          <w:spacing w:val="-2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Driver</w:t>
      </w:r>
      <w:r>
        <w:rPr>
          <w:rFonts w:eastAsia="Times New Roman" w:cs="Times New Roman"/>
          <w:color w:val="333333"/>
          <w:spacing w:val="2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3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1"/>
          <w:sz w:val="21"/>
          <w:szCs w:val="21"/>
        </w:rPr>
        <w:t>8</w:t>
      </w:r>
      <w:r/>
    </w:p>
    <w:p>
      <w:pPr>
        <w:pStyle w:val="Normal"/>
        <w:spacing w:lineRule="exact" w:line="120" w:before="8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pStyle w:val="Normal"/>
        <w:ind w:left="34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2.6.</w:t>
      </w:r>
      <w:r>
        <w:rPr>
          <w:rFonts w:eastAsia="Times New Roman" w:cs="Times New Roman"/>
          <w:color w:val="333333"/>
          <w:spacing w:val="2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Configuring</w:t>
      </w:r>
      <w:r>
        <w:rPr>
          <w:rFonts w:eastAsia="Times New Roman" w:cs="Times New Roman"/>
          <w:color w:val="333333"/>
          <w:spacing w:val="-7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1"/>
          <w:szCs w:val="21"/>
        </w:rPr>
        <w:t>Data-source</w:t>
      </w:r>
      <w:r>
        <w:rPr>
          <w:rFonts w:eastAsia="Times New Roman" w:cs="Times New Roman"/>
          <w:color w:val="333333"/>
          <w:spacing w:val="-37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3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1"/>
          <w:sz w:val="21"/>
          <w:szCs w:val="21"/>
        </w:rPr>
        <w:t>11</w:t>
      </w:r>
      <w:r/>
    </w:p>
    <w:p>
      <w:pPr>
        <w:pStyle w:val="Normal"/>
        <w:spacing w:lineRule="exact" w:line="120" w:before="8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pStyle w:val="Normal"/>
        <w:ind w:left="34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2.7.</w:t>
      </w:r>
      <w:r>
        <w:rPr>
          <w:rFonts w:eastAsia="Times New Roman" w:cs="Times New Roman"/>
          <w:color w:val="333333"/>
          <w:spacing w:val="2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-7"/>
          <w:w w:val="116"/>
          <w:sz w:val="21"/>
          <w:szCs w:val="21"/>
        </w:rPr>
        <w:t>T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esting</w:t>
      </w:r>
      <w:r>
        <w:rPr>
          <w:rFonts w:eastAsia="Times New Roman" w:cs="Times New Roman"/>
          <w:color w:val="333333"/>
          <w:spacing w:val="-11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Data-source</w:t>
      </w:r>
      <w:r>
        <w:rPr>
          <w:rFonts w:eastAsia="Times New Roman" w:cs="Times New Roman"/>
          <w:color w:val="333333"/>
          <w:spacing w:val="9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3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1"/>
          <w:sz w:val="21"/>
          <w:szCs w:val="21"/>
        </w:rPr>
        <w:t>14</w:t>
      </w:r>
      <w:r/>
    </w:p>
    <w:p>
      <w:pPr>
        <w:pStyle w:val="Normal"/>
        <w:spacing w:lineRule="exact" w:line="120" w:before="8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sectPr>
          <w:type w:val="nextPage"/>
          <w:pgSz w:w="11920" w:h="16838"/>
          <w:pgMar w:left="860" w:right="860" w:header="0" w:top="720" w:footer="0" w:bottom="280" w:gutter="0"/>
          <w:pgNumType w:fmt="decimal"/>
          <w:formProt w:val="false"/>
          <w:textDirection w:val="lrTb"/>
          <w:docGrid w:type="default" w:linePitch="240" w:charSpace="2047"/>
        </w:sect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3.</w:t>
      </w:r>
      <w:r>
        <w:rPr>
          <w:rFonts w:eastAsia="Times New Roman" w:cs="Times New Roman"/>
          <w:color w:val="333333"/>
          <w:spacing w:val="1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Reference</w:t>
      </w:r>
      <w:r>
        <w:rPr>
          <w:rFonts w:eastAsia="Times New Roman" w:cs="Times New Roman"/>
          <w:color w:val="333333"/>
          <w:spacing w:val="-26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Information</w:t>
      </w:r>
      <w:r>
        <w:rPr>
          <w:rFonts w:eastAsia="Times New Roman" w:cs="Times New Roman"/>
          <w:color w:val="333333"/>
          <w:spacing w:val="14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3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1"/>
          <w:sz w:val="21"/>
          <w:szCs w:val="21"/>
        </w:rPr>
        <w:t>15</w:t>
      </w:r>
      <w:r/>
    </w:p>
    <w:p>
      <w:pPr>
        <w:pStyle w:val="Normal"/>
        <w:spacing w:before="41" w:after="0"/>
        <w:ind w:left="105" w:right="7591" w:hanging="0"/>
        <w:jc w:val="both"/>
        <w:rPr>
          <w:sz w:val="44"/>
          <w:sz w:val="44"/>
          <w:szCs w:val="44"/>
          <w:rFonts w:ascii="Times New Roman" w:hAnsi="Times New Roman" w:eastAsia="Times New Roman" w:cs="Times New Roman"/>
        </w:rPr>
      </w:pPr>
      <w:r>
        <w:rPr>
          <w:rFonts w:eastAsia="Times New Roman" w:cs="Times New Roman"/>
          <w:b/>
          <w:color w:val="333333"/>
          <w:spacing w:val="0"/>
          <w:w w:val="100"/>
          <w:sz w:val="44"/>
          <w:szCs w:val="44"/>
        </w:rPr>
        <w:t>1.</w:t>
      </w:r>
      <w:r>
        <w:rPr>
          <w:rFonts w:eastAsia="Times New Roman" w:cs="Times New Roman"/>
          <w:b/>
          <w:color w:val="333333"/>
          <w:spacing w:val="47"/>
          <w:w w:val="100"/>
          <w:sz w:val="44"/>
          <w:szCs w:val="44"/>
        </w:rPr>
        <w:t xml:space="preserve"> </w:t>
      </w:r>
      <w:r>
        <w:rPr>
          <w:rFonts w:eastAsia="Times New Roman" w:cs="Times New Roman"/>
          <w:b/>
          <w:color w:val="333333"/>
          <w:spacing w:val="-9"/>
          <w:w w:val="105"/>
          <w:sz w:val="44"/>
          <w:szCs w:val="44"/>
        </w:rPr>
        <w:t>S</w:t>
      </w:r>
      <w:r>
        <w:rPr>
          <w:rFonts w:eastAsia="Times New Roman" w:cs="Times New Roman"/>
          <w:b/>
          <w:color w:val="333333"/>
          <w:spacing w:val="0"/>
          <w:w w:val="120"/>
          <w:sz w:val="44"/>
          <w:szCs w:val="44"/>
        </w:rPr>
        <w:t>ynopsis</w:t>
      </w:r>
      <w:r/>
    </w:p>
    <w:p>
      <w:pPr>
        <w:pStyle w:val="Normal"/>
        <w:spacing w:lineRule="exact" w:line="280" w:before="13" w:after="0"/>
        <w:jc w:val="left"/>
        <w:rPr>
          <w:sz w:val="28"/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Normal"/>
        <w:spacing w:lineRule="auto" w:line="312"/>
        <w:ind w:left="105" w:right="68" w:hanging="0"/>
        <w:jc w:val="both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2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purpose</w:t>
      </w:r>
      <w:r>
        <w:rPr>
          <w:rFonts w:eastAsia="Times New Roman" w:cs="Times New Roman"/>
          <w:color w:val="333333"/>
          <w:spacing w:val="14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of</w:t>
      </w:r>
      <w:r>
        <w:rPr>
          <w:rFonts w:eastAsia="Times New Roman" w:cs="Times New Roman"/>
          <w:color w:val="333333"/>
          <w:spacing w:val="5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this</w:t>
      </w:r>
      <w:r>
        <w:rPr>
          <w:rFonts w:eastAsia="Times New Roman" w:cs="Times New Roman"/>
          <w:color w:val="333333"/>
          <w:spacing w:val="16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document</w:t>
      </w:r>
      <w:r>
        <w:rPr>
          <w:rFonts w:eastAsia="Times New Roman" w:cs="Times New Roman"/>
          <w:color w:val="333333"/>
          <w:spacing w:val="15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is</w:t>
      </w:r>
      <w:r>
        <w:rPr>
          <w:rFonts w:eastAsia="Times New Roman" w:cs="Times New Roman"/>
          <w:color w:val="333333"/>
          <w:spacing w:val="4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to </w:t>
      </w:r>
      <w:r>
        <w:rPr>
          <w:rFonts w:eastAsia="Times New Roman" w:cs="Times New Roman"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4"/>
          <w:sz w:val="21"/>
          <w:szCs w:val="21"/>
        </w:rPr>
        <w:t>present</w:t>
      </w:r>
      <w:r>
        <w:rPr>
          <w:rFonts w:eastAsia="Times New Roman" w:cs="Times New Roman"/>
          <w:color w:val="333333"/>
          <w:spacing w:val="15"/>
          <w:w w:val="124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37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guidance</w:t>
      </w:r>
      <w:r>
        <w:rPr>
          <w:rFonts w:eastAsia="Times New Roman" w:cs="Times New Roman"/>
          <w:color w:val="333333"/>
          <w:spacing w:val="16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to </w:t>
      </w:r>
      <w:r>
        <w:rPr>
          <w:rFonts w:eastAsia="Times New Roman" w:cs="Times New Roman"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configure</w:t>
      </w:r>
      <w:r>
        <w:rPr>
          <w:rFonts w:eastAsia="Times New Roman" w:cs="Times New Roman"/>
          <w:color w:val="333333"/>
          <w:spacing w:val="8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a</w:t>
      </w:r>
      <w:r>
        <w:rPr>
          <w:rFonts w:eastAsia="Times New Roman" w:cs="Times New Roman"/>
          <w:color w:val="333333"/>
          <w:spacing w:val="24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O</w:t>
      </w:r>
      <w:r>
        <w:rPr>
          <w:rFonts w:eastAsia="Times New Roman" w:cs="Times New Roman"/>
          <w:color w:val="333333"/>
          <w:spacing w:val="-5"/>
          <w:w w:val="120"/>
          <w:sz w:val="21"/>
          <w:szCs w:val="21"/>
        </w:rPr>
        <w:t>r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acle Datasource</w:t>
      </w:r>
      <w:r>
        <w:rPr>
          <w:rFonts w:eastAsia="Times New Roman" w:cs="Times New Roman"/>
          <w:color w:val="333333"/>
          <w:spacing w:val="7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in </w:t>
      </w:r>
      <w:r>
        <w:rPr>
          <w:rFonts w:eastAsia="Times New Roman" w:cs="Times New Roman"/>
          <w:color w:val="333333"/>
          <w:spacing w:val="1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4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IBM 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-15"/>
          <w:w w:val="118"/>
          <w:sz w:val="21"/>
          <w:szCs w:val="21"/>
        </w:rPr>
        <w:t>W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ebSphere®</w:t>
      </w:r>
      <w:r>
        <w:rPr>
          <w:rFonts w:eastAsia="Times New Roman" w:cs="Times New Roman"/>
          <w:color w:val="333333"/>
          <w:spacing w:val="40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Application</w:t>
      </w:r>
      <w:r>
        <w:rPr>
          <w:rFonts w:eastAsia="Times New Roman" w:cs="Times New Roman"/>
          <w:color w:val="333333"/>
          <w:spacing w:val="22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Server</w:t>
      </w:r>
      <w:r>
        <w:rPr>
          <w:rFonts w:eastAsia="Times New Roman" w:cs="Times New Roman"/>
          <w:color w:val="333333"/>
          <w:spacing w:val="53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 xml:space="preserve">cartridge </w:t>
      </w:r>
      <w:r>
        <w:rPr>
          <w:rFonts w:eastAsia="Times New Roman" w:cs="Times New Roman"/>
          <w:color w:val="333333"/>
          <w:spacing w:val="10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to </w:t>
      </w:r>
      <w:r>
        <w:rPr>
          <w:rFonts w:eastAsia="Times New Roman" w:cs="Times New Roman"/>
          <w:color w:val="333333"/>
          <w:spacing w:val="3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connect</w:t>
      </w:r>
      <w:r>
        <w:rPr>
          <w:rFonts w:eastAsia="Times New Roman" w:cs="Times New Roman"/>
          <w:color w:val="333333"/>
          <w:spacing w:val="42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to </w:t>
      </w:r>
      <w:r>
        <w:rPr>
          <w:rFonts w:eastAsia="Times New Roman" w:cs="Times New Roman"/>
          <w:color w:val="333333"/>
          <w:spacing w:val="3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 </w:t>
      </w:r>
      <w:r>
        <w:rPr>
          <w:rFonts w:eastAsia="Times New Roman" w:cs="Times New Roman"/>
          <w:color w:val="333333"/>
          <w:spacing w:val="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newly</w:t>
      </w:r>
      <w:r>
        <w:rPr>
          <w:rFonts w:eastAsia="Times New Roman" w:cs="Times New Roman"/>
          <w:color w:val="333333"/>
          <w:spacing w:val="47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provisioned  O</w:t>
      </w:r>
      <w:r>
        <w:rPr>
          <w:rFonts w:eastAsia="Times New Roman" w:cs="Times New Roman"/>
          <w:color w:val="333333"/>
          <w:spacing w:val="-5"/>
          <w:w w:val="118"/>
          <w:sz w:val="21"/>
          <w:szCs w:val="21"/>
        </w:rPr>
        <w:t>r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acle</w:t>
      </w:r>
      <w:r>
        <w:rPr>
          <w:rFonts w:eastAsia="Times New Roman" w:cs="Times New Roman"/>
          <w:color w:val="333333"/>
          <w:spacing w:val="36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DB </w:t>
      </w:r>
      <w:r>
        <w:rPr>
          <w:rFonts w:eastAsia="Times New Roman" w:cs="Times New Roman"/>
          <w:color w:val="333333"/>
          <w:spacing w:val="-7"/>
          <w:w w:val="120"/>
          <w:sz w:val="21"/>
          <w:szCs w:val="21"/>
        </w:rPr>
        <w:t>T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enant</w:t>
      </w:r>
      <w:r>
        <w:rPr>
          <w:rFonts w:eastAsia="Times New Roman" w:cs="Times New Roman"/>
          <w:color w:val="333333"/>
          <w:spacing w:val="-6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via</w:t>
      </w:r>
      <w:r>
        <w:rPr>
          <w:rFonts w:eastAsia="Times New Roman" w:cs="Times New Roman"/>
          <w:color w:val="333333"/>
          <w:spacing w:val="5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1"/>
          <w:szCs w:val="21"/>
        </w:rPr>
        <w:t>O</w:t>
      </w:r>
      <w:r>
        <w:rPr>
          <w:rFonts w:eastAsia="Times New Roman" w:cs="Times New Roman"/>
          <w:color w:val="333333"/>
          <w:spacing w:val="-5"/>
          <w:w w:val="117"/>
          <w:sz w:val="21"/>
          <w:szCs w:val="21"/>
        </w:rPr>
        <w:t>r</w:t>
      </w:r>
      <w:r>
        <w:rPr>
          <w:rFonts w:eastAsia="Times New Roman" w:cs="Times New Roman"/>
          <w:color w:val="333333"/>
          <w:spacing w:val="0"/>
          <w:w w:val="117"/>
          <w:sz w:val="21"/>
          <w:szCs w:val="21"/>
        </w:rPr>
        <w:t>acle</w:t>
      </w:r>
      <w:r>
        <w:rPr>
          <w:rFonts w:eastAsia="Times New Roman" w:cs="Times New Roman"/>
          <w:color w:val="333333"/>
          <w:spacing w:val="-7"/>
          <w:w w:val="117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1"/>
          <w:szCs w:val="21"/>
        </w:rPr>
        <w:t>Cartridge.</w:t>
      </w:r>
      <w:r/>
    </w:p>
    <w:p>
      <w:pPr>
        <w:pStyle w:val="Normal"/>
        <w:spacing w:lineRule="exact" w:line="240" w:before="3" w:after="0"/>
        <w:jc w:val="left"/>
        <w:rPr>
          <w:sz w:val="24"/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Normal"/>
        <w:ind w:left="105" w:right="68" w:hanging="0"/>
        <w:jc w:val="both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This </w:t>
      </w:r>
      <w:r>
        <w:rPr>
          <w:rFonts w:eastAsia="Times New Roman" w:cs="Times New Roman"/>
          <w:color w:val="333333"/>
          <w:spacing w:val="3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is </w:t>
      </w:r>
      <w:r>
        <w:rPr>
          <w:rFonts w:eastAsia="Times New Roman" w:cs="Times New Roman"/>
          <w:color w:val="333333"/>
          <w:spacing w:val="1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extensively</w:t>
      </w:r>
      <w:r>
        <w:rPr>
          <w:rFonts w:eastAsia="Times New Roman" w:cs="Times New Roman"/>
          <w:color w:val="333333"/>
          <w:spacing w:val="11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based</w:t>
      </w:r>
      <w:r>
        <w:rPr>
          <w:rFonts w:eastAsia="Times New Roman" w:cs="Times New Roman"/>
          <w:color w:val="333333"/>
          <w:spacing w:val="40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off </w:t>
      </w:r>
      <w:r>
        <w:rPr>
          <w:rFonts w:eastAsia="Times New Roman" w:cs="Times New Roman"/>
          <w:color w:val="333333"/>
          <w:spacing w:val="1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of </w:t>
      </w:r>
      <w:r>
        <w:rPr>
          <w:rFonts w:eastAsia="Times New Roman" w:cs="Times New Roman"/>
          <w:color w:val="333333"/>
          <w:spacing w:val="1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5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IBM</w:t>
      </w:r>
      <w:r>
        <w:rPr>
          <w:rFonts w:eastAsia="Times New Roman" w:cs="Times New Roman"/>
          <w:color w:val="333333"/>
          <w:spacing w:val="5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5"/>
          <w:sz w:val="21"/>
          <w:szCs w:val="21"/>
        </w:rPr>
        <w:t>Knowledge</w:t>
      </w:r>
      <w:r>
        <w:rPr>
          <w:rFonts w:eastAsia="Times New Roman" w:cs="Times New Roman"/>
          <w:color w:val="333333"/>
          <w:spacing w:val="33"/>
          <w:w w:val="115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5"/>
          <w:sz w:val="21"/>
          <w:szCs w:val="21"/>
        </w:rPr>
        <w:t>Center</w:t>
      </w:r>
      <w:r>
        <w:rPr>
          <w:rFonts w:eastAsia="Times New Roman" w:cs="Times New Roman"/>
          <w:color w:val="333333"/>
          <w:spacing w:val="50"/>
          <w:w w:val="115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5"/>
          <w:sz w:val="21"/>
          <w:szCs w:val="21"/>
        </w:rPr>
        <w:t>Article:</w:t>
      </w:r>
      <w:r>
        <w:rPr>
          <w:rFonts w:eastAsia="Times New Roman" w:cs="Times New Roman"/>
          <w:color w:val="333333"/>
          <w:spacing w:val="20"/>
          <w:w w:val="115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5"/>
          <w:sz w:val="21"/>
          <w:szCs w:val="21"/>
        </w:rPr>
        <w:t>"Configuring</w:t>
      </w:r>
      <w:r>
        <w:rPr>
          <w:rFonts w:eastAsia="Times New Roman" w:cs="Times New Roman"/>
          <w:color w:val="333333"/>
          <w:spacing w:val="22"/>
          <w:w w:val="115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5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-13"/>
          <w:w w:val="111"/>
          <w:sz w:val="21"/>
          <w:szCs w:val="21"/>
        </w:rPr>
        <w:t>W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ebSphere</w:t>
      </w:r>
      <w:r/>
    </w:p>
    <w:p>
      <w:pPr>
        <w:sectPr>
          <w:footerReference w:type="default" r:id="rId4"/>
          <w:type w:val="nextPage"/>
          <w:pgSz w:w="11920" w:h="16838"/>
          <w:pgMar w:left="860" w:right="860" w:header="0" w:top="720" w:footer="198" w:bottom="255" w:gutter="0"/>
          <w:pgNumType w:start="1" w:fmt="decimal"/>
          <w:formProt w:val="false"/>
          <w:textDirection w:val="lrTb"/>
          <w:docGrid w:type="default" w:linePitch="240" w:charSpace="2047"/>
        </w:sectPr>
        <w:pStyle w:val="Normal"/>
        <w:spacing w:before="74" w:after="0"/>
        <w:ind w:left="105" w:right="6883" w:hanging="0"/>
        <w:jc w:val="both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Application</w:t>
      </w:r>
      <w:r>
        <w:rPr>
          <w:rFonts w:eastAsia="Times New Roman" w:cs="Times New Roman"/>
          <w:color w:val="333333"/>
          <w:spacing w:val="-28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Server</w:t>
      </w:r>
      <w:r>
        <w:rPr>
          <w:rFonts w:eastAsia="Times New Roman" w:cs="Times New Roman"/>
          <w:color w:val="333333"/>
          <w:spacing w:val="3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data</w:t>
      </w:r>
      <w:r>
        <w:rPr>
          <w:rFonts w:eastAsia="Times New Roman" w:cs="Times New Roman"/>
          <w:color w:val="333333"/>
          <w:spacing w:val="16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source"</w:t>
      </w:r>
      <w:r/>
    </w:p>
    <w:p>
      <w:pPr>
        <w:pStyle w:val="Normal"/>
        <w:spacing w:before="41" w:after="0"/>
        <w:ind w:left="105" w:right="7202" w:hanging="0"/>
        <w:jc w:val="both"/>
        <w:rPr>
          <w:sz w:val="44"/>
          <w:sz w:val="44"/>
          <w:szCs w:val="44"/>
          <w:rFonts w:ascii="Times New Roman" w:hAnsi="Times New Roman" w:eastAsia="Times New Roman" w:cs="Times New Roman"/>
        </w:rPr>
      </w:pPr>
      <w:r>
        <w:rPr>
          <w:rFonts w:eastAsia="Times New Roman" w:cs="Times New Roman"/>
          <w:b/>
          <w:color w:val="333333"/>
          <w:spacing w:val="0"/>
          <w:w w:val="100"/>
          <w:sz w:val="44"/>
          <w:szCs w:val="44"/>
        </w:rPr>
        <w:t>2.</w:t>
      </w:r>
      <w:r>
        <w:rPr>
          <w:rFonts w:eastAsia="Times New Roman" w:cs="Times New Roman"/>
          <w:b/>
          <w:color w:val="333333"/>
          <w:spacing w:val="47"/>
          <w:w w:val="100"/>
          <w:sz w:val="44"/>
          <w:szCs w:val="44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9"/>
          <w:sz w:val="44"/>
          <w:szCs w:val="44"/>
        </w:rPr>
        <w:t>Procedure</w:t>
      </w:r>
      <w:r/>
    </w:p>
    <w:p>
      <w:pPr>
        <w:pStyle w:val="Normal"/>
        <w:spacing w:lineRule="exact" w:line="280" w:before="13" w:after="0"/>
        <w:jc w:val="left"/>
        <w:rPr>
          <w:sz w:val="28"/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Normal"/>
        <w:spacing w:lineRule="auto" w:line="312"/>
        <w:ind w:left="105" w:right="68" w:hanging="0"/>
        <w:jc w:val="both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It </w:t>
      </w:r>
      <w:r>
        <w:rPr>
          <w:rFonts w:eastAsia="Times New Roman" w:cs="Times New Roman"/>
          <w:color w:val="333333"/>
          <w:spacing w:val="9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is </w:t>
      </w:r>
      <w:r>
        <w:rPr>
          <w:rFonts w:eastAsia="Times New Roman" w:cs="Times New Roman"/>
          <w:color w:val="333333"/>
          <w:spacing w:val="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first</w:t>
      </w:r>
      <w:r>
        <w:rPr>
          <w:rFonts w:eastAsia="Times New Roman" w:cs="Times New Roman"/>
          <w:color w:val="333333"/>
          <w:spacing w:val="24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assumed</w:t>
      </w:r>
      <w:r>
        <w:rPr>
          <w:rFonts w:eastAsia="Times New Roman" w:cs="Times New Roman"/>
          <w:color w:val="333333"/>
          <w:spacing w:val="12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that</w:t>
      </w:r>
      <w:r>
        <w:rPr>
          <w:rFonts w:eastAsia="Times New Roman" w:cs="Times New Roman"/>
          <w:color w:val="333333"/>
          <w:spacing w:val="40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4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application</w:t>
      </w:r>
      <w:r>
        <w:rPr>
          <w:rFonts w:eastAsia="Times New Roman" w:cs="Times New Roman"/>
          <w:color w:val="333333"/>
          <w:spacing w:val="27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with</w:t>
      </w:r>
      <w:r>
        <w:rPr>
          <w:rFonts w:eastAsia="Times New Roman" w:cs="Times New Roman"/>
          <w:color w:val="333333"/>
          <w:spacing w:val="32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4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-13"/>
          <w:w w:val="100"/>
          <w:sz w:val="21"/>
          <w:szCs w:val="21"/>
        </w:rPr>
        <w:t>W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AS </w:t>
      </w:r>
      <w:r>
        <w:rPr>
          <w:rFonts w:eastAsia="Times New Roman" w:cs="Times New Roman"/>
          <w:color w:val="333333"/>
          <w:spacing w:val="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cartridge</w:t>
      </w:r>
      <w:r>
        <w:rPr>
          <w:rFonts w:eastAsia="Times New Roman" w:cs="Times New Roman"/>
          <w:color w:val="333333"/>
          <w:spacing w:val="19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and</w:t>
      </w:r>
      <w:r>
        <w:rPr>
          <w:rFonts w:eastAsia="Times New Roman" w:cs="Times New Roman"/>
          <w:color w:val="333333"/>
          <w:spacing w:val="37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O</w:t>
      </w:r>
      <w:r>
        <w:rPr>
          <w:rFonts w:eastAsia="Times New Roman" w:cs="Times New Roman"/>
          <w:color w:val="333333"/>
          <w:spacing w:val="-5"/>
          <w:w w:val="123"/>
          <w:sz w:val="21"/>
          <w:szCs w:val="21"/>
        </w:rPr>
        <w:t>r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acle</w:t>
      </w:r>
      <w:r>
        <w:rPr>
          <w:rFonts w:eastAsia="Times New Roman" w:cs="Times New Roman"/>
          <w:color w:val="333333"/>
          <w:spacing w:val="-6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add-on</w:t>
      </w:r>
      <w:r>
        <w:rPr>
          <w:rFonts w:eastAsia="Times New Roman" w:cs="Times New Roman"/>
          <w:color w:val="333333"/>
          <w:spacing w:val="3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cartridge</w:t>
      </w:r>
      <w:r>
        <w:rPr>
          <w:rFonts w:eastAsia="Times New Roman" w:cs="Times New Roman"/>
          <w:color w:val="333333"/>
          <w:spacing w:val="19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 xml:space="preserve">has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already</w:t>
      </w:r>
      <w:r>
        <w:rPr>
          <w:rFonts w:eastAsia="Times New Roman" w:cs="Times New Roman"/>
          <w:color w:val="333333"/>
          <w:spacing w:val="-4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been</w:t>
      </w:r>
      <w:r>
        <w:rPr>
          <w:rFonts w:eastAsia="Times New Roman" w:cs="Times New Roman"/>
          <w:color w:val="333333"/>
          <w:spacing w:val="-6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created.</w:t>
      </w:r>
      <w:r/>
    </w:p>
    <w:p>
      <w:pPr>
        <w:pStyle w:val="Normal"/>
        <w:spacing w:lineRule="exact" w:line="140" w:before="4" w:after="0"/>
        <w:jc w:val="left"/>
        <w:rPr>
          <w:sz w:val="14"/>
          <w:sz w:val="14"/>
          <w:szCs w:val="14"/>
        </w:rPr>
      </w:pPr>
      <w:r>
        <w:rPr>
          <w:sz w:val="14"/>
          <w:szCs w:val="14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ind w:left="105" w:right="5952" w:hanging="0"/>
        <w:jc w:val="both"/>
        <w:rPr>
          <w:sz w:val="36"/>
          <w:sz w:val="36"/>
          <w:szCs w:val="36"/>
          <w:rFonts w:ascii="Times New Roman" w:hAnsi="Times New Roman" w:eastAsia="Times New Roman" w:cs="Times New Roman"/>
        </w:rPr>
      </w:pPr>
      <w:r>
        <w:rPr>
          <w:rFonts w:eastAsia="Times New Roman" w:cs="Times New Roman"/>
          <w:b/>
          <w:color w:val="333333"/>
          <w:spacing w:val="0"/>
          <w:w w:val="100"/>
          <w:sz w:val="36"/>
          <w:szCs w:val="36"/>
        </w:rPr>
        <w:t>2.1.</w:t>
      </w:r>
      <w:r>
        <w:rPr>
          <w:rFonts w:eastAsia="Times New Roman" w:cs="Times New Roman"/>
          <w:b/>
          <w:color w:val="333333"/>
          <w:spacing w:val="73"/>
          <w:w w:val="100"/>
          <w:sz w:val="36"/>
          <w:szCs w:val="36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7"/>
          <w:sz w:val="36"/>
          <w:szCs w:val="36"/>
        </w:rPr>
        <w:t>Upload</w:t>
      </w:r>
      <w:r>
        <w:rPr>
          <w:rFonts w:eastAsia="Times New Roman" w:cs="Times New Roman"/>
          <w:b/>
          <w:color w:val="333333"/>
          <w:spacing w:val="-35"/>
          <w:w w:val="117"/>
          <w:sz w:val="36"/>
          <w:szCs w:val="36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7"/>
          <w:sz w:val="36"/>
          <w:szCs w:val="36"/>
        </w:rPr>
        <w:t>Driver</w:t>
      </w:r>
      <w:r>
        <w:rPr>
          <w:rFonts w:eastAsia="Times New Roman" w:cs="Times New Roman"/>
          <w:b/>
          <w:color w:val="333333"/>
          <w:spacing w:val="-3"/>
          <w:w w:val="117"/>
          <w:sz w:val="36"/>
          <w:szCs w:val="36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7"/>
          <w:sz w:val="36"/>
          <w:szCs w:val="36"/>
        </w:rPr>
        <w:t>File</w:t>
      </w:r>
      <w:r/>
    </w:p>
    <w:p>
      <w:pPr>
        <w:pStyle w:val="Normal"/>
        <w:spacing w:lineRule="exact" w:line="280" w:before="6" w:after="0"/>
        <w:jc w:val="left"/>
        <w:rPr>
          <w:sz w:val="28"/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Normal"/>
        <w:spacing w:lineRule="auto" w:line="312"/>
        <w:ind w:left="105" w:right="68" w:hanging="0"/>
        <w:jc w:val="both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-9"/>
          <w:w w:val="100"/>
          <w:sz w:val="21"/>
          <w:szCs w:val="21"/>
        </w:rPr>
        <w:t>F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or </w:t>
      </w:r>
      <w:r>
        <w:rPr>
          <w:rFonts w:eastAsia="Times New Roman" w:cs="Times New Roman"/>
          <w:color w:val="333333"/>
          <w:spacing w:val="17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-15"/>
          <w:w w:val="118"/>
          <w:sz w:val="21"/>
          <w:szCs w:val="21"/>
        </w:rPr>
        <w:t>W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ebSphere</w:t>
      </w:r>
      <w:r>
        <w:rPr>
          <w:rFonts w:eastAsia="Times New Roman" w:cs="Times New Roman"/>
          <w:color w:val="333333"/>
          <w:spacing w:val="13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to</w:t>
      </w:r>
      <w:r>
        <w:rPr>
          <w:rFonts w:eastAsia="Times New Roman" w:cs="Times New Roman"/>
          <w:color w:val="333333"/>
          <w:spacing w:val="5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ma</w:t>
      </w:r>
      <w:r>
        <w:rPr>
          <w:rFonts w:eastAsia="Times New Roman" w:cs="Times New Roman"/>
          <w:color w:val="333333"/>
          <w:spacing w:val="-6"/>
          <w:w w:val="121"/>
          <w:sz w:val="21"/>
          <w:szCs w:val="21"/>
        </w:rPr>
        <w:t>k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e</w:t>
      </w:r>
      <w:r>
        <w:rPr>
          <w:rFonts w:eastAsia="Times New Roman" w:cs="Times New Roman"/>
          <w:color w:val="333333"/>
          <w:spacing w:val="8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use </w:t>
      </w:r>
      <w:r>
        <w:rPr>
          <w:rFonts w:eastAsia="Times New Roman" w:cs="Times New Roman"/>
          <w:color w:val="333333"/>
          <w:spacing w:val="25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of</w:t>
      </w:r>
      <w:r>
        <w:rPr>
          <w:rFonts w:eastAsia="Times New Roman" w:cs="Times New Roman"/>
          <w:color w:val="333333"/>
          <w:spacing w:val="4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2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O</w:t>
      </w:r>
      <w:r>
        <w:rPr>
          <w:rFonts w:eastAsia="Times New Roman" w:cs="Times New Roman"/>
          <w:color w:val="333333"/>
          <w:spacing w:val="-5"/>
          <w:w w:val="118"/>
          <w:sz w:val="21"/>
          <w:szCs w:val="21"/>
        </w:rPr>
        <w:t>r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acle</w:t>
      </w:r>
      <w:r>
        <w:rPr>
          <w:rFonts w:eastAsia="Times New Roman" w:cs="Times New Roman"/>
          <w:color w:val="333333"/>
          <w:spacing w:val="3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datasource,</w:t>
      </w:r>
      <w:r>
        <w:rPr>
          <w:rFonts w:eastAsia="Times New Roman" w:cs="Times New Roman"/>
          <w:color w:val="333333"/>
          <w:spacing w:val="37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2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O</w:t>
      </w:r>
      <w:r>
        <w:rPr>
          <w:rFonts w:eastAsia="Times New Roman" w:cs="Times New Roman"/>
          <w:color w:val="333333"/>
          <w:spacing w:val="-5"/>
          <w:w w:val="116"/>
          <w:sz w:val="21"/>
          <w:szCs w:val="21"/>
        </w:rPr>
        <w:t>r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acle</w:t>
      </w:r>
      <w:r>
        <w:rPr>
          <w:rFonts w:eastAsia="Times New Roman" w:cs="Times New Roman"/>
          <w:color w:val="333333"/>
          <w:spacing w:val="15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JDBC</w:t>
      </w:r>
      <w:r>
        <w:rPr>
          <w:rFonts w:eastAsia="Times New Roman" w:cs="Times New Roman"/>
          <w:color w:val="333333"/>
          <w:spacing w:val="-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5"/>
          <w:sz w:val="21"/>
          <w:szCs w:val="21"/>
        </w:rPr>
        <w:t>driver</w:t>
      </w:r>
      <w:r>
        <w:rPr>
          <w:rFonts w:eastAsia="Times New Roman" w:cs="Times New Roman"/>
          <w:color w:val="333333"/>
          <w:spacing w:val="5"/>
          <w:w w:val="125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Java </w:t>
      </w:r>
      <w:r>
        <w:rPr>
          <w:rFonts w:eastAsia="Times New Roman" w:cs="Times New Roman"/>
          <w:color w:val="333333"/>
          <w:spacing w:val="25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Jar </w:t>
      </w:r>
      <w:r>
        <w:rPr>
          <w:rFonts w:eastAsia="Times New Roman" w:cs="Times New Roman"/>
          <w:color w:val="333333"/>
          <w:spacing w:val="1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file </w:t>
      </w:r>
      <w:r>
        <w:rPr>
          <w:rFonts w:eastAsia="Times New Roman" w:cs="Times New Roman"/>
          <w:color w:val="333333"/>
          <w:spacing w:val="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must</w:t>
      </w:r>
      <w:r>
        <w:rPr>
          <w:rFonts w:eastAsia="Times New Roman" w:cs="Times New Roman"/>
          <w:color w:val="333333"/>
          <w:spacing w:val="11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be first</w:t>
      </w:r>
      <w:r>
        <w:rPr>
          <w:rFonts w:eastAsia="Times New Roman" w:cs="Times New Roman"/>
          <w:color w:val="333333"/>
          <w:spacing w:val="36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uploaded</w:t>
      </w:r>
      <w:r>
        <w:rPr>
          <w:rFonts w:eastAsia="Times New Roman" w:cs="Times New Roman"/>
          <w:color w:val="333333"/>
          <w:spacing w:val="31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to </w:t>
      </w:r>
      <w:r>
        <w:rPr>
          <w:rFonts w:eastAsia="Times New Roman" w:cs="Times New Roman"/>
          <w:color w:val="333333"/>
          <w:spacing w:val="2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  </w:t>
      </w:r>
      <w:r>
        <w:rPr>
          <w:rFonts w:eastAsia="Times New Roman" w:cs="Times New Roman"/>
          <w:color w:val="333333"/>
          <w:spacing w:val="-13"/>
          <w:w w:val="100"/>
          <w:sz w:val="21"/>
          <w:szCs w:val="21"/>
        </w:rPr>
        <w:t>W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AS </w:t>
      </w:r>
      <w:r>
        <w:rPr>
          <w:rFonts w:eastAsia="Times New Roman" w:cs="Times New Roman"/>
          <w:color w:val="333333"/>
          <w:spacing w:val="5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Gear.</w:t>
      </w:r>
      <w:r>
        <w:rPr>
          <w:rFonts w:eastAsia="Times New Roman" w:cs="Times New Roman"/>
          <w:color w:val="333333"/>
          <w:spacing w:val="20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First,</w:t>
      </w:r>
      <w:r>
        <w:rPr>
          <w:rFonts w:eastAsia="Times New Roman" w:cs="Times New Roman"/>
          <w:color w:val="333333"/>
          <w:spacing w:val="25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 xml:space="preserve">acquire </w:t>
      </w:r>
      <w:r>
        <w:rPr>
          <w:rFonts w:eastAsia="Times New Roman" w:cs="Times New Roman"/>
          <w:color w:val="333333"/>
          <w:spacing w:val="3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 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correct</w:t>
      </w:r>
      <w:r>
        <w:rPr>
          <w:rFonts w:eastAsia="Times New Roman" w:cs="Times New Roman"/>
          <w:color w:val="333333"/>
          <w:spacing w:val="32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JDBC</w:t>
      </w:r>
      <w:r>
        <w:rPr>
          <w:rFonts w:eastAsia="Times New Roman" w:cs="Times New Roman"/>
          <w:color w:val="333333"/>
          <w:spacing w:val="2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driver</w:t>
      </w:r>
      <w:r>
        <w:rPr>
          <w:rFonts w:eastAsia="Times New Roman" w:cs="Times New Roman"/>
          <w:color w:val="333333"/>
          <w:spacing w:val="41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from</w:t>
      </w:r>
      <w:r>
        <w:rPr>
          <w:rFonts w:eastAsia="Times New Roman" w:cs="Times New Roman"/>
          <w:color w:val="333333"/>
          <w:spacing w:val="23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either</w:t>
      </w:r>
      <w:r>
        <w:rPr>
          <w:rFonts w:eastAsia="Times New Roman" w:cs="Times New Roman"/>
          <w:color w:val="333333"/>
          <w:spacing w:val="41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  </w:t>
      </w:r>
      <w:r>
        <w:rPr>
          <w:rFonts w:eastAsia="Times New Roman" w:cs="Times New Roman"/>
          <w:color w:val="333333"/>
          <w:spacing w:val="0"/>
          <w:w w:val="115"/>
          <w:sz w:val="21"/>
          <w:szCs w:val="21"/>
        </w:rPr>
        <w:t>O</w:t>
      </w:r>
      <w:r>
        <w:rPr>
          <w:rFonts w:eastAsia="Times New Roman" w:cs="Times New Roman"/>
          <w:color w:val="333333"/>
          <w:spacing w:val="-4"/>
          <w:w w:val="115"/>
          <w:sz w:val="21"/>
          <w:szCs w:val="21"/>
        </w:rPr>
        <w:t>r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 xml:space="preserve">acle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 xml:space="preserve">website  </w:t>
      </w:r>
      <w:r>
        <w:rPr>
          <w:rFonts w:eastAsia="Times New Roman" w:cs="Times New Roman"/>
          <w:color w:val="333333"/>
          <w:spacing w:val="25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or   </w:t>
      </w:r>
      <w:r>
        <w:rPr>
          <w:rFonts w:eastAsia="Times New Roman" w:cs="Times New Roman"/>
          <w:color w:val="333333"/>
          <w:spacing w:val="4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 xml:space="preserve">your  </w:t>
      </w:r>
      <w:r>
        <w:rPr>
          <w:rFonts w:eastAsia="Times New Roman" w:cs="Times New Roman"/>
          <w:color w:val="333333"/>
          <w:spacing w:val="27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 xml:space="preserve">Database  </w:t>
      </w:r>
      <w:r>
        <w:rPr>
          <w:rFonts w:eastAsia="Times New Roman" w:cs="Times New Roman"/>
          <w:color w:val="333333"/>
          <w:spacing w:val="8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administ</w:t>
      </w:r>
      <w:r>
        <w:rPr>
          <w:rFonts w:eastAsia="Times New Roman" w:cs="Times New Roman"/>
          <w:color w:val="333333"/>
          <w:spacing w:val="-6"/>
          <w:w w:val="121"/>
          <w:sz w:val="21"/>
          <w:szCs w:val="21"/>
        </w:rPr>
        <w:t>r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 xml:space="preserve">ation  </w:t>
      </w:r>
      <w:r>
        <w:rPr>
          <w:rFonts w:eastAsia="Times New Roman" w:cs="Times New Roman"/>
          <w:color w:val="333333"/>
          <w:spacing w:val="57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 xml:space="preserve">team,  </w:t>
      </w:r>
      <w:r>
        <w:rPr>
          <w:rFonts w:eastAsia="Times New Roman" w:cs="Times New Roman"/>
          <w:color w:val="333333"/>
          <w:spacing w:val="19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 xml:space="preserve">then  </w:t>
      </w:r>
      <w:r>
        <w:rPr>
          <w:rFonts w:eastAsia="Times New Roman" w:cs="Times New Roman"/>
          <w:color w:val="333333"/>
          <w:spacing w:val="38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 xml:space="preserve">upload  </w:t>
      </w:r>
      <w:r>
        <w:rPr>
          <w:rFonts w:eastAsia="Times New Roman" w:cs="Times New Roman"/>
          <w:color w:val="333333"/>
          <w:spacing w:val="23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it   </w:t>
      </w:r>
      <w:r>
        <w:rPr>
          <w:rFonts w:eastAsia="Times New Roman" w:cs="Times New Roman"/>
          <w:color w:val="333333"/>
          <w:spacing w:val="2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to   </w:t>
      </w:r>
      <w:r>
        <w:rPr>
          <w:rFonts w:eastAsia="Times New Roman" w:cs="Times New Roman"/>
          <w:color w:val="333333"/>
          <w:spacing w:val="35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   </w:t>
      </w:r>
      <w:r>
        <w:rPr>
          <w:rFonts w:eastAsia="Times New Roman" w:cs="Times New Roman"/>
          <w:color w:val="333333"/>
          <w:spacing w:val="1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 xml:space="preserve">gear  </w:t>
      </w:r>
      <w:r>
        <w:rPr>
          <w:rFonts w:eastAsia="Times New Roman" w:cs="Times New Roman"/>
          <w:color w:val="333333"/>
          <w:spacing w:val="22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to   </w:t>
      </w:r>
      <w:r>
        <w:rPr>
          <w:rFonts w:eastAsia="Times New Roman" w:cs="Times New Roman"/>
          <w:color w:val="333333"/>
          <w:spacing w:val="35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4"/>
          <w:sz w:val="21"/>
          <w:szCs w:val="21"/>
        </w:rPr>
        <w:t>the</w:t>
      </w:r>
      <w:r/>
    </w:p>
    <w:p>
      <w:pPr>
        <w:pStyle w:val="Normal"/>
        <w:spacing w:before="2" w:after="0"/>
        <w:ind w:left="105" w:right="73" w:hanging="0"/>
        <w:jc w:val="both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b/>
          <w:color w:val="333333"/>
          <w:spacing w:val="0"/>
          <w:w w:val="105"/>
          <w:sz w:val="21"/>
          <w:szCs w:val="21"/>
        </w:rPr>
        <w:t>'$OPENSHIFT_</w:t>
      </w:r>
      <w:r>
        <w:rPr>
          <w:rFonts w:eastAsia="Times New Roman" w:cs="Times New Roman"/>
          <w:b/>
          <w:color w:val="333333"/>
          <w:spacing w:val="-5"/>
          <w:w w:val="105"/>
          <w:sz w:val="21"/>
          <w:szCs w:val="21"/>
        </w:rPr>
        <w:t>D</w:t>
      </w:r>
      <w:r>
        <w:rPr>
          <w:rFonts w:eastAsia="Times New Roman" w:cs="Times New Roman"/>
          <w:b/>
          <w:color w:val="333333"/>
          <w:spacing w:val="-14"/>
          <w:w w:val="105"/>
          <w:sz w:val="21"/>
          <w:szCs w:val="21"/>
        </w:rPr>
        <w:t>AT</w:t>
      </w:r>
      <w:r>
        <w:rPr>
          <w:rFonts w:eastAsia="Times New Roman" w:cs="Times New Roman"/>
          <w:b/>
          <w:color w:val="333333"/>
          <w:spacing w:val="0"/>
          <w:w w:val="105"/>
          <w:sz w:val="21"/>
          <w:szCs w:val="21"/>
        </w:rPr>
        <w:t xml:space="preserve">A_DIR/profile/' </w:t>
      </w:r>
      <w:r>
        <w:rPr>
          <w:rFonts w:eastAsia="Times New Roman" w:cs="Times New Roman"/>
          <w:b/>
          <w:color w:val="333333"/>
          <w:spacing w:val="2"/>
          <w:w w:val="105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director</w:t>
      </w:r>
      <w:r>
        <w:rPr>
          <w:rFonts w:eastAsia="Times New Roman" w:cs="Times New Roman"/>
          <w:color w:val="333333"/>
          <w:spacing w:val="-24"/>
          <w:w w:val="120"/>
          <w:sz w:val="21"/>
          <w:szCs w:val="21"/>
        </w:rPr>
        <w:t>y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.</w:t>
      </w:r>
      <w:r>
        <w:rPr>
          <w:rFonts w:eastAsia="Times New Roman" w:cs="Times New Roman"/>
          <w:color w:val="333333"/>
          <w:spacing w:val="23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2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1"/>
          <w:szCs w:val="21"/>
        </w:rPr>
        <w:t>following</w:t>
      </w:r>
      <w:r>
        <w:rPr>
          <w:rFonts w:eastAsia="Times New Roman" w:cs="Times New Roman"/>
          <w:color w:val="333333"/>
          <w:spacing w:val="15"/>
          <w:w w:val="117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1"/>
          <w:szCs w:val="21"/>
        </w:rPr>
        <w:t>below</w:t>
      </w:r>
      <w:r>
        <w:rPr>
          <w:rFonts w:eastAsia="Times New Roman" w:cs="Times New Roman"/>
          <w:color w:val="333333"/>
          <w:spacing w:val="29"/>
          <w:w w:val="117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is </w:t>
      </w:r>
      <w:r>
        <w:rPr>
          <w:rFonts w:eastAsia="Times New Roman" w:cs="Times New Roman"/>
          <w:color w:val="333333"/>
          <w:spacing w:val="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4"/>
          <w:sz w:val="21"/>
          <w:szCs w:val="21"/>
        </w:rPr>
        <w:t>a</w:t>
      </w:r>
      <w:r>
        <w:rPr>
          <w:rFonts w:eastAsia="Times New Roman" w:cs="Times New Roman"/>
          <w:color w:val="333333"/>
          <w:spacing w:val="23"/>
          <w:w w:val="124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4"/>
          <w:sz w:val="21"/>
          <w:szCs w:val="21"/>
        </w:rPr>
        <w:t>example</w:t>
      </w:r>
      <w:r>
        <w:rPr>
          <w:rFonts w:eastAsia="Times New Roman" w:cs="Times New Roman"/>
          <w:color w:val="333333"/>
          <w:spacing w:val="-9"/>
          <w:w w:val="124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4"/>
          <w:sz w:val="21"/>
          <w:szCs w:val="21"/>
        </w:rPr>
        <w:t>run</w:t>
      </w:r>
      <w:r>
        <w:rPr>
          <w:rFonts w:eastAsia="Times New Roman" w:cs="Times New Roman"/>
          <w:color w:val="333333"/>
          <w:spacing w:val="39"/>
          <w:w w:val="124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4"/>
          <w:sz w:val="21"/>
          <w:szCs w:val="21"/>
        </w:rPr>
        <w:t>from</w:t>
      </w:r>
      <w:r>
        <w:rPr>
          <w:rFonts w:eastAsia="Times New Roman" w:cs="Times New Roman"/>
          <w:color w:val="333333"/>
          <w:spacing w:val="8"/>
          <w:w w:val="124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4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-8"/>
          <w:w w:val="100"/>
          <w:sz w:val="21"/>
          <w:szCs w:val="21"/>
        </w:rPr>
        <w:t>"</w:t>
      </w:r>
      <w:r>
        <w:rPr>
          <w:rFonts w:eastAsia="Times New Roman" w:cs="Times New Roman"/>
          <w:color w:val="333333"/>
          <w:spacing w:val="0"/>
          <w:w w:val="114"/>
          <w:sz w:val="21"/>
          <w:szCs w:val="21"/>
        </w:rPr>
        <w:t>git</w:t>
      </w:r>
      <w:r/>
    </w:p>
    <w:p>
      <w:pPr>
        <w:pStyle w:val="Normal"/>
        <w:spacing w:lineRule="exact" w:line="240" w:before="74" w:after="0"/>
        <w:ind w:left="105" w:right="8513" w:hanging="0"/>
        <w:jc w:val="both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bas</w:t>
      </w:r>
      <w:r>
        <w:rPr>
          <w:rFonts w:eastAsia="Times New Roman" w:cs="Times New Roman"/>
          <w:color w:val="333333"/>
          <w:spacing w:val="-11"/>
          <w:w w:val="119"/>
          <w:sz w:val="21"/>
          <w:szCs w:val="21"/>
        </w:rPr>
        <w:t>h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"</w:t>
      </w:r>
      <w:r>
        <w:rPr>
          <w:rFonts w:eastAsia="Times New Roman" w:cs="Times New Roman"/>
          <w:color w:val="333333"/>
          <w:spacing w:val="-7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terminal:</w:t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80" w:before="18" w:after="0"/>
        <w:jc w:val="left"/>
        <w:rPr>
          <w:sz w:val="28"/>
          <w:sz w:val="28"/>
          <w:szCs w:val="28"/>
        </w:rPr>
      </w:pPr>
      <w:r>
        <w:rPr>
          <w:sz w:val="28"/>
          <w:szCs w:val="28"/>
        </w:rPr>
      </w:r>
      <w:r/>
    </w:p>
    <w:p>
      <w:pPr>
        <w:sectPr>
          <w:footerReference w:type="default" r:id="rId6"/>
          <w:type w:val="nextPage"/>
          <w:pgSz w:w="11920" w:h="16838"/>
          <w:pgMar w:left="860" w:right="860" w:header="0" w:top="720" w:footer="198" w:bottom="255" w:gutter="0"/>
          <w:pgNumType w:fmt="decimal"/>
          <w:formProt w:val="false"/>
          <w:textDirection w:val="lrTb"/>
          <w:docGrid w:type="default" w:linePitch="240" w:charSpace="2047"/>
        </w:sectPr>
        <w:pStyle w:val="Normal"/>
        <w:spacing w:lineRule="auto" w:line="278" w:before="24" w:after="0"/>
        <w:ind w:left="325" w:right="693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$  scp </w:t>
      </w:r>
      <w:r>
        <w:rPr>
          <w:rFonts w:eastAsia="Times New Roman" w:cs="Times New Roman"/>
          <w:color w:val="333333"/>
          <w:spacing w:val="35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2"/>
          <w:szCs w:val="22"/>
        </w:rPr>
        <w:t xml:space="preserve">ojdbc6.jar </w:t>
      </w:r>
      <w:r>
        <w:rPr>
          <w:rFonts w:eastAsia="Times New Roman" w:cs="Times New Roman"/>
          <w:color w:val="333333"/>
          <w:spacing w:val="43"/>
          <w:w w:val="117"/>
          <w:sz w:val="22"/>
          <w:szCs w:val="22"/>
        </w:rPr>
        <w:t xml:space="preserve"> </w:t>
      </w:r>
      <w:hyperlink r:id="rId5">
        <w:r>
          <w:rPr>
            <w:rStyle w:val="InternetLink"/>
            <w:rFonts w:eastAsia="Times New Roman" w:cs="Times New Roman"/>
            <w:color w:val="333333"/>
            <w:spacing w:val="0"/>
            <w:w w:val="117"/>
            <w:sz w:val="22"/>
            <w:szCs w:val="22"/>
          </w:rPr>
          <w:t xml:space="preserve">56a238594c9e6f5085000382@wastest02- </w:t>
        </w:r>
        <w:r>
          <w:rPr>
            <w:rStyle w:val="InternetLink"/>
            <w:rFonts w:eastAsia="Times New Roman" w:cs="Times New Roman"/>
            <w:color w:val="333333"/>
            <w:spacing w:val="0"/>
            <w:w w:val="118"/>
            <w:sz w:val="22"/>
            <w:szCs w:val="22"/>
          </w:rPr>
          <w:t xml:space="preserve">test.example.com:/var/lib/openshift/56a238594c9e6f5085000382/app-root/data/profile/ </w:t>
        </w:r>
        <w:r>
          <w:rPr>
            <w:rStyle w:val="InternetLink"/>
            <w:rFonts w:eastAsia="Times New Roman" w:cs="Times New Roman"/>
            <w:color w:val="333333"/>
            <w:spacing w:val="0"/>
            <w:w w:val="124"/>
            <w:sz w:val="22"/>
            <w:szCs w:val="22"/>
          </w:rPr>
          <w:t xml:space="preserve">ojdbc6.jar                                                         </w:t>
        </w:r>
        <w:r>
          <w:rPr>
            <w:rStyle w:val="InternetLink"/>
            <w:rFonts w:eastAsia="Times New Roman" w:cs="Times New Roman"/>
            <w:color w:val="333333"/>
            <w:spacing w:val="4"/>
            <w:w w:val="124"/>
            <w:sz w:val="22"/>
            <w:szCs w:val="22"/>
          </w:rPr>
          <w:t xml:space="preserve"> </w:t>
        </w:r>
        <w:r>
          <w:rPr>
            <w:rStyle w:val="InternetLink"/>
            <w:rFonts w:eastAsia="Times New Roman" w:cs="Times New Roman"/>
            <w:color w:val="333333"/>
            <w:spacing w:val="0"/>
            <w:w w:val="100"/>
            <w:sz w:val="22"/>
            <w:szCs w:val="22"/>
          </w:rPr>
          <w:t>100%</w:t>
        </w:r>
        <w:r>
          <w:rPr>
            <w:rStyle w:val="InternetLink"/>
            <w:rFonts w:eastAsia="Times New Roman" w:cs="Times New Roman"/>
            <w:color w:val="333333"/>
            <w:spacing w:val="-22"/>
            <w:w w:val="100"/>
            <w:sz w:val="22"/>
            <w:szCs w:val="22"/>
          </w:rPr>
          <w:t xml:space="preserve"> </w:t>
        </w:r>
        <w:r>
          <w:rPr>
            <w:rStyle w:val="InternetLink"/>
            <w:rFonts w:eastAsia="Times New Roman" w:cs="Times New Roman"/>
            <w:color w:val="333333"/>
            <w:spacing w:val="0"/>
            <w:w w:val="100"/>
            <w:sz w:val="22"/>
            <w:szCs w:val="22"/>
          </w:rPr>
          <w:t xml:space="preserve">3606KB   </w:t>
        </w:r>
        <w:r>
          <w:rPr>
            <w:rStyle w:val="InternetLink"/>
            <w:rFonts w:eastAsia="Times New Roman" w:cs="Times New Roman"/>
            <w:color w:val="333333"/>
            <w:spacing w:val="21"/>
            <w:w w:val="100"/>
            <w:sz w:val="22"/>
            <w:szCs w:val="22"/>
          </w:rPr>
          <w:t xml:space="preserve"> </w:t>
        </w:r>
        <w:r>
          <w:rPr>
            <w:rStyle w:val="InternetLink"/>
            <w:rFonts w:eastAsia="Times New Roman" w:cs="Times New Roman"/>
            <w:color w:val="333333"/>
            <w:spacing w:val="0"/>
            <w:w w:val="100"/>
            <w:sz w:val="22"/>
            <w:szCs w:val="22"/>
          </w:rPr>
          <w:t xml:space="preserve">3.5MB/s      </w:t>
        </w:r>
        <w:r>
          <w:rPr>
            <w:rStyle w:val="InternetLink"/>
            <w:rFonts w:eastAsia="Times New Roman" w:cs="Times New Roman"/>
            <w:color w:val="333333"/>
            <w:spacing w:val="0"/>
            <w:w w:val="109"/>
            <w:sz w:val="22"/>
            <w:szCs w:val="22"/>
          </w:rPr>
          <w:t>00:00</w:t>
          <mc:AlternateContent>
            <mc:Choice Requires="wpg">
              <w:drawing>
                <wp:anchor behindDoc="1" distT="0" distB="0" distL="114300" distR="114300" simplePos="0" locked="0" layoutInCell="1" allowOverlap="1" relativeHeight="5">
                  <wp:simplePos x="0" y="0"/>
                  <wp:positionH relativeFrom="page">
                    <wp:posOffset>612775</wp:posOffset>
                  </wp:positionH>
                  <wp:positionV relativeFrom="paragraph">
                    <wp:posOffset>-142875</wp:posOffset>
                  </wp:positionV>
                  <wp:extent cx="6335395" cy="841375"/>
                  <wp:effectExtent l="0" t="0" r="0" b="0"/>
                  <wp:wrapNone/>
                  <wp:docPr id="6" name=""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 rot="10800000">
                            <a:off x="0" y="0"/>
                            <a:ext cx="6334920" cy="840600"/>
                          </a:xfrm>
                        </wpg:grpSpPr>
                      </wpg:wgp>
                    </a:graphicData>
                  </a:graphic>
                </wp:anchor>
              </w:drawing>
            </mc:Choice>
            <mc:Fallback>
              <w:pict>
                <v:group id="shape_0" style="position:absolute;margin-left:48.25pt;margin-top:-11.25pt;width:498.75pt;height:66.15pt" coordorigin="965,-225" coordsize="9975,1323">
                  <v:shape id="shape_0" fillcolor="#f5f5f5" stroked="f" style="position:absolute;left:965;top:-225;width:9975;height:1323;mso-position-horizontal-relative:page">
                    <w10:wrap type="none"/>
                    <v:fill type="solid" color2="#0a0a0a" o:detectmouseclick="t"/>
                    <v:stroke color="#3465a4" joinstyle="round" endcap="flat"/>
                  </v:shape>
                  <v:shape id="shape_0" stroked="t" style="position:absolute;left:965;top:-225;width:9975;height:1323;mso-position-horizontal-relative:page">
                    <w10:wrap type="none"/>
                    <v:fill on="false" o:detectmouseclick="t"/>
                    <v:stroke color="#cccccc" weight="9360" joinstyle="round" endcap="flat"/>
                  </v:shape>
                </v:group>
              </w:pict>
            </mc:Fallback>
          </mc:AlternateContent>
        </w:r>
      </w:hyperlink>
      <w:r/>
    </w:p>
    <w:p>
      <w:pPr>
        <w:pStyle w:val="Normal"/>
        <w:spacing w:before="50" w:after="0"/>
        <w:ind w:left="105" w:hanging="0"/>
        <w:jc w:val="left"/>
        <w:rPr>
          <w:sz w:val="36"/>
          <w:sz w:val="36"/>
          <w:szCs w:val="36"/>
          <w:rFonts w:ascii="Times New Roman" w:hAnsi="Times New Roman" w:eastAsia="Times New Roman" w:cs="Times New Roman"/>
        </w:rPr>
      </w:pPr>
      <w:r>
        <w:rPr>
          <w:rFonts w:eastAsia="Times New Roman" w:cs="Times New Roman"/>
          <w:b/>
          <w:color w:val="333333"/>
          <w:spacing w:val="0"/>
          <w:w w:val="100"/>
          <w:sz w:val="36"/>
          <w:szCs w:val="36"/>
        </w:rPr>
        <w:t>2.2.</w:t>
      </w:r>
      <w:r>
        <w:rPr>
          <w:rFonts w:eastAsia="Times New Roman" w:cs="Times New Roman"/>
          <w:b/>
          <w:color w:val="333333"/>
          <w:spacing w:val="73"/>
          <w:w w:val="100"/>
          <w:sz w:val="36"/>
          <w:szCs w:val="36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8"/>
          <w:sz w:val="36"/>
          <w:szCs w:val="36"/>
        </w:rPr>
        <w:t>Environment</w:t>
      </w:r>
      <w:r>
        <w:rPr>
          <w:rFonts w:eastAsia="Times New Roman" w:cs="Times New Roman"/>
          <w:b/>
          <w:color w:val="333333"/>
          <w:spacing w:val="-16"/>
          <w:w w:val="118"/>
          <w:sz w:val="36"/>
          <w:szCs w:val="36"/>
        </w:rPr>
        <w:t xml:space="preserve"> </w:t>
      </w:r>
      <w:r>
        <w:rPr>
          <w:rFonts w:eastAsia="Times New Roman" w:cs="Times New Roman"/>
          <w:b/>
          <w:color w:val="333333"/>
          <w:spacing w:val="-22"/>
          <w:w w:val="96"/>
          <w:sz w:val="36"/>
          <w:szCs w:val="36"/>
        </w:rPr>
        <w:t>V</w:t>
      </w:r>
      <w:r>
        <w:rPr>
          <w:rFonts w:eastAsia="Times New Roman" w:cs="Times New Roman"/>
          <w:b/>
          <w:color w:val="333333"/>
          <w:spacing w:val="0"/>
          <w:w w:val="122"/>
          <w:sz w:val="36"/>
          <w:szCs w:val="36"/>
        </w:rPr>
        <w:t>ariables</w:t>
      </w:r>
      <w:r/>
    </w:p>
    <w:p>
      <w:pPr>
        <w:pStyle w:val="Normal"/>
        <w:spacing w:lineRule="exact" w:line="280" w:before="6" w:after="0"/>
        <w:jc w:val="left"/>
        <w:rPr>
          <w:sz w:val="28"/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Normal"/>
        <w:spacing w:lineRule="exact" w:line="240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SSH</w:t>
      </w:r>
      <w:r>
        <w:rPr>
          <w:rFonts w:eastAsia="Times New Roman" w:cs="Times New Roman"/>
          <w:color w:val="333333"/>
          <w:spacing w:val="9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to</w:t>
      </w:r>
      <w:r>
        <w:rPr>
          <w:rFonts w:eastAsia="Times New Roman" w:cs="Times New Roman"/>
          <w:color w:val="333333"/>
          <w:spacing w:val="3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your</w:t>
      </w:r>
      <w:r>
        <w:rPr>
          <w:rFonts w:eastAsia="Times New Roman" w:cs="Times New Roman"/>
          <w:color w:val="333333"/>
          <w:spacing w:val="-2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application using</w:t>
      </w:r>
      <w:r>
        <w:rPr>
          <w:rFonts w:eastAsia="Times New Roman" w:cs="Times New Roman"/>
          <w:color w:val="333333"/>
          <w:spacing w:val="-14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RHC</w:t>
      </w:r>
      <w:r>
        <w:rPr>
          <w:rFonts w:eastAsia="Times New Roman" w:cs="Times New Roman"/>
          <w:color w:val="333333"/>
          <w:spacing w:val="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5"/>
          <w:sz w:val="21"/>
          <w:szCs w:val="21"/>
        </w:rPr>
        <w:t>tools:</w:t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80" w:before="18" w:after="0"/>
        <w:jc w:val="left"/>
        <w:rPr>
          <w:sz w:val="28"/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Normal"/>
        <w:spacing w:before="24" w:after="0"/>
        <w:ind w:left="325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$  rhc </w:t>
      </w:r>
      <w:r>
        <w:rPr>
          <w:rFonts w:eastAsia="Times New Roman" w:cs="Times New Roman"/>
          <w:color w:val="333333"/>
          <w:spacing w:val="48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ssh </w:t>
      </w:r>
      <w:r>
        <w:rPr>
          <w:rFonts w:eastAsia="Times New Roman" w:cs="Times New Roman"/>
          <w:color w:val="333333"/>
          <w:spacing w:val="48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2"/>
          <w:szCs w:val="22"/>
        </w:rPr>
        <w:t>-a</w:t>
      </w:r>
      <w:r>
        <w:rPr>
          <w:rFonts w:eastAsia="Times New Roman" w:cs="Times New Roman"/>
          <w:color w:val="333333"/>
          <w:spacing w:val="55"/>
          <w:w w:val="121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2"/>
          <w:szCs w:val="22"/>
        </w:rPr>
        <w:t>wastest02</w:t>
      </w:r>
      <w:r/>
    </w:p>
    <w:p>
      <w:pPr>
        <w:pStyle w:val="Normal"/>
        <w:spacing w:before="42" w:after="0"/>
        <w:ind w:left="325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8"/>
          <w:sz w:val="22"/>
          <w:szCs w:val="22"/>
        </w:rPr>
        <w:t>Connecting</w:t>
      </w:r>
      <w:r>
        <w:rPr>
          <w:rFonts w:eastAsia="Times New Roman" w:cs="Times New Roman"/>
          <w:color w:val="333333"/>
          <w:spacing w:val="51"/>
          <w:w w:val="108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8"/>
          <w:sz w:val="22"/>
          <w:szCs w:val="22"/>
        </w:rPr>
        <w:t xml:space="preserve">to </w:t>
      </w:r>
      <w:r>
        <w:rPr>
          <w:rFonts w:eastAsia="Times New Roman" w:cs="Times New Roman"/>
          <w:color w:val="333333"/>
          <w:spacing w:val="25"/>
          <w:w w:val="108"/>
          <w:sz w:val="22"/>
          <w:szCs w:val="22"/>
        </w:rPr>
        <w:t xml:space="preserve"> </w:t>
      </w:r>
      <w:hyperlink r:id="rId7">
        <w:r>
          <w:rPr>
            <w:rStyle w:val="InternetLink"/>
            <w:rFonts w:eastAsia="Times New Roman" w:cs="Times New Roman"/>
            <w:color w:val="333333"/>
            <w:spacing w:val="0"/>
            <w:w w:val="108"/>
            <w:sz w:val="22"/>
            <w:szCs w:val="22"/>
          </w:rPr>
          <w:t>56a22db54c9e6fb13e0003c4@wastest02-test.example.com</w:t>
        </w:r>
        <w:r>
          <w:rPr>
            <w:rStyle w:val="InternetLink"/>
            <w:rFonts w:eastAsia="Times New Roman" w:cs="Times New Roman"/>
            <w:color w:val="333333"/>
            <w:spacing w:val="-2"/>
            <w:w w:val="108"/>
            <w:sz w:val="22"/>
            <w:szCs w:val="22"/>
          </w:rPr>
          <w:t xml:space="preserve"> </w:t>
        </w:r>
        <w:r>
          <w:rPr>
            <w:rStyle w:val="InternetLink"/>
            <w:rFonts w:eastAsia="Times New Roman" w:cs="Times New Roman"/>
            <w:color w:val="333333"/>
            <w:spacing w:val="0"/>
            <w:w w:val="200"/>
            <w:sz w:val="22"/>
            <w:szCs w:val="22"/>
          </w:rPr>
          <w:t>...</w:t>
        </w:r>
      </w:hyperlink>
      <w:r/>
    </w:p>
    <w:p>
      <w:pPr>
        <w:pStyle w:val="Normal"/>
        <w:spacing w:lineRule="auto" w:line="278" w:before="42" w:after="0"/>
        <w:ind w:left="325" w:right="1463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>The</w:t>
      </w:r>
      <w:r>
        <w:rPr>
          <w:rFonts w:eastAsia="Times New Roman" w:cs="Times New Roman"/>
          <w:color w:val="333333"/>
          <w:spacing w:val="41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7"/>
          <w:sz w:val="22"/>
          <w:szCs w:val="22"/>
        </w:rPr>
        <w:t>authenticity</w:t>
      </w:r>
      <w:r>
        <w:rPr>
          <w:rFonts w:eastAsia="Times New Roman" w:cs="Times New Roman"/>
          <w:color w:val="333333"/>
          <w:spacing w:val="40"/>
          <w:w w:val="12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of </w:t>
      </w:r>
      <w:r>
        <w:rPr>
          <w:rFonts w:eastAsia="Times New Roman" w:cs="Times New Roman"/>
          <w:color w:val="333333"/>
          <w:spacing w:val="37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2"/>
          <w:szCs w:val="22"/>
        </w:rPr>
        <w:t>host</w:t>
      </w:r>
      <w:r>
        <w:rPr>
          <w:rFonts w:eastAsia="Times New Roman" w:cs="Times New Roman"/>
          <w:color w:val="333333"/>
          <w:spacing w:val="44"/>
          <w:w w:val="12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2"/>
          <w:szCs w:val="22"/>
        </w:rPr>
        <w:t>'wastest02-test.example.com</w:t>
      </w:r>
      <w:r>
        <w:rPr>
          <w:rFonts w:eastAsia="Times New Roman" w:cs="Times New Roman"/>
          <w:color w:val="333333"/>
          <w:spacing w:val="-32"/>
          <w:w w:val="12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2"/>
          <w:szCs w:val="22"/>
        </w:rPr>
        <w:t xml:space="preserve">(10.11.12.13)' </w:t>
      </w:r>
      <w:r>
        <w:rPr>
          <w:rFonts w:eastAsia="Times New Roman" w:cs="Times New Roman"/>
          <w:color w:val="333333"/>
          <w:spacing w:val="40"/>
          <w:w w:val="12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2"/>
          <w:szCs w:val="22"/>
        </w:rPr>
        <w:t xml:space="preserve">can't </w:t>
      </w:r>
      <w:r>
        <w:rPr>
          <w:rFonts w:eastAsia="Times New Roman" w:cs="Times New Roman"/>
          <w:color w:val="333333"/>
          <w:spacing w:val="39"/>
          <w:w w:val="12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2"/>
          <w:szCs w:val="22"/>
        </w:rPr>
        <w:t xml:space="preserve">be </w:t>
      </w:r>
      <w:r>
        <w:rPr>
          <w:rFonts w:eastAsia="Times New Roman" w:cs="Times New Roman"/>
          <w:color w:val="333333"/>
          <w:spacing w:val="0"/>
          <w:w w:val="127"/>
          <w:sz w:val="22"/>
          <w:szCs w:val="22"/>
        </w:rPr>
        <w:t>established.</w:t>
      </w:r>
      <w:r/>
    </w:p>
    <w:p>
      <w:pPr>
        <w:pStyle w:val="Normal"/>
        <w:spacing w:lineRule="auto" w:line="278" w:before="1" w:after="0"/>
        <w:ind w:left="325" w:right="2013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77"/>
          <w:sz w:val="22"/>
          <w:szCs w:val="22"/>
        </w:rPr>
        <w:t xml:space="preserve">RSA </w:t>
      </w:r>
      <w:r>
        <w:rPr>
          <w:rFonts w:eastAsia="Times New Roman" w:cs="Times New Roman"/>
          <w:color w:val="333333"/>
          <w:spacing w:val="25"/>
          <w:w w:val="7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key </w:t>
      </w:r>
      <w:r>
        <w:rPr>
          <w:rFonts w:eastAsia="Times New Roman" w:cs="Times New Roman"/>
          <w:color w:val="333333"/>
          <w:spacing w:val="10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2"/>
          <w:szCs w:val="22"/>
        </w:rPr>
        <w:t xml:space="preserve">fingerprint </w:t>
      </w:r>
      <w:r>
        <w:rPr>
          <w:rFonts w:eastAsia="Times New Roman" w:cs="Times New Roman"/>
          <w:color w:val="333333"/>
          <w:spacing w:val="22"/>
          <w:w w:val="123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2"/>
          <w:szCs w:val="22"/>
        </w:rPr>
        <w:t xml:space="preserve">is </w:t>
      </w:r>
      <w:r>
        <w:rPr>
          <w:rFonts w:eastAsia="Times New Roman" w:cs="Times New Roman"/>
          <w:color w:val="333333"/>
          <w:spacing w:val="14"/>
          <w:w w:val="123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2"/>
          <w:szCs w:val="22"/>
        </w:rPr>
        <w:t xml:space="preserve">54:38:52:fd:53:2d:f5:da:34:c2:3b:c1:f4:8d:be:94.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Are  you  </w:t>
      </w:r>
      <w:r>
        <w:rPr>
          <w:rFonts w:eastAsia="Times New Roman" w:cs="Times New Roman"/>
          <w:color w:val="333333"/>
          <w:spacing w:val="0"/>
          <w:w w:val="120"/>
          <w:sz w:val="22"/>
          <w:szCs w:val="22"/>
        </w:rPr>
        <w:t>sure</w:t>
      </w:r>
      <w:r>
        <w:rPr>
          <w:rFonts w:eastAsia="Times New Roman" w:cs="Times New Roman"/>
          <w:color w:val="333333"/>
          <w:spacing w:val="44"/>
          <w:w w:val="12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you  want </w:t>
      </w:r>
      <w:r>
        <w:rPr>
          <w:rFonts w:eastAsia="Times New Roman" w:cs="Times New Roman"/>
          <w:color w:val="333333"/>
          <w:spacing w:val="9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2"/>
          <w:szCs w:val="22"/>
        </w:rPr>
        <w:t>to</w:t>
      </w:r>
      <w:r>
        <w:rPr>
          <w:rFonts w:eastAsia="Times New Roman" w:cs="Times New Roman"/>
          <w:color w:val="333333"/>
          <w:spacing w:val="62"/>
          <w:w w:val="118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2"/>
          <w:szCs w:val="22"/>
        </w:rPr>
        <w:t>continue</w:t>
      </w:r>
      <w:r>
        <w:rPr>
          <w:rFonts w:eastAsia="Times New Roman" w:cs="Times New Roman"/>
          <w:color w:val="333333"/>
          <w:spacing w:val="30"/>
          <w:w w:val="118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2"/>
          <w:szCs w:val="22"/>
        </w:rPr>
        <w:t>connecting</w:t>
      </w:r>
      <w:r>
        <w:rPr>
          <w:rFonts w:eastAsia="Times New Roman" w:cs="Times New Roman"/>
          <w:color w:val="333333"/>
          <w:spacing w:val="7"/>
          <w:w w:val="118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2"/>
          <w:szCs w:val="22"/>
        </w:rPr>
        <w:t xml:space="preserve">(yes/no)? </w:t>
      </w:r>
      <w:r>
        <w:rPr>
          <w:rFonts w:eastAsia="Times New Roman" w:cs="Times New Roman"/>
          <w:color w:val="333333"/>
          <w:spacing w:val="5"/>
          <w:w w:val="118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2"/>
          <w:szCs w:val="22"/>
        </w:rPr>
        <w:t>yes</w:t>
      </w:r>
      <w:r/>
    </w:p>
    <w:p>
      <w:pPr>
        <w:pStyle w:val="Normal"/>
        <w:spacing w:lineRule="auto" w:line="278" w:before="1" w:after="0"/>
        <w:ind w:left="325" w:right="1463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Warning: </w:t>
      </w:r>
      <w:r>
        <w:rPr>
          <w:rFonts w:eastAsia="Times New Roman" w:cs="Times New Roman"/>
          <w:color w:val="333333"/>
          <w:spacing w:val="50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8"/>
          <w:sz w:val="22"/>
          <w:szCs w:val="22"/>
        </w:rPr>
        <w:t>Permanently</w:t>
      </w:r>
      <w:r>
        <w:rPr>
          <w:rFonts w:eastAsia="Times New Roman" w:cs="Times New Roman"/>
          <w:color w:val="333333"/>
          <w:spacing w:val="51"/>
          <w:w w:val="108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added </w:t>
      </w:r>
      <w:r>
        <w:rPr>
          <w:rFonts w:eastAsia="Times New Roman" w:cs="Times New Roman"/>
          <w:color w:val="333333"/>
          <w:spacing w:val="21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2"/>
          <w:szCs w:val="22"/>
        </w:rPr>
        <w:t>'wastest02-test.example.com'</w:t>
      </w:r>
      <w:r>
        <w:rPr>
          <w:rFonts w:eastAsia="Times New Roman" w:cs="Times New Roman"/>
          <w:color w:val="333333"/>
          <w:spacing w:val="44"/>
          <w:w w:val="12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>(RSA)</w:t>
      </w:r>
      <w:r>
        <w:rPr>
          <w:rFonts w:eastAsia="Times New Roman" w:cs="Times New Roman"/>
          <w:color w:val="333333"/>
          <w:spacing w:val="26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8"/>
          <w:sz w:val="22"/>
          <w:szCs w:val="22"/>
        </w:rPr>
        <w:t>to</w:t>
      </w:r>
      <w:r>
        <w:rPr>
          <w:rFonts w:eastAsia="Times New Roman" w:cs="Times New Roman"/>
          <w:color w:val="333333"/>
          <w:spacing w:val="40"/>
          <w:w w:val="128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the  </w:t>
      </w:r>
      <w:r>
        <w:rPr>
          <w:rFonts w:eastAsia="Times New Roman" w:cs="Times New Roman"/>
          <w:color w:val="333333"/>
          <w:spacing w:val="4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41"/>
          <w:sz w:val="22"/>
          <w:szCs w:val="22"/>
        </w:rPr>
        <w:t xml:space="preserve">list </w:t>
      </w:r>
      <w:r>
        <w:rPr>
          <w:rFonts w:eastAsia="Times New Roman" w:cs="Times New Roman"/>
          <w:color w:val="333333"/>
          <w:spacing w:val="14"/>
          <w:w w:val="141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41"/>
          <w:sz w:val="22"/>
          <w:szCs w:val="22"/>
        </w:rPr>
        <w:t xml:space="preserve">of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>known</w:t>
      </w:r>
      <w:r>
        <w:rPr>
          <w:rFonts w:eastAsia="Times New Roman" w:cs="Times New Roman"/>
          <w:color w:val="333333"/>
          <w:spacing w:val="1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30"/>
          <w:sz w:val="22"/>
          <w:szCs w:val="22"/>
        </w:rPr>
        <w:t>hosts.</w:t>
      </w:r>
      <w:r/>
    </w:p>
    <w:p>
      <w:pPr>
        <w:pStyle w:val="Normal"/>
        <w:spacing w:lineRule="auto" w:line="278" w:before="1" w:after="0"/>
        <w:ind w:left="325" w:right="2783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77"/>
          <w:sz w:val="22"/>
          <w:szCs w:val="22"/>
        </w:rPr>
        <w:t xml:space="preserve">WARNING! </w:t>
      </w:r>
      <w:r>
        <w:rPr>
          <w:rFonts w:eastAsia="Times New Roman" w:cs="Times New Roman"/>
          <w:color w:val="333333"/>
          <w:spacing w:val="25"/>
          <w:w w:val="7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50"/>
          <w:sz w:val="22"/>
          <w:szCs w:val="22"/>
        </w:rPr>
        <w:t>If</w:t>
      </w:r>
      <w:r>
        <w:rPr>
          <w:rFonts w:eastAsia="Times New Roman" w:cs="Times New Roman"/>
          <w:color w:val="333333"/>
          <w:spacing w:val="28"/>
          <w:w w:val="15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you  are  </w:t>
      </w:r>
      <w:r>
        <w:rPr>
          <w:rFonts w:eastAsia="Times New Roman" w:cs="Times New Roman"/>
          <w:color w:val="333333"/>
          <w:spacing w:val="7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not </w:t>
      </w:r>
      <w:r>
        <w:rPr>
          <w:rFonts w:eastAsia="Times New Roman" w:cs="Times New Roman"/>
          <w:color w:val="333333"/>
          <w:spacing w:val="48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2"/>
          <w:szCs w:val="22"/>
        </w:rPr>
        <w:t>authorized</w:t>
      </w:r>
      <w:r>
        <w:rPr>
          <w:rFonts w:eastAsia="Times New Roman" w:cs="Times New Roman"/>
          <w:color w:val="333333"/>
          <w:spacing w:val="-4"/>
          <w:w w:val="123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2"/>
          <w:szCs w:val="22"/>
        </w:rPr>
        <w:t>to</w:t>
      </w:r>
      <w:r>
        <w:rPr>
          <w:rFonts w:eastAsia="Times New Roman" w:cs="Times New Roman"/>
          <w:color w:val="333333"/>
          <w:spacing w:val="51"/>
          <w:w w:val="123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use </w:t>
      </w:r>
      <w:r>
        <w:rPr>
          <w:rFonts w:eastAsia="Times New Roman" w:cs="Times New Roman"/>
          <w:color w:val="333333"/>
          <w:spacing w:val="35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5"/>
          <w:sz w:val="22"/>
          <w:szCs w:val="22"/>
        </w:rPr>
        <w:t xml:space="preserve">this </w:t>
      </w:r>
      <w:r>
        <w:rPr>
          <w:rFonts w:eastAsia="Times New Roman" w:cs="Times New Roman"/>
          <w:color w:val="333333"/>
          <w:spacing w:val="14"/>
          <w:w w:val="125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5"/>
          <w:sz w:val="22"/>
          <w:szCs w:val="22"/>
        </w:rPr>
        <w:t>private</w:t>
      </w:r>
      <w:r>
        <w:rPr>
          <w:rFonts w:eastAsia="Times New Roman" w:cs="Times New Roman"/>
          <w:color w:val="333333"/>
          <w:spacing w:val="47"/>
          <w:w w:val="125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5"/>
          <w:sz w:val="22"/>
          <w:szCs w:val="22"/>
        </w:rPr>
        <w:t xml:space="preserve">network, </w:t>
      </w:r>
      <w:r>
        <w:rPr>
          <w:rFonts w:eastAsia="Times New Roman" w:cs="Times New Roman"/>
          <w:color w:val="333333"/>
          <w:spacing w:val="0"/>
          <w:w w:val="115"/>
          <w:sz w:val="22"/>
          <w:szCs w:val="22"/>
        </w:rPr>
        <w:t xml:space="preserve">please </w:t>
      </w:r>
      <w:r>
        <w:rPr>
          <w:rFonts w:eastAsia="Times New Roman" w:cs="Times New Roman"/>
          <w:color w:val="333333"/>
          <w:spacing w:val="11"/>
          <w:w w:val="115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5"/>
          <w:sz w:val="22"/>
          <w:szCs w:val="22"/>
        </w:rPr>
        <w:t xml:space="preserve">disconnect </w:t>
      </w:r>
      <w:r>
        <w:rPr>
          <w:rFonts w:eastAsia="Times New Roman" w:cs="Times New Roman"/>
          <w:color w:val="333333"/>
          <w:spacing w:val="2"/>
          <w:w w:val="115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5"/>
          <w:sz w:val="22"/>
          <w:szCs w:val="22"/>
        </w:rPr>
        <w:t>immediately.</w:t>
      </w:r>
      <w:r>
        <w:rPr>
          <w:rFonts w:eastAsia="Times New Roman" w:cs="Times New Roman"/>
          <w:color w:val="333333"/>
          <w:spacing w:val="35"/>
          <w:w w:val="115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5"/>
          <w:sz w:val="22"/>
          <w:szCs w:val="22"/>
        </w:rPr>
        <w:t>Unauthorized</w:t>
      </w:r>
      <w:r>
        <w:rPr>
          <w:rFonts w:eastAsia="Times New Roman" w:cs="Times New Roman"/>
          <w:color w:val="333333"/>
          <w:spacing w:val="-13"/>
          <w:w w:val="115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5"/>
          <w:sz w:val="22"/>
          <w:szCs w:val="22"/>
        </w:rPr>
        <w:t>access</w:t>
      </w:r>
      <w:r>
        <w:rPr>
          <w:rFonts w:eastAsia="Times New Roman" w:cs="Times New Roman"/>
          <w:color w:val="333333"/>
          <w:spacing w:val="58"/>
          <w:w w:val="115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7"/>
          <w:sz w:val="22"/>
          <w:szCs w:val="22"/>
        </w:rPr>
        <w:t xml:space="preserve">is </w:t>
      </w:r>
      <w:r>
        <w:rPr>
          <w:rFonts w:eastAsia="Times New Roman" w:cs="Times New Roman"/>
          <w:color w:val="333333"/>
          <w:spacing w:val="4"/>
          <w:w w:val="12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7"/>
          <w:sz w:val="22"/>
          <w:szCs w:val="22"/>
        </w:rPr>
        <w:t>prohibited</w:t>
      </w:r>
      <w:r/>
    </w:p>
    <w:p>
      <w:pPr>
        <w:pStyle w:val="Normal"/>
        <w:spacing w:lineRule="auto" w:line="278" w:before="1" w:after="0"/>
        <w:ind w:left="325" w:right="2233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and </w:t>
      </w:r>
      <w:r>
        <w:rPr>
          <w:rFonts w:eastAsia="Times New Roman" w:cs="Times New Roman"/>
          <w:color w:val="333333"/>
          <w:spacing w:val="10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7"/>
          <w:sz w:val="22"/>
          <w:szCs w:val="22"/>
        </w:rPr>
        <w:t>will</w:t>
      </w:r>
      <w:r>
        <w:rPr>
          <w:rFonts w:eastAsia="Times New Roman" w:cs="Times New Roman"/>
          <w:color w:val="333333"/>
          <w:spacing w:val="44"/>
          <w:w w:val="12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7"/>
          <w:sz w:val="22"/>
          <w:szCs w:val="22"/>
        </w:rPr>
        <w:t xml:space="preserve">result </w:t>
      </w:r>
      <w:r>
        <w:rPr>
          <w:rFonts w:eastAsia="Times New Roman" w:cs="Times New Roman"/>
          <w:color w:val="333333"/>
          <w:spacing w:val="9"/>
          <w:w w:val="12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7"/>
          <w:sz w:val="22"/>
          <w:szCs w:val="22"/>
        </w:rPr>
        <w:t>in</w:t>
      </w:r>
      <w:r>
        <w:rPr>
          <w:rFonts w:eastAsia="Times New Roman" w:cs="Times New Roman"/>
          <w:color w:val="333333"/>
          <w:spacing w:val="42"/>
          <w:w w:val="12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7"/>
          <w:sz w:val="22"/>
          <w:szCs w:val="22"/>
        </w:rPr>
        <w:t xml:space="preserve">civil </w:t>
      </w:r>
      <w:r>
        <w:rPr>
          <w:rFonts w:eastAsia="Times New Roman" w:cs="Times New Roman"/>
          <w:color w:val="333333"/>
          <w:spacing w:val="21"/>
          <w:w w:val="12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7"/>
          <w:sz w:val="22"/>
          <w:szCs w:val="22"/>
        </w:rPr>
        <w:t>and/or</w:t>
      </w:r>
      <w:r>
        <w:rPr>
          <w:rFonts w:eastAsia="Times New Roman" w:cs="Times New Roman"/>
          <w:color w:val="333333"/>
          <w:spacing w:val="-16"/>
          <w:w w:val="12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7"/>
          <w:sz w:val="22"/>
          <w:szCs w:val="22"/>
        </w:rPr>
        <w:t>criminal</w:t>
      </w:r>
      <w:r>
        <w:rPr>
          <w:rFonts w:eastAsia="Times New Roman" w:cs="Times New Roman"/>
          <w:color w:val="333333"/>
          <w:spacing w:val="-11"/>
          <w:w w:val="12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7"/>
          <w:sz w:val="22"/>
          <w:szCs w:val="22"/>
        </w:rPr>
        <w:t>prosecution.</w:t>
      </w:r>
      <w:r>
        <w:rPr>
          <w:rFonts w:eastAsia="Times New Roman" w:cs="Times New Roman"/>
          <w:color w:val="333333"/>
          <w:spacing w:val="-14"/>
          <w:w w:val="12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Users </w:t>
      </w:r>
      <w:r>
        <w:rPr>
          <w:rFonts w:eastAsia="Times New Roman" w:cs="Times New Roman"/>
          <w:color w:val="333333"/>
          <w:spacing w:val="45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2"/>
          <w:szCs w:val="22"/>
        </w:rPr>
        <w:t xml:space="preserve">expressly </w:t>
      </w:r>
      <w:r>
        <w:rPr>
          <w:rFonts w:eastAsia="Times New Roman" w:cs="Times New Roman"/>
          <w:color w:val="333333"/>
          <w:spacing w:val="0"/>
          <w:w w:val="121"/>
          <w:sz w:val="22"/>
          <w:szCs w:val="22"/>
        </w:rPr>
        <w:t>consent</w:t>
      </w:r>
      <w:r>
        <w:rPr>
          <w:rFonts w:eastAsia="Times New Roman" w:cs="Times New Roman"/>
          <w:color w:val="333333"/>
          <w:spacing w:val="-4"/>
          <w:w w:val="121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2"/>
          <w:szCs w:val="22"/>
        </w:rPr>
        <w:t>to</w:t>
      </w:r>
      <w:r>
        <w:rPr>
          <w:rFonts w:eastAsia="Times New Roman" w:cs="Times New Roman"/>
          <w:color w:val="333333"/>
          <w:spacing w:val="55"/>
          <w:w w:val="121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having  </w:t>
      </w:r>
      <w:r>
        <w:rPr>
          <w:rFonts w:eastAsia="Times New Roman" w:cs="Times New Roman"/>
          <w:color w:val="333333"/>
          <w:spacing w:val="5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30"/>
          <w:sz w:val="22"/>
          <w:szCs w:val="22"/>
        </w:rPr>
        <w:t>their</w:t>
      </w:r>
      <w:r>
        <w:rPr>
          <w:rFonts w:eastAsia="Times New Roman" w:cs="Times New Roman"/>
          <w:color w:val="333333"/>
          <w:spacing w:val="63"/>
          <w:w w:val="13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30"/>
          <w:sz w:val="22"/>
          <w:szCs w:val="22"/>
        </w:rPr>
        <w:t xml:space="preserve">activities </w:t>
      </w:r>
      <w:r>
        <w:rPr>
          <w:rFonts w:eastAsia="Times New Roman" w:cs="Times New Roman"/>
          <w:color w:val="333333"/>
          <w:spacing w:val="30"/>
          <w:w w:val="13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30"/>
          <w:sz w:val="22"/>
          <w:szCs w:val="22"/>
        </w:rPr>
        <w:t>monitored.</w:t>
      </w:r>
      <w:r/>
    </w:p>
    <w:p>
      <w:pPr>
        <w:pStyle w:val="Normal"/>
        <w:spacing w:lineRule="exact" w:line="580" w:before="30" w:after="0"/>
        <w:ind w:left="765" w:right="1793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>********************************************************************* You</w:t>
      </w:r>
      <w:r>
        <w:rPr>
          <w:rFonts w:eastAsia="Times New Roman" w:cs="Times New Roman"/>
          <w:color w:val="333333"/>
          <w:spacing w:val="6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are  </w:t>
      </w:r>
      <w:r>
        <w:rPr>
          <w:rFonts w:eastAsia="Times New Roman" w:cs="Times New Roman"/>
          <w:color w:val="333333"/>
          <w:spacing w:val="7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2"/>
          <w:szCs w:val="22"/>
        </w:rPr>
        <w:t>accessing</w:t>
      </w:r>
      <w:r>
        <w:rPr>
          <w:rFonts w:eastAsia="Times New Roman" w:cs="Times New Roman"/>
          <w:color w:val="333333"/>
          <w:spacing w:val="46"/>
          <w:w w:val="11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a </w:t>
      </w:r>
      <w:r>
        <w:rPr>
          <w:rFonts w:eastAsia="Times New Roman" w:cs="Times New Roman"/>
          <w:color w:val="333333"/>
          <w:spacing w:val="12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33"/>
          <w:sz w:val="22"/>
          <w:szCs w:val="22"/>
        </w:rPr>
        <w:t>service</w:t>
      </w:r>
      <w:r>
        <w:rPr>
          <w:rFonts w:eastAsia="Times New Roman" w:cs="Times New Roman"/>
          <w:color w:val="333333"/>
          <w:spacing w:val="-25"/>
          <w:w w:val="133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33"/>
          <w:sz w:val="22"/>
          <w:szCs w:val="22"/>
        </w:rPr>
        <w:t>that</w:t>
      </w:r>
      <w:r>
        <w:rPr>
          <w:rFonts w:eastAsia="Times New Roman" w:cs="Times New Roman"/>
          <w:color w:val="333333"/>
          <w:spacing w:val="37"/>
          <w:w w:val="133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33"/>
          <w:sz w:val="22"/>
          <w:szCs w:val="22"/>
        </w:rPr>
        <w:t>is</w:t>
      </w:r>
      <w:r>
        <w:rPr>
          <w:rFonts w:eastAsia="Times New Roman" w:cs="Times New Roman"/>
          <w:color w:val="333333"/>
          <w:spacing w:val="62"/>
          <w:w w:val="133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33"/>
          <w:sz w:val="22"/>
          <w:szCs w:val="22"/>
        </w:rPr>
        <w:t>for</w:t>
      </w:r>
      <w:r>
        <w:rPr>
          <w:rFonts w:eastAsia="Times New Roman" w:cs="Times New Roman"/>
          <w:color w:val="333333"/>
          <w:spacing w:val="24"/>
          <w:w w:val="133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use </w:t>
      </w:r>
      <w:r>
        <w:rPr>
          <w:rFonts w:eastAsia="Times New Roman" w:cs="Times New Roman"/>
          <w:color w:val="333333"/>
          <w:spacing w:val="35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only </w:t>
      </w:r>
      <w:r>
        <w:rPr>
          <w:rFonts w:eastAsia="Times New Roman" w:cs="Times New Roman"/>
          <w:color w:val="333333"/>
          <w:spacing w:val="47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by  </w:t>
      </w:r>
      <w:r>
        <w:rPr>
          <w:rFonts w:eastAsia="Times New Roman" w:cs="Times New Roman"/>
          <w:color w:val="333333"/>
          <w:spacing w:val="0"/>
          <w:w w:val="118"/>
          <w:sz w:val="22"/>
          <w:szCs w:val="22"/>
        </w:rPr>
        <w:t>authorized</w:t>
      </w:r>
      <w:r>
        <w:rPr>
          <w:rFonts w:eastAsia="Times New Roman" w:cs="Times New Roman"/>
          <w:color w:val="333333"/>
          <w:spacing w:val="45"/>
          <w:w w:val="118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30"/>
          <w:sz w:val="22"/>
          <w:szCs w:val="22"/>
        </w:rPr>
        <w:t>users.</w:t>
      </w:r>
      <w:r/>
    </w:p>
    <w:p>
      <w:pPr>
        <w:pStyle w:val="Normal"/>
        <w:spacing w:lineRule="exact" w:line="220"/>
        <w:ind w:left="765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50"/>
          <w:sz w:val="22"/>
          <w:szCs w:val="22"/>
        </w:rPr>
        <w:t>If</w:t>
      </w:r>
      <w:r>
        <w:rPr>
          <w:rFonts w:eastAsia="Times New Roman" w:cs="Times New Roman"/>
          <w:color w:val="333333"/>
          <w:spacing w:val="28"/>
          <w:w w:val="15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you  do  not </w:t>
      </w:r>
      <w:r>
        <w:rPr>
          <w:rFonts w:eastAsia="Times New Roman" w:cs="Times New Roman"/>
          <w:color w:val="333333"/>
          <w:spacing w:val="48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have </w:t>
      </w:r>
      <w:r>
        <w:rPr>
          <w:rFonts w:eastAsia="Times New Roman" w:cs="Times New Roman"/>
          <w:color w:val="333333"/>
          <w:spacing w:val="25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2"/>
          <w:szCs w:val="22"/>
        </w:rPr>
        <w:t xml:space="preserve">authorization, </w:t>
      </w:r>
      <w:r>
        <w:rPr>
          <w:rFonts w:eastAsia="Times New Roman" w:cs="Times New Roman"/>
          <w:color w:val="333333"/>
          <w:spacing w:val="24"/>
          <w:w w:val="122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2"/>
          <w:szCs w:val="22"/>
        </w:rPr>
        <w:t>discontinue</w:t>
      </w:r>
      <w:r>
        <w:rPr>
          <w:rFonts w:eastAsia="Times New Roman" w:cs="Times New Roman"/>
          <w:color w:val="333333"/>
          <w:spacing w:val="13"/>
          <w:w w:val="122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use </w:t>
      </w:r>
      <w:r>
        <w:rPr>
          <w:rFonts w:eastAsia="Times New Roman" w:cs="Times New Roman"/>
          <w:color w:val="333333"/>
          <w:spacing w:val="35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7"/>
          <w:sz w:val="22"/>
          <w:szCs w:val="22"/>
        </w:rPr>
        <w:t>at</w:t>
      </w:r>
      <w:r>
        <w:rPr>
          <w:rFonts w:eastAsia="Times New Roman" w:cs="Times New Roman"/>
          <w:color w:val="333333"/>
          <w:spacing w:val="58"/>
          <w:w w:val="12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7"/>
          <w:sz w:val="22"/>
          <w:szCs w:val="22"/>
        </w:rPr>
        <w:t>once.</w:t>
        <mc:AlternateContent>
          <mc:Choice Requires="wpg">
            <w:drawing>
              <wp:anchor behindDoc="1" distT="0" distB="0" distL="114300" distR="114300" simplePos="0" locked="0" layoutInCell="1" allowOverlap="1" relativeHeight="6">
                <wp:simplePos x="0" y="0"/>
                <wp:positionH relativeFrom="page">
                  <wp:posOffset>612775</wp:posOffset>
                </wp:positionH>
                <wp:positionV relativeFrom="page">
                  <wp:posOffset>1257935</wp:posOffset>
                </wp:positionV>
                <wp:extent cx="6335395" cy="6831965"/>
                <wp:effectExtent l="0" t="0" r="0" b="0"/>
                <wp:wrapNone/>
                <wp:docPr id="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6334920" cy="6831360"/>
                        </a:xfrm>
                      </wpg:grpSpPr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8.25pt;margin-top:99.05pt;width:498.75pt;height:537.85pt" coordorigin="965,1981" coordsize="9975,10757">
                <v:shape id="shape_0" fillcolor="#f5f5f5" stroked="f" style="position:absolute;left:965;top:1981;width:9975;height:10757;mso-position-horizontal-relative:page;mso-position-vertical-relative:page">
                  <w10:wrap type="none"/>
                  <v:fill type="solid" color2="#0a0a0a" o:detectmouseclick="t"/>
                  <v:stroke color="#3465a4" joinstyle="round" endcap="flat"/>
                </v:shape>
                <v:shape id="shape_0" stroked="t" style="position:absolute;left:965;top:1981;width:9975;height:10757;mso-position-horizontal-relative:page;mso-position-vertical-relative:page">
                  <w10:wrap type="none"/>
                  <v:fill on="false" o:detectmouseclick="t"/>
                  <v:stroke color="#cccccc" weight="9360" joinstyle="round" endcap="flat"/>
                </v:shape>
              </v:group>
            </w:pict>
          </mc:Fallback>
        </mc:AlternateContent>
      </w:r>
      <w:r/>
    </w:p>
    <w:p>
      <w:pPr>
        <w:pStyle w:val="Normal"/>
        <w:spacing w:lineRule="auto" w:line="278" w:before="42" w:after="0"/>
        <w:ind w:left="765" w:right="2233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>Any</w:t>
      </w:r>
      <w:r>
        <w:rPr>
          <w:rFonts w:eastAsia="Times New Roman" w:cs="Times New Roman"/>
          <w:color w:val="333333"/>
          <w:spacing w:val="6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use </w:t>
      </w:r>
      <w:r>
        <w:rPr>
          <w:rFonts w:eastAsia="Times New Roman" w:cs="Times New Roman"/>
          <w:color w:val="333333"/>
          <w:spacing w:val="35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of </w:t>
      </w:r>
      <w:r>
        <w:rPr>
          <w:rFonts w:eastAsia="Times New Roman" w:cs="Times New Roman"/>
          <w:color w:val="333333"/>
          <w:spacing w:val="37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the  </w:t>
      </w:r>
      <w:r>
        <w:rPr>
          <w:rFonts w:eastAsia="Times New Roman" w:cs="Times New Roman"/>
          <w:color w:val="333333"/>
          <w:spacing w:val="4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31"/>
          <w:sz w:val="22"/>
          <w:szCs w:val="22"/>
        </w:rPr>
        <w:t>services</w:t>
      </w:r>
      <w:r>
        <w:rPr>
          <w:rFonts w:eastAsia="Times New Roman" w:cs="Times New Roman"/>
          <w:color w:val="333333"/>
          <w:spacing w:val="-12"/>
          <w:w w:val="131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31"/>
          <w:sz w:val="22"/>
          <w:szCs w:val="22"/>
        </w:rPr>
        <w:t>is</w:t>
      </w:r>
      <w:r>
        <w:rPr>
          <w:rFonts w:eastAsia="Times New Roman" w:cs="Times New Roman"/>
          <w:color w:val="333333"/>
          <w:spacing w:val="66"/>
          <w:w w:val="131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31"/>
          <w:sz w:val="22"/>
          <w:szCs w:val="22"/>
        </w:rPr>
        <w:t>subject</w:t>
      </w:r>
      <w:r>
        <w:rPr>
          <w:rFonts w:eastAsia="Times New Roman" w:cs="Times New Roman"/>
          <w:color w:val="333333"/>
          <w:spacing w:val="-12"/>
          <w:w w:val="131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31"/>
          <w:sz w:val="22"/>
          <w:szCs w:val="22"/>
        </w:rPr>
        <w:t>to</w:t>
      </w:r>
      <w:r>
        <w:rPr>
          <w:rFonts w:eastAsia="Times New Roman" w:cs="Times New Roman"/>
          <w:color w:val="333333"/>
          <w:spacing w:val="33"/>
          <w:w w:val="131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the  </w:t>
      </w:r>
      <w:r>
        <w:rPr>
          <w:rFonts w:eastAsia="Times New Roman" w:cs="Times New Roman"/>
          <w:color w:val="333333"/>
          <w:spacing w:val="4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2"/>
          <w:szCs w:val="22"/>
        </w:rPr>
        <w:t>applicable</w:t>
      </w:r>
      <w:r>
        <w:rPr>
          <w:rFonts w:eastAsia="Times New Roman" w:cs="Times New Roman"/>
          <w:color w:val="333333"/>
          <w:spacing w:val="43"/>
          <w:w w:val="121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terms  </w:t>
      </w:r>
      <w:r>
        <w:rPr>
          <w:rFonts w:eastAsia="Times New Roman" w:cs="Times New Roman"/>
          <w:color w:val="333333"/>
          <w:spacing w:val="4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of </w:t>
      </w:r>
      <w:r>
        <w:rPr>
          <w:rFonts w:eastAsia="Times New Roman" w:cs="Times New Roman"/>
          <w:color w:val="333333"/>
          <w:spacing w:val="37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2"/>
          <w:szCs w:val="22"/>
        </w:rPr>
        <w:t xml:space="preserve">the </w:t>
      </w:r>
      <w:r>
        <w:rPr>
          <w:rFonts w:eastAsia="Times New Roman" w:cs="Times New Roman"/>
          <w:color w:val="333333"/>
          <w:spacing w:val="0"/>
          <w:w w:val="108"/>
          <w:sz w:val="22"/>
          <w:szCs w:val="22"/>
        </w:rPr>
        <w:t>agreement</w:t>
      </w:r>
      <w:r>
        <w:rPr>
          <w:rFonts w:eastAsia="Times New Roman" w:cs="Times New Roman"/>
          <w:color w:val="333333"/>
          <w:spacing w:val="51"/>
          <w:w w:val="108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which </w:t>
      </w:r>
      <w:r>
        <w:rPr>
          <w:rFonts w:eastAsia="Times New Roman" w:cs="Times New Roman"/>
          <w:color w:val="333333"/>
          <w:spacing w:val="11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can </w:t>
      </w:r>
      <w:r>
        <w:rPr>
          <w:rFonts w:eastAsia="Times New Roman" w:cs="Times New Roman"/>
          <w:color w:val="333333"/>
          <w:spacing w:val="24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be </w:t>
      </w:r>
      <w:r>
        <w:rPr>
          <w:rFonts w:eastAsia="Times New Roman" w:cs="Times New Roman"/>
          <w:color w:val="333333"/>
          <w:spacing w:val="12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found </w:t>
      </w:r>
      <w:r>
        <w:rPr>
          <w:rFonts w:eastAsia="Times New Roman" w:cs="Times New Roman"/>
          <w:color w:val="333333"/>
          <w:spacing w:val="36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50"/>
          <w:sz w:val="22"/>
          <w:szCs w:val="22"/>
        </w:rPr>
        <w:t>at:</w:t>
      </w:r>
      <w:r/>
    </w:p>
    <w:p>
      <w:pPr>
        <w:pStyle w:val="Normal"/>
        <w:spacing w:before="1" w:after="0"/>
        <w:ind w:left="765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hyperlink r:id="rId8">
        <w:r>
          <w:rPr>
            <w:rStyle w:val="InternetLink"/>
            <w:rFonts w:eastAsia="Times New Roman" w:cs="Times New Roman"/>
            <w:color w:val="333333"/>
            <w:spacing w:val="0"/>
            <w:w w:val="118"/>
            <w:sz w:val="22"/>
            <w:szCs w:val="22"/>
          </w:rPr>
          <w:t>https://www.openshift.com/legal</w:t>
        </w:r>
      </w:hyperlink>
      <w:r/>
    </w:p>
    <w:p>
      <w:pPr>
        <w:pStyle w:val="Normal"/>
        <w:spacing w:lineRule="exact" w:line="120" w:before="7" w:after="0"/>
        <w:jc w:val="left"/>
        <w:rPr>
          <w:sz w:val="13"/>
          <w:sz w:val="13"/>
          <w:szCs w:val="13"/>
        </w:rPr>
      </w:pPr>
      <w:r>
        <w:rPr>
          <w:sz w:val="13"/>
          <w:szCs w:val="13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auto" w:line="556"/>
        <w:ind w:left="765" w:right="1793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>********************************************************************* Welcome</w:t>
      </w:r>
      <w:r>
        <w:rPr>
          <w:rFonts w:eastAsia="Times New Roman" w:cs="Times New Roman"/>
          <w:color w:val="333333"/>
          <w:spacing w:val="-21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2"/>
          <w:szCs w:val="22"/>
        </w:rPr>
        <w:t>to  OpenShift</w:t>
      </w:r>
      <w:r>
        <w:rPr>
          <w:rFonts w:eastAsia="Times New Roman" w:cs="Times New Roman"/>
          <w:color w:val="333333"/>
          <w:spacing w:val="-27"/>
          <w:w w:val="11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32"/>
          <w:sz w:val="22"/>
          <w:szCs w:val="22"/>
        </w:rPr>
        <w:t>shell</w:t>
      </w:r>
      <w:r/>
    </w:p>
    <w:p>
      <w:pPr>
        <w:pStyle w:val="Normal"/>
        <w:spacing w:before="12" w:after="0"/>
        <w:ind w:left="765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This </w:t>
      </w:r>
      <w:r>
        <w:rPr>
          <w:rFonts w:eastAsia="Times New Roman" w:cs="Times New Roman"/>
          <w:color w:val="333333"/>
          <w:spacing w:val="47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32"/>
          <w:sz w:val="22"/>
          <w:szCs w:val="22"/>
        </w:rPr>
        <w:t>shell</w:t>
      </w:r>
      <w:r>
        <w:rPr>
          <w:rFonts w:eastAsia="Times New Roman" w:cs="Times New Roman"/>
          <w:color w:val="333333"/>
          <w:spacing w:val="37"/>
          <w:w w:val="132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32"/>
          <w:sz w:val="22"/>
          <w:szCs w:val="22"/>
        </w:rPr>
        <w:t>will</w:t>
      </w:r>
      <w:r>
        <w:rPr>
          <w:rFonts w:eastAsia="Times New Roman" w:cs="Times New Roman"/>
          <w:color w:val="333333"/>
          <w:spacing w:val="24"/>
          <w:w w:val="132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32"/>
          <w:sz w:val="22"/>
          <w:szCs w:val="22"/>
        </w:rPr>
        <w:t>assist</w:t>
      </w:r>
      <w:r>
        <w:rPr>
          <w:rFonts w:eastAsia="Times New Roman" w:cs="Times New Roman"/>
          <w:color w:val="333333"/>
          <w:spacing w:val="66"/>
          <w:w w:val="132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you  </w:t>
      </w:r>
      <w:r>
        <w:rPr>
          <w:rFonts w:eastAsia="Times New Roman" w:cs="Times New Roman"/>
          <w:color w:val="333333"/>
          <w:spacing w:val="0"/>
          <w:w w:val="128"/>
          <w:sz w:val="22"/>
          <w:szCs w:val="22"/>
        </w:rPr>
        <w:t>in</w:t>
      </w:r>
      <w:r>
        <w:rPr>
          <w:rFonts w:eastAsia="Times New Roman" w:cs="Times New Roman"/>
          <w:color w:val="333333"/>
          <w:spacing w:val="40"/>
          <w:w w:val="128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managing </w:t>
      </w:r>
      <w:r>
        <w:rPr>
          <w:rFonts w:eastAsia="Times New Roman" w:cs="Times New Roman"/>
          <w:color w:val="333333"/>
          <w:spacing w:val="9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9"/>
          <w:sz w:val="22"/>
          <w:szCs w:val="22"/>
        </w:rPr>
        <w:t>OpenShift</w:t>
      </w:r>
      <w:r>
        <w:rPr>
          <w:rFonts w:eastAsia="Times New Roman" w:cs="Times New Roman"/>
          <w:color w:val="333333"/>
          <w:spacing w:val="50"/>
          <w:w w:val="109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8"/>
          <w:sz w:val="22"/>
          <w:szCs w:val="22"/>
        </w:rPr>
        <w:t>applications.</w:t>
      </w:r>
      <w:r/>
    </w:p>
    <w:p>
      <w:pPr>
        <w:pStyle w:val="Normal"/>
        <w:spacing w:lineRule="exact" w:line="120" w:before="7" w:after="0"/>
        <w:jc w:val="left"/>
        <w:rPr>
          <w:sz w:val="13"/>
          <w:sz w:val="13"/>
          <w:szCs w:val="13"/>
        </w:rPr>
      </w:pPr>
      <w:r>
        <w:rPr>
          <w:sz w:val="13"/>
          <w:szCs w:val="13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ind w:left="765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50"/>
          <w:sz w:val="22"/>
          <w:szCs w:val="22"/>
        </w:rPr>
        <w:t>!!!</w:t>
      </w:r>
      <w:r>
        <w:rPr>
          <w:rFonts w:eastAsia="Times New Roman" w:cs="Times New Roman"/>
          <w:color w:val="333333"/>
          <w:spacing w:val="28"/>
          <w:w w:val="15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77"/>
          <w:sz w:val="22"/>
          <w:szCs w:val="22"/>
        </w:rPr>
        <w:t xml:space="preserve">IMPORTANT </w:t>
      </w:r>
      <w:r>
        <w:rPr>
          <w:rFonts w:eastAsia="Times New Roman" w:cs="Times New Roman"/>
          <w:color w:val="333333"/>
          <w:spacing w:val="25"/>
          <w:w w:val="7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50"/>
          <w:sz w:val="22"/>
          <w:szCs w:val="22"/>
        </w:rPr>
        <w:t>!!!</w:t>
      </w:r>
      <w:r>
        <w:rPr>
          <w:rFonts w:eastAsia="Times New Roman" w:cs="Times New Roman"/>
          <w:color w:val="333333"/>
          <w:spacing w:val="28"/>
          <w:w w:val="15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77"/>
          <w:sz w:val="22"/>
          <w:szCs w:val="22"/>
        </w:rPr>
        <w:t xml:space="preserve">IMPORTANT </w:t>
      </w:r>
      <w:r>
        <w:rPr>
          <w:rFonts w:eastAsia="Times New Roman" w:cs="Times New Roman"/>
          <w:color w:val="333333"/>
          <w:spacing w:val="25"/>
          <w:w w:val="7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50"/>
          <w:sz w:val="22"/>
          <w:szCs w:val="22"/>
        </w:rPr>
        <w:t>!!!</w:t>
      </w:r>
      <w:r>
        <w:rPr>
          <w:rFonts w:eastAsia="Times New Roman" w:cs="Times New Roman"/>
          <w:color w:val="333333"/>
          <w:spacing w:val="28"/>
          <w:w w:val="15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77"/>
          <w:sz w:val="22"/>
          <w:szCs w:val="22"/>
        </w:rPr>
        <w:t xml:space="preserve">IMPORTANT </w:t>
      </w:r>
      <w:r>
        <w:rPr>
          <w:rFonts w:eastAsia="Times New Roman" w:cs="Times New Roman"/>
          <w:color w:val="333333"/>
          <w:spacing w:val="25"/>
          <w:w w:val="7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50"/>
          <w:sz w:val="22"/>
          <w:szCs w:val="22"/>
        </w:rPr>
        <w:t>!!!</w:t>
      </w:r>
      <w:r/>
    </w:p>
    <w:p>
      <w:pPr>
        <w:pStyle w:val="Normal"/>
        <w:spacing w:lineRule="auto" w:line="278" w:before="42" w:after="0"/>
        <w:ind w:left="765" w:right="2783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29"/>
          <w:sz w:val="22"/>
          <w:szCs w:val="22"/>
        </w:rPr>
        <w:t>Shell</w:t>
      </w:r>
      <w:r>
        <w:rPr>
          <w:rFonts w:eastAsia="Times New Roman" w:cs="Times New Roman"/>
          <w:color w:val="333333"/>
          <w:spacing w:val="3"/>
          <w:w w:val="129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9"/>
          <w:sz w:val="22"/>
          <w:szCs w:val="22"/>
        </w:rPr>
        <w:t>access</w:t>
      </w:r>
      <w:r>
        <w:rPr>
          <w:rFonts w:eastAsia="Times New Roman" w:cs="Times New Roman"/>
          <w:color w:val="333333"/>
          <w:spacing w:val="-28"/>
          <w:w w:val="129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9"/>
          <w:sz w:val="22"/>
          <w:szCs w:val="22"/>
        </w:rPr>
        <w:t>is</w:t>
      </w:r>
      <w:r>
        <w:rPr>
          <w:rFonts w:eastAsia="Times New Roman" w:cs="Times New Roman"/>
          <w:color w:val="333333"/>
          <w:spacing w:val="70"/>
          <w:w w:val="129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2"/>
          <w:szCs w:val="22"/>
        </w:rPr>
        <w:t xml:space="preserve">quite </w:t>
      </w:r>
      <w:r>
        <w:rPr>
          <w:rFonts w:eastAsia="Times New Roman" w:cs="Times New Roman"/>
          <w:color w:val="333333"/>
          <w:spacing w:val="16"/>
          <w:w w:val="11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2"/>
          <w:szCs w:val="22"/>
        </w:rPr>
        <w:t>powerful</w:t>
      </w:r>
      <w:r>
        <w:rPr>
          <w:rFonts w:eastAsia="Times New Roman" w:cs="Times New Roman"/>
          <w:color w:val="333333"/>
          <w:spacing w:val="-10"/>
          <w:w w:val="11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and </w:t>
      </w:r>
      <w:r>
        <w:rPr>
          <w:rFonts w:eastAsia="Times New Roman" w:cs="Times New Roman"/>
          <w:color w:val="333333"/>
          <w:spacing w:val="10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80"/>
          <w:sz w:val="22"/>
          <w:szCs w:val="22"/>
        </w:rPr>
        <w:t>it</w:t>
      </w:r>
      <w:r>
        <w:rPr>
          <w:rFonts w:eastAsia="Times New Roman" w:cs="Times New Roman"/>
          <w:color w:val="333333"/>
          <w:spacing w:val="11"/>
          <w:w w:val="18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32"/>
          <w:sz w:val="22"/>
          <w:szCs w:val="22"/>
        </w:rPr>
        <w:t>is</w:t>
      </w:r>
      <w:r>
        <w:rPr>
          <w:rFonts w:eastAsia="Times New Roman" w:cs="Times New Roman"/>
          <w:color w:val="333333"/>
          <w:spacing w:val="64"/>
          <w:w w:val="132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32"/>
          <w:sz w:val="22"/>
          <w:szCs w:val="22"/>
        </w:rPr>
        <w:t>possible</w:t>
      </w:r>
      <w:r>
        <w:rPr>
          <w:rFonts w:eastAsia="Times New Roman" w:cs="Times New Roman"/>
          <w:color w:val="333333"/>
          <w:spacing w:val="-35"/>
          <w:w w:val="132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32"/>
          <w:sz w:val="22"/>
          <w:szCs w:val="22"/>
        </w:rPr>
        <w:t>for</w:t>
      </w:r>
      <w:r>
        <w:rPr>
          <w:rFonts w:eastAsia="Times New Roman" w:cs="Times New Roman"/>
          <w:color w:val="333333"/>
          <w:spacing w:val="27"/>
          <w:w w:val="132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you  </w:t>
      </w:r>
      <w:r>
        <w:rPr>
          <w:rFonts w:eastAsia="Times New Roman" w:cs="Times New Roman"/>
          <w:color w:val="333333"/>
          <w:spacing w:val="0"/>
          <w:w w:val="128"/>
          <w:sz w:val="22"/>
          <w:szCs w:val="22"/>
        </w:rPr>
        <w:t xml:space="preserve">to </w:t>
      </w:r>
      <w:r>
        <w:rPr>
          <w:rFonts w:eastAsia="Times New Roman" w:cs="Times New Roman"/>
          <w:color w:val="333333"/>
          <w:spacing w:val="0"/>
          <w:w w:val="124"/>
          <w:sz w:val="22"/>
          <w:szCs w:val="22"/>
        </w:rPr>
        <w:t>accidentally</w:t>
      </w:r>
      <w:r>
        <w:rPr>
          <w:rFonts w:eastAsia="Times New Roman" w:cs="Times New Roman"/>
          <w:color w:val="333333"/>
          <w:spacing w:val="42"/>
          <w:w w:val="124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>damage</w:t>
      </w:r>
      <w:r>
        <w:rPr>
          <w:rFonts w:eastAsia="Times New Roman" w:cs="Times New Roman"/>
          <w:color w:val="333333"/>
          <w:spacing w:val="28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your </w:t>
      </w:r>
      <w:r>
        <w:rPr>
          <w:rFonts w:eastAsia="Times New Roman" w:cs="Times New Roman"/>
          <w:color w:val="333333"/>
          <w:spacing w:val="36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8"/>
          <w:sz w:val="22"/>
          <w:szCs w:val="22"/>
        </w:rPr>
        <w:t xml:space="preserve">application.  </w:t>
      </w:r>
      <w:r>
        <w:rPr>
          <w:rFonts w:eastAsia="Times New Roman" w:cs="Times New Roman"/>
          <w:color w:val="333333"/>
          <w:spacing w:val="9"/>
          <w:w w:val="128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Proceed  </w:t>
      </w:r>
      <w:r>
        <w:rPr>
          <w:rFonts w:eastAsia="Times New Roman" w:cs="Times New Roman"/>
          <w:color w:val="333333"/>
          <w:spacing w:val="2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with </w:t>
      </w:r>
      <w:r>
        <w:rPr>
          <w:rFonts w:eastAsia="Times New Roman" w:cs="Times New Roman"/>
          <w:color w:val="333333"/>
          <w:spacing w:val="47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5"/>
          <w:sz w:val="22"/>
          <w:szCs w:val="22"/>
        </w:rPr>
        <w:t>care!</w:t>
      </w:r>
      <w:r/>
    </w:p>
    <w:p>
      <w:pPr>
        <w:pStyle w:val="Normal"/>
        <w:spacing w:lineRule="auto" w:line="278" w:before="1" w:after="0"/>
        <w:ind w:left="765" w:right="1573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50"/>
          <w:sz w:val="22"/>
          <w:szCs w:val="22"/>
        </w:rPr>
        <w:t>If</w:t>
      </w:r>
      <w:r>
        <w:rPr>
          <w:rFonts w:eastAsia="Times New Roman" w:cs="Times New Roman"/>
          <w:color w:val="333333"/>
          <w:spacing w:val="28"/>
          <w:w w:val="15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worse </w:t>
      </w:r>
      <w:r>
        <w:rPr>
          <w:rFonts w:eastAsia="Times New Roman" w:cs="Times New Roman"/>
          <w:color w:val="333333"/>
          <w:spacing w:val="21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>comes</w:t>
      </w:r>
      <w:r>
        <w:rPr>
          <w:rFonts w:eastAsia="Times New Roman" w:cs="Times New Roman"/>
          <w:color w:val="333333"/>
          <w:spacing w:val="38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2"/>
          <w:szCs w:val="22"/>
        </w:rPr>
        <w:t>to</w:t>
      </w:r>
      <w:r>
        <w:rPr>
          <w:rFonts w:eastAsia="Times New Roman" w:cs="Times New Roman"/>
          <w:color w:val="333333"/>
          <w:spacing w:val="53"/>
          <w:w w:val="122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2"/>
          <w:szCs w:val="22"/>
        </w:rPr>
        <w:t>worst,</w:t>
      </w:r>
      <w:r>
        <w:rPr>
          <w:rFonts w:eastAsia="Times New Roman" w:cs="Times New Roman"/>
          <w:color w:val="333333"/>
          <w:spacing w:val="37"/>
          <w:w w:val="122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2"/>
          <w:szCs w:val="22"/>
        </w:rPr>
        <w:t>destroy</w:t>
      </w:r>
      <w:r>
        <w:rPr>
          <w:rFonts w:eastAsia="Times New Roman" w:cs="Times New Roman"/>
          <w:color w:val="333333"/>
          <w:spacing w:val="17"/>
          <w:w w:val="122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your </w:t>
      </w:r>
      <w:r>
        <w:rPr>
          <w:rFonts w:eastAsia="Times New Roman" w:cs="Times New Roman"/>
          <w:color w:val="333333"/>
          <w:spacing w:val="36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2"/>
          <w:szCs w:val="22"/>
        </w:rPr>
        <w:t>application</w:t>
      </w:r>
      <w:r>
        <w:rPr>
          <w:rFonts w:eastAsia="Times New Roman" w:cs="Times New Roman"/>
          <w:color w:val="333333"/>
          <w:spacing w:val="42"/>
          <w:w w:val="123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with </w:t>
      </w:r>
      <w:r>
        <w:rPr>
          <w:rFonts w:eastAsia="Times New Roman" w:cs="Times New Roman"/>
          <w:color w:val="333333"/>
          <w:spacing w:val="47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2"/>
          <w:szCs w:val="22"/>
        </w:rPr>
        <w:t>"rhc</w:t>
      </w:r>
      <w:r>
        <w:rPr>
          <w:rFonts w:eastAsia="Times New Roman" w:cs="Times New Roman"/>
          <w:color w:val="333333"/>
          <w:spacing w:val="45"/>
          <w:w w:val="118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app </w:t>
      </w:r>
      <w:r>
        <w:rPr>
          <w:rFonts w:eastAsia="Times New Roman" w:cs="Times New Roman"/>
          <w:color w:val="333333"/>
          <w:spacing w:val="10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5"/>
          <w:sz w:val="22"/>
          <w:szCs w:val="22"/>
        </w:rPr>
        <w:t xml:space="preserve">delete"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and </w:t>
      </w:r>
      <w:r>
        <w:rPr>
          <w:rFonts w:eastAsia="Times New Roman" w:cs="Times New Roman"/>
          <w:color w:val="333333"/>
          <w:spacing w:val="10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6"/>
          <w:sz w:val="22"/>
          <w:szCs w:val="22"/>
        </w:rPr>
        <w:t>recreate</w:t>
      </w:r>
      <w:r>
        <w:rPr>
          <w:rFonts w:eastAsia="Times New Roman" w:cs="Times New Roman"/>
          <w:color w:val="333333"/>
          <w:spacing w:val="41"/>
          <w:w w:val="126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80"/>
          <w:sz w:val="22"/>
          <w:szCs w:val="22"/>
        </w:rPr>
        <w:t>it</w:t>
      </w:r>
      <w:r/>
    </w:p>
    <w:p>
      <w:pPr>
        <w:sectPr>
          <w:footerReference w:type="default" r:id="rId9"/>
          <w:type w:val="nextPage"/>
          <w:pgSz w:w="11920" w:h="16838"/>
          <w:pgMar w:left="860" w:right="860" w:header="0" w:top="700" w:footer="198" w:bottom="255" w:gutter="0"/>
          <w:pgNumType w:fmt="decimal"/>
          <w:formProt w:val="false"/>
          <w:textDirection w:val="lrTb"/>
          <w:docGrid w:type="default" w:linePitch="240" w:charSpace="2047"/>
        </w:sectPr>
        <w:pStyle w:val="Normal"/>
        <w:spacing w:lineRule="auto" w:line="556" w:before="1" w:after="0"/>
        <w:ind w:left="765" w:right="4433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50"/>
          <w:sz w:val="22"/>
          <w:szCs w:val="22"/>
        </w:rPr>
        <w:t>!!!</w:t>
      </w:r>
      <w:r>
        <w:rPr>
          <w:rFonts w:eastAsia="Times New Roman" w:cs="Times New Roman"/>
          <w:color w:val="333333"/>
          <w:spacing w:val="28"/>
          <w:w w:val="15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77"/>
          <w:sz w:val="22"/>
          <w:szCs w:val="22"/>
        </w:rPr>
        <w:t xml:space="preserve">IMPORTANT </w:t>
      </w:r>
      <w:r>
        <w:rPr>
          <w:rFonts w:eastAsia="Times New Roman" w:cs="Times New Roman"/>
          <w:color w:val="333333"/>
          <w:spacing w:val="25"/>
          <w:w w:val="7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50"/>
          <w:sz w:val="22"/>
          <w:szCs w:val="22"/>
        </w:rPr>
        <w:t>!!!</w:t>
      </w:r>
      <w:r>
        <w:rPr>
          <w:rFonts w:eastAsia="Times New Roman" w:cs="Times New Roman"/>
          <w:color w:val="333333"/>
          <w:spacing w:val="28"/>
          <w:w w:val="15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77"/>
          <w:sz w:val="22"/>
          <w:szCs w:val="22"/>
        </w:rPr>
        <w:t xml:space="preserve">IMPORTANT </w:t>
      </w:r>
      <w:r>
        <w:rPr>
          <w:rFonts w:eastAsia="Times New Roman" w:cs="Times New Roman"/>
          <w:color w:val="333333"/>
          <w:spacing w:val="25"/>
          <w:w w:val="7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50"/>
          <w:sz w:val="22"/>
          <w:szCs w:val="22"/>
        </w:rPr>
        <w:t>!!!</w:t>
      </w:r>
      <w:r>
        <w:rPr>
          <w:rFonts w:eastAsia="Times New Roman" w:cs="Times New Roman"/>
          <w:color w:val="333333"/>
          <w:spacing w:val="28"/>
          <w:w w:val="15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77"/>
          <w:sz w:val="22"/>
          <w:szCs w:val="22"/>
        </w:rPr>
        <w:t xml:space="preserve">IMPORTANT </w:t>
      </w:r>
      <w:r>
        <w:rPr>
          <w:rFonts w:eastAsia="Times New Roman" w:cs="Times New Roman"/>
          <w:color w:val="333333"/>
          <w:spacing w:val="25"/>
          <w:w w:val="7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50"/>
          <w:sz w:val="22"/>
          <w:szCs w:val="22"/>
        </w:rPr>
        <w:t xml:space="preserve">!!!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>Type</w:t>
      </w:r>
      <w:r>
        <w:rPr>
          <w:rFonts w:eastAsia="Times New Roman" w:cs="Times New Roman"/>
          <w:color w:val="333333"/>
          <w:spacing w:val="41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2"/>
          <w:szCs w:val="22"/>
        </w:rPr>
        <w:t>"help"</w:t>
      </w:r>
      <w:r>
        <w:rPr>
          <w:rFonts w:eastAsia="Times New Roman" w:cs="Times New Roman"/>
          <w:color w:val="333333"/>
          <w:spacing w:val="14"/>
          <w:w w:val="123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2"/>
          <w:szCs w:val="22"/>
        </w:rPr>
        <w:t>for</w:t>
      </w:r>
      <w:r>
        <w:rPr>
          <w:rFonts w:eastAsia="Times New Roman" w:cs="Times New Roman"/>
          <w:color w:val="333333"/>
          <w:spacing w:val="55"/>
          <w:w w:val="123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>more</w:t>
      </w:r>
      <w:r>
        <w:rPr>
          <w:rFonts w:eastAsia="Times New Roman" w:cs="Times New Roman"/>
          <w:color w:val="333333"/>
          <w:spacing w:val="41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34"/>
          <w:sz w:val="22"/>
          <w:szCs w:val="22"/>
        </w:rPr>
        <w:t>info.</w:t>
      </w:r>
      <w:r/>
    </w:p>
    <w:p>
      <w:pPr>
        <w:pStyle w:val="Normal"/>
        <w:spacing w:lineRule="exact" w:line="300" w:before="8" w:after="0"/>
        <w:ind w:left="105" w:right="68" w:hanging="0"/>
        <w:jc w:val="both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Once </w:t>
      </w:r>
      <w:r>
        <w:rPr>
          <w:rFonts w:eastAsia="Times New Roman" w:cs="Times New Roman"/>
          <w:color w:val="333333"/>
          <w:spacing w:val="2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you </w:t>
      </w:r>
      <w:r>
        <w:rPr>
          <w:rFonts w:eastAsia="Times New Roman" w:cs="Times New Roman"/>
          <w:color w:val="333333"/>
          <w:spacing w:val="1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have</w:t>
      </w:r>
      <w:r>
        <w:rPr>
          <w:rFonts w:eastAsia="Times New Roman" w:cs="Times New Roman"/>
          <w:color w:val="333333"/>
          <w:spacing w:val="20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logged</w:t>
      </w:r>
      <w:r>
        <w:rPr>
          <w:rFonts w:eastAsia="Times New Roman" w:cs="Times New Roman"/>
          <w:color w:val="333333"/>
          <w:spacing w:val="-18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in,  </w:t>
      </w:r>
      <w:r>
        <w:rPr>
          <w:rFonts w:eastAsia="Times New Roman" w:cs="Times New Roman"/>
          <w:color w:val="333333"/>
          <w:spacing w:val="0"/>
          <w:w w:val="130"/>
          <w:sz w:val="21"/>
          <w:szCs w:val="21"/>
        </w:rPr>
        <w:t>runn</w:t>
      </w:r>
      <w:r>
        <w:rPr>
          <w:rFonts w:eastAsia="Times New Roman" w:cs="Times New Roman"/>
          <w:color w:val="333333"/>
          <w:spacing w:val="-2"/>
          <w:w w:val="13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2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following</w:t>
      </w:r>
      <w:r>
        <w:rPr>
          <w:rFonts w:eastAsia="Times New Roman" w:cs="Times New Roman"/>
          <w:color w:val="333333"/>
          <w:spacing w:val="-12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command</w:t>
      </w:r>
      <w:r>
        <w:rPr>
          <w:rFonts w:eastAsia="Times New Roman" w:cs="Times New Roman"/>
          <w:color w:val="333333"/>
          <w:spacing w:val="29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in </w:t>
      </w:r>
      <w:r>
        <w:rPr>
          <w:rFonts w:eastAsia="Times New Roman" w:cs="Times New Roman"/>
          <w:color w:val="333333"/>
          <w:spacing w:val="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2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SSH</w:t>
      </w:r>
      <w:r>
        <w:rPr>
          <w:rFonts w:eastAsia="Times New Roman" w:cs="Times New Roman"/>
          <w:color w:val="333333"/>
          <w:spacing w:val="2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session</w:t>
      </w:r>
      <w:r>
        <w:rPr>
          <w:rFonts w:eastAsia="Times New Roman" w:cs="Times New Roman"/>
          <w:color w:val="333333"/>
          <w:spacing w:val="5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to</w:t>
      </w:r>
      <w:r>
        <w:rPr>
          <w:rFonts w:eastAsia="Times New Roman" w:cs="Times New Roman"/>
          <w:color w:val="333333"/>
          <w:spacing w:val="45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4"/>
          <w:sz w:val="21"/>
          <w:szCs w:val="21"/>
        </w:rPr>
        <w:t>retrieve</w:t>
      </w:r>
      <w:r>
        <w:rPr>
          <w:rFonts w:eastAsia="Times New Roman" w:cs="Times New Roman"/>
          <w:color w:val="333333"/>
          <w:spacing w:val="1"/>
          <w:w w:val="124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2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values</w:t>
      </w:r>
      <w:r>
        <w:rPr>
          <w:rFonts w:eastAsia="Times New Roman" w:cs="Times New Roman"/>
          <w:color w:val="333333"/>
          <w:spacing w:val="27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 xml:space="preserve">of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5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Openshift</w:t>
      </w:r>
      <w:r>
        <w:rPr>
          <w:rFonts w:eastAsia="Times New Roman" w:cs="Times New Roman"/>
          <w:color w:val="333333"/>
          <w:spacing w:val="-12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application</w:t>
      </w:r>
      <w:r>
        <w:rPr>
          <w:rFonts w:eastAsia="Times New Roman" w:cs="Times New Roman"/>
          <w:color w:val="333333"/>
          <w:spacing w:val="11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variables</w:t>
      </w:r>
      <w:r>
        <w:rPr>
          <w:rFonts w:eastAsia="Times New Roman" w:cs="Times New Roman"/>
          <w:color w:val="333333"/>
          <w:spacing w:val="22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that</w:t>
      </w:r>
      <w:r>
        <w:rPr>
          <w:rFonts w:eastAsia="Times New Roman" w:cs="Times New Roman"/>
          <w:color w:val="333333"/>
          <w:spacing w:val="42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are</w:t>
      </w:r>
      <w:r>
        <w:rPr>
          <w:rFonts w:eastAsia="Times New Roman" w:cs="Times New Roman"/>
          <w:color w:val="333333"/>
          <w:spacing w:val="42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set </w:t>
      </w:r>
      <w:r>
        <w:rPr>
          <w:rFonts w:eastAsia="Times New Roman" w:cs="Times New Roman"/>
          <w:color w:val="333333"/>
          <w:spacing w:val="37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-4"/>
          <w:w w:val="100"/>
          <w:sz w:val="21"/>
          <w:szCs w:val="21"/>
        </w:rPr>
        <w:t>b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y </w:t>
      </w:r>
      <w:r>
        <w:rPr>
          <w:rFonts w:eastAsia="Times New Roman" w:cs="Times New Roman"/>
          <w:color w:val="333333"/>
          <w:spacing w:val="2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5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O</w:t>
      </w:r>
      <w:r>
        <w:rPr>
          <w:rFonts w:eastAsia="Times New Roman" w:cs="Times New Roman"/>
          <w:color w:val="333333"/>
          <w:spacing w:val="-5"/>
          <w:w w:val="116"/>
          <w:sz w:val="21"/>
          <w:szCs w:val="21"/>
        </w:rPr>
        <w:t>r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acle</w:t>
      </w:r>
      <w:r>
        <w:rPr>
          <w:rFonts w:eastAsia="Times New Roman" w:cs="Times New Roman"/>
          <w:color w:val="333333"/>
          <w:spacing w:val="38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Gear</w:t>
      </w:r>
      <w:r>
        <w:rPr>
          <w:rFonts w:eastAsia="Times New Roman" w:cs="Times New Roman"/>
          <w:color w:val="333333"/>
          <w:spacing w:val="37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on </w:t>
      </w:r>
      <w:r>
        <w:rPr>
          <w:rFonts w:eastAsia="Times New Roman" w:cs="Times New Roman"/>
          <w:color w:val="333333"/>
          <w:spacing w:val="3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creation</w:t>
      </w:r>
      <w:r>
        <w:rPr>
          <w:rFonts w:eastAsia="Times New Roman" w:cs="Times New Roman"/>
          <w:color w:val="333333"/>
          <w:spacing w:val="30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with</w:t>
      </w:r>
      <w:r>
        <w:rPr>
          <w:rFonts w:eastAsia="Times New Roman" w:cs="Times New Roman"/>
          <w:color w:val="333333"/>
          <w:spacing w:val="30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5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 xml:space="preserve">values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needed</w:t>
      </w:r>
      <w:r>
        <w:rPr>
          <w:rFonts w:eastAsia="Times New Roman" w:cs="Times New Roman"/>
          <w:color w:val="333333"/>
          <w:spacing w:val="-9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to</w:t>
      </w:r>
      <w:r>
        <w:rPr>
          <w:rFonts w:eastAsia="Times New Roman" w:cs="Times New Roman"/>
          <w:color w:val="333333"/>
          <w:spacing w:val="35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connect</w:t>
      </w:r>
      <w:r>
        <w:rPr>
          <w:rFonts w:eastAsia="Times New Roman" w:cs="Times New Roman"/>
          <w:color w:val="333333"/>
          <w:spacing w:val="-7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to</w:t>
      </w:r>
      <w:r>
        <w:rPr>
          <w:rFonts w:eastAsia="Times New Roman" w:cs="Times New Roman"/>
          <w:color w:val="333333"/>
          <w:spacing w:val="35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1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O</w:t>
      </w:r>
      <w:r>
        <w:rPr>
          <w:rFonts w:eastAsia="Times New Roman" w:cs="Times New Roman"/>
          <w:color w:val="333333"/>
          <w:spacing w:val="-5"/>
          <w:w w:val="119"/>
          <w:sz w:val="21"/>
          <w:szCs w:val="21"/>
        </w:rPr>
        <w:t>r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acle</w:t>
      </w:r>
      <w:r>
        <w:rPr>
          <w:rFonts w:eastAsia="Times New Roman" w:cs="Times New Roman"/>
          <w:color w:val="333333"/>
          <w:spacing w:val="-17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database.</w:t>
      </w:r>
      <w:r>
        <w:rPr>
          <w:rFonts w:eastAsia="Times New Roman" w:cs="Times New Roman"/>
          <w:color w:val="333333"/>
          <w:spacing w:val="16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Ma</w:t>
      </w:r>
      <w:r>
        <w:rPr>
          <w:rFonts w:eastAsia="Times New Roman" w:cs="Times New Roman"/>
          <w:color w:val="333333"/>
          <w:spacing w:val="-6"/>
          <w:w w:val="119"/>
          <w:sz w:val="21"/>
          <w:szCs w:val="21"/>
        </w:rPr>
        <w:t>k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e</w:t>
      </w:r>
      <w:r>
        <w:rPr>
          <w:rFonts w:eastAsia="Times New Roman" w:cs="Times New Roman"/>
          <w:color w:val="333333"/>
          <w:spacing w:val="-27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sure</w:t>
      </w:r>
      <w:r>
        <w:rPr>
          <w:rFonts w:eastAsia="Times New Roman" w:cs="Times New Roman"/>
          <w:color w:val="333333"/>
          <w:spacing w:val="15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to</w:t>
      </w:r>
      <w:r>
        <w:rPr>
          <w:rFonts w:eastAsia="Times New Roman" w:cs="Times New Roman"/>
          <w:color w:val="333333"/>
          <w:spacing w:val="35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save</w:t>
      </w:r>
      <w:r>
        <w:rPr>
          <w:rFonts w:eastAsia="Times New Roman" w:cs="Times New Roman"/>
          <w:color w:val="333333"/>
          <w:spacing w:val="-10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this</w:t>
      </w:r>
      <w:r>
        <w:rPr>
          <w:rFonts w:eastAsia="Times New Roman" w:cs="Times New Roman"/>
          <w:color w:val="333333"/>
          <w:spacing w:val="-3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output,</w:t>
      </w:r>
      <w:r>
        <w:rPr>
          <w:rFonts w:eastAsia="Times New Roman" w:cs="Times New Roman"/>
          <w:color w:val="333333"/>
          <w:spacing w:val="-2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as</w:t>
      </w:r>
      <w:r>
        <w:rPr>
          <w:rFonts w:eastAsia="Times New Roman" w:cs="Times New Roman"/>
          <w:color w:val="333333"/>
          <w:spacing w:val="4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it</w:t>
      </w:r>
      <w:r>
        <w:rPr>
          <w:rFonts w:eastAsia="Times New Roman" w:cs="Times New Roman"/>
          <w:color w:val="333333"/>
          <w:spacing w:val="2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will </w:t>
      </w:r>
      <w:r>
        <w:rPr>
          <w:rFonts w:eastAsia="Times New Roman" w:cs="Times New Roman"/>
          <w:color w:val="333333"/>
          <w:spacing w:val="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be</w:t>
      </w:r>
      <w:r>
        <w:rPr>
          <w:rFonts w:eastAsia="Times New Roman" w:cs="Times New Roman"/>
          <w:color w:val="333333"/>
          <w:spacing w:val="4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needed</w:t>
      </w:r>
      <w:r>
        <w:rPr>
          <w:rFonts w:eastAsia="Times New Roman" w:cs="Times New Roman"/>
          <w:color w:val="333333"/>
          <w:spacing w:val="-9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in</w:t>
      </w:r>
      <w:r>
        <w:rPr>
          <w:rFonts w:eastAsia="Times New Roman" w:cs="Times New Roman"/>
          <w:color w:val="333333"/>
          <w:spacing w:val="4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5"/>
          <w:sz w:val="21"/>
          <w:szCs w:val="21"/>
        </w:rPr>
        <w:t xml:space="preserve">later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steps.</w:t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80"/>
        <w:jc w:val="left"/>
        <w:rPr>
          <w:sz w:val="28"/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Normal"/>
        <w:spacing w:before="24" w:after="0"/>
        <w:ind w:left="325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16"/>
          <w:sz w:val="22"/>
          <w:szCs w:val="22"/>
        </w:rPr>
        <w:t>[wastest02-test.example.com</w:t>
      </w:r>
      <w:r>
        <w:rPr>
          <w:rFonts w:eastAsia="Times New Roman" w:cs="Times New Roman"/>
          <w:color w:val="333333"/>
          <w:spacing w:val="46"/>
          <w:w w:val="116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5"/>
          <w:sz w:val="22"/>
          <w:szCs w:val="22"/>
        </w:rPr>
        <w:t>56a238594c9e6f5085000382]\&gt;</w:t>
      </w:r>
      <w:r>
        <w:rPr>
          <w:rFonts w:eastAsia="Times New Roman" w:cs="Times New Roman"/>
          <w:color w:val="333333"/>
          <w:spacing w:val="52"/>
          <w:w w:val="105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env </w:t>
      </w:r>
      <w:r>
        <w:rPr>
          <w:rFonts w:eastAsia="Times New Roman" w:cs="Times New Roman"/>
          <w:color w:val="333333"/>
          <w:spacing w:val="10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250"/>
          <w:sz w:val="22"/>
          <w:szCs w:val="22"/>
        </w:rPr>
        <w:t>|</w:t>
      </w:r>
      <w:r>
        <w:rPr>
          <w:rFonts w:eastAsia="Times New Roman" w:cs="Times New Roman"/>
          <w:color w:val="333333"/>
          <w:spacing w:val="-28"/>
          <w:w w:val="25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2"/>
          <w:sz w:val="22"/>
          <w:szCs w:val="22"/>
        </w:rPr>
        <w:t>grep</w:t>
      </w:r>
      <w:r/>
    </w:p>
    <w:p>
      <w:pPr>
        <w:pStyle w:val="Normal"/>
        <w:spacing w:lineRule="auto" w:line="278" w:before="42" w:after="0"/>
        <w:ind w:left="325" w:right="6083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"OPENSHIFT_ORACLE_DB_" </w:t>
      </w:r>
      <w:r>
        <w:rPr>
          <w:rFonts w:eastAsia="Times New Roman" w:cs="Times New Roman"/>
          <w:color w:val="333333"/>
          <w:spacing w:val="0"/>
          <w:w w:val="88"/>
          <w:sz w:val="22"/>
          <w:szCs w:val="22"/>
        </w:rPr>
        <w:t>OPENSHIFT_ORACLE_DB_HOST=127.0.0.1</w:t>
      </w:r>
      <w:r/>
    </w:p>
    <w:p>
      <w:pPr>
        <w:pStyle w:val="Normal"/>
        <w:spacing w:before="1" w:after="0"/>
        <w:ind w:left="325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>OPENSHIFT_ORACLE_DB_REMOTE_HOST=testose200</w:t>
      </w:r>
      <w:r/>
    </w:p>
    <w:p>
      <w:pPr>
        <w:pStyle w:val="Normal"/>
        <w:spacing w:lineRule="auto" w:line="278" w:before="42" w:after="0"/>
        <w:ind w:left="325" w:right="1023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3"/>
          <w:sz w:val="22"/>
          <w:szCs w:val="22"/>
        </w:rPr>
        <w:t xml:space="preserve">OPENSHIFT_ORACLE_DB_SCRIPT_LOC=/u02/app/oracle/frit/bin/frit_dba_cdb.pl </w:t>
      </w:r>
      <w:r>
        <w:rPr>
          <w:rFonts w:eastAsia="Times New Roman" w:cs="Times New Roman"/>
          <w:color w:val="333333"/>
          <w:spacing w:val="0"/>
          <w:w w:val="83"/>
          <w:sz w:val="22"/>
          <w:szCs w:val="22"/>
        </w:rPr>
        <w:t xml:space="preserve">OPENSHIFT_ORACLE_DB_USERNAME=adminTTbeCpx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OPENSHIFT_ORACLE_DB_SSH_IDENTITY_PRIVATE=/usr/libexec/openshift/cartridges/ose2- </w:t>
      </w:r>
      <w:r>
        <w:rPr>
          <w:rFonts w:eastAsia="Times New Roman" w:cs="Times New Roman"/>
          <w:color w:val="333333"/>
          <w:spacing w:val="0"/>
          <w:w w:val="129"/>
          <w:sz w:val="22"/>
          <w:szCs w:val="22"/>
        </w:rPr>
        <w:t xml:space="preserve">oracle-frb-cart/id_rsa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OPENSHIFT_ORACLE_DB_SSH_IDENTITY_PUBLIC=/usr/libexec/openshift/cartridges/ose2-o </w:t>
      </w:r>
      <w:r>
        <w:rPr>
          <w:rFonts w:eastAsia="Times New Roman" w:cs="Times New Roman"/>
          <w:color w:val="333333"/>
          <w:spacing w:val="0"/>
          <w:w w:val="128"/>
          <w:sz w:val="22"/>
          <w:szCs w:val="22"/>
        </w:rPr>
        <w:t>racle-frb-cart/id_rsa.pub</w:t>
      </w:r>
      <w:r/>
    </w:p>
    <w:p>
      <w:pPr>
        <w:pStyle w:val="Normal"/>
        <w:spacing w:before="1" w:after="0"/>
        <w:ind w:left="325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82"/>
          <w:sz w:val="22"/>
          <w:szCs w:val="22"/>
        </w:rPr>
        <w:t>OPENSHIFT_ORACLE_DB_TENANT_ID=TCDB_042</w:t>
        <mc:AlternateContent>
          <mc:Choice Requires="wpg">
            <w:drawing>
              <wp:anchor behindDoc="1" distT="0" distB="0" distL="114300" distR="114300" simplePos="0" locked="0" layoutInCell="1" allowOverlap="1" relativeHeight="7">
                <wp:simplePos x="0" y="0"/>
                <wp:positionH relativeFrom="page">
                  <wp:posOffset>612775</wp:posOffset>
                </wp:positionH>
                <wp:positionV relativeFrom="page">
                  <wp:posOffset>1410970</wp:posOffset>
                </wp:positionV>
                <wp:extent cx="6335395" cy="3649345"/>
                <wp:effectExtent l="0" t="0" r="0" b="0"/>
                <wp:wrapNone/>
                <wp:docPr id="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6334920" cy="3648600"/>
                        </a:xfrm>
                      </wpg:grpSpPr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8.25pt;margin-top:111.1pt;width:498.75pt;height:287.25pt" coordorigin="965,2222" coordsize="9975,5745">
                <v:shape id="shape_0" fillcolor="#f5f5f5" stroked="f" style="position:absolute;left:965;top:2222;width:9975;height:5745;mso-position-horizontal-relative:page;mso-position-vertical-relative:page">
                  <w10:wrap type="none"/>
                  <v:fill type="solid" color2="#0a0a0a" o:detectmouseclick="t"/>
                  <v:stroke color="#3465a4" joinstyle="round" endcap="flat"/>
                </v:shape>
                <v:shape id="shape_0" stroked="t" style="position:absolute;left:965;top:2222;width:9975;height:5745;mso-position-horizontal-relative:page;mso-position-vertical-relative:page">
                  <w10:wrap type="none"/>
                  <v:fill on="false" o:detectmouseclick="t"/>
                  <v:stroke color="#cccccc" weight="9360" joinstyle="round" endcap="flat"/>
                </v:shape>
              </v:group>
            </w:pict>
          </mc:Fallback>
        </mc:AlternateContent>
      </w:r>
      <w:r/>
    </w:p>
    <w:p>
      <w:pPr>
        <w:pStyle w:val="Normal"/>
        <w:spacing w:lineRule="auto" w:line="278" w:before="42" w:after="0"/>
        <w:ind w:left="325" w:right="5313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80"/>
          <w:sz w:val="22"/>
          <w:szCs w:val="22"/>
        </w:rPr>
        <w:t xml:space="preserve">OPENSHIFT_ORACLE_DB_SCRIPT_DELIMINATOR=@@ </w:t>
      </w:r>
      <w:r>
        <w:rPr>
          <w:rFonts w:eastAsia="Times New Roman" w:cs="Times New Roman"/>
          <w:color w:val="333333"/>
          <w:spacing w:val="0"/>
          <w:w w:val="83"/>
          <w:sz w:val="22"/>
          <w:szCs w:val="22"/>
        </w:rPr>
        <w:t>OPENSHIFT_ORACLE_DB_PORT=3306</w:t>
      </w:r>
      <w:r/>
    </w:p>
    <w:p>
      <w:pPr>
        <w:pStyle w:val="Normal"/>
        <w:spacing w:before="1" w:after="0"/>
        <w:ind w:left="325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>OPENSHIFT_ORACLE_DB_SCRIPT_HOST_SERVICE_ACCOUNT=oseoradb</w:t>
      </w:r>
      <w:r/>
    </w:p>
    <w:p>
      <w:pPr>
        <w:pStyle w:val="Normal"/>
        <w:spacing w:before="42" w:after="0"/>
        <w:ind w:left="325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>OPENSHIFT_ORACLE_DB_SCRIPT_HOST=127.51.154.41</w:t>
      </w:r>
      <w:r/>
    </w:p>
    <w:p>
      <w:pPr>
        <w:pStyle w:val="Normal"/>
        <w:spacing w:before="42" w:after="0"/>
        <w:ind w:left="325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>OPENSHIFT_ORACLE_DB_SCRIPT_USER=oracle</w:t>
      </w:r>
      <w:r/>
    </w:p>
    <w:p>
      <w:pPr>
        <w:pStyle w:val="Normal"/>
        <w:spacing w:before="42" w:after="0"/>
        <w:ind w:left="325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81"/>
          <w:sz w:val="22"/>
          <w:szCs w:val="22"/>
        </w:rPr>
        <w:t>OPENSHIFT_ORACLE_DB_REMOTE_PORT=1521</w:t>
      </w:r>
      <w:r/>
    </w:p>
    <w:p>
      <w:pPr>
        <w:sectPr>
          <w:footerReference w:type="default" r:id="rId10"/>
          <w:type w:val="nextPage"/>
          <w:pgSz w:w="11920" w:h="16838"/>
          <w:pgMar w:left="860" w:right="860" w:header="0" w:top="680" w:footer="198" w:bottom="255" w:gutter="0"/>
          <w:pgNumType w:fmt="decimal"/>
          <w:formProt w:val="false"/>
          <w:textDirection w:val="lrTb"/>
          <w:docGrid w:type="default" w:linePitch="240" w:charSpace="2047"/>
        </w:sectPr>
        <w:pStyle w:val="Normal"/>
        <w:spacing w:before="42" w:after="0"/>
        <w:ind w:left="325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83"/>
          <w:sz w:val="22"/>
          <w:szCs w:val="22"/>
        </w:rPr>
        <w:t>OPENSHIFT_ORACLE_DB_PASSWORD=DPlsZNB5p8J4</w:t>
      </w:r>
      <w:r/>
    </w:p>
    <w:p>
      <w:pPr>
        <w:pStyle w:val="Normal"/>
        <w:spacing w:before="50" w:after="0"/>
        <w:ind w:left="105" w:hanging="0"/>
        <w:jc w:val="left"/>
        <w:rPr>
          <w:sz w:val="36"/>
          <w:sz w:val="36"/>
          <w:szCs w:val="36"/>
          <w:rFonts w:ascii="Times New Roman" w:hAnsi="Times New Roman" w:eastAsia="Times New Roman" w:cs="Times New Roman"/>
        </w:rPr>
      </w:pPr>
      <w:r>
        <w:rPr>
          <w:rFonts w:eastAsia="Times New Roman" w:cs="Times New Roman"/>
          <w:b/>
          <w:color w:val="333333"/>
          <w:spacing w:val="0"/>
          <w:w w:val="100"/>
          <w:sz w:val="36"/>
          <w:szCs w:val="36"/>
        </w:rPr>
        <w:t>2.3.</w:t>
      </w:r>
      <w:r>
        <w:rPr>
          <w:rFonts w:eastAsia="Times New Roman" w:cs="Times New Roman"/>
          <w:b/>
          <w:color w:val="333333"/>
          <w:spacing w:val="73"/>
          <w:w w:val="100"/>
          <w:sz w:val="36"/>
          <w:szCs w:val="36"/>
        </w:rPr>
        <w:t xml:space="preserve"> </w:t>
      </w:r>
      <w:r>
        <w:rPr>
          <w:rFonts w:eastAsia="Times New Roman" w:cs="Times New Roman"/>
          <w:b/>
          <w:color w:val="333333"/>
          <w:spacing w:val="-9"/>
          <w:w w:val="117"/>
          <w:sz w:val="36"/>
          <w:szCs w:val="36"/>
        </w:rPr>
        <w:t>A</w:t>
      </w:r>
      <w:r>
        <w:rPr>
          <w:rFonts w:eastAsia="Times New Roman" w:cs="Times New Roman"/>
          <w:b/>
          <w:color w:val="333333"/>
          <w:spacing w:val="0"/>
          <w:w w:val="117"/>
          <w:sz w:val="36"/>
          <w:szCs w:val="36"/>
        </w:rPr>
        <w:t xml:space="preserve">ccess </w:t>
      </w:r>
      <w:r>
        <w:rPr>
          <w:rFonts w:eastAsia="Times New Roman" w:cs="Times New Roman"/>
          <w:b/>
          <w:color w:val="333333"/>
          <w:spacing w:val="-26"/>
          <w:w w:val="117"/>
          <w:sz w:val="36"/>
          <w:szCs w:val="36"/>
        </w:rPr>
        <w:t>W</w:t>
      </w:r>
      <w:r>
        <w:rPr>
          <w:rFonts w:eastAsia="Times New Roman" w:cs="Times New Roman"/>
          <w:b/>
          <w:color w:val="333333"/>
          <w:spacing w:val="0"/>
          <w:w w:val="117"/>
          <w:sz w:val="36"/>
          <w:szCs w:val="36"/>
        </w:rPr>
        <w:t>ebSphere</w:t>
      </w:r>
      <w:r>
        <w:rPr>
          <w:rFonts w:eastAsia="Times New Roman" w:cs="Times New Roman"/>
          <w:b/>
          <w:color w:val="333333"/>
          <w:spacing w:val="-21"/>
          <w:w w:val="117"/>
          <w:sz w:val="36"/>
          <w:szCs w:val="36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7"/>
          <w:sz w:val="36"/>
          <w:szCs w:val="36"/>
        </w:rPr>
        <w:t>Console</w:t>
      </w:r>
      <w:r/>
    </w:p>
    <w:p>
      <w:pPr>
        <w:pStyle w:val="Normal"/>
        <w:spacing w:lineRule="exact" w:line="200" w:before="18" w:after="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atLeast" w:line="300"/>
        <w:ind w:left="105" w:right="68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Using  </w:t>
      </w:r>
      <w:r>
        <w:rPr>
          <w:rFonts w:eastAsia="Times New Roman" w:cs="Times New Roman"/>
          <w:color w:val="333333"/>
          <w:spacing w:val="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RHC 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tools,</w:t>
      </w:r>
      <w:r>
        <w:rPr>
          <w:rFonts w:eastAsia="Times New Roman" w:cs="Times New Roman"/>
          <w:color w:val="333333"/>
          <w:spacing w:val="15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enable</w:t>
      </w:r>
      <w:r>
        <w:rPr>
          <w:rFonts w:eastAsia="Times New Roman" w:cs="Times New Roman"/>
          <w:color w:val="333333"/>
          <w:spacing w:val="53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port</w:t>
      </w:r>
      <w:r>
        <w:rPr>
          <w:rFonts w:eastAsia="Times New Roman" w:cs="Times New Roman"/>
          <w:color w:val="333333"/>
          <w:spacing w:val="60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forwarding</w:t>
      </w:r>
      <w:r>
        <w:rPr>
          <w:rFonts w:eastAsia="Times New Roman" w:cs="Times New Roman"/>
          <w:color w:val="333333"/>
          <w:spacing w:val="61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for </w:t>
      </w:r>
      <w:r>
        <w:rPr>
          <w:rFonts w:eastAsia="Times New Roman" w:cs="Times New Roman"/>
          <w:color w:val="333333"/>
          <w:spacing w:val="5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your</w:t>
      </w:r>
      <w:r>
        <w:rPr>
          <w:rFonts w:eastAsia="Times New Roman" w:cs="Times New Roman"/>
          <w:color w:val="333333"/>
          <w:spacing w:val="50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application,</w:t>
      </w:r>
      <w:r>
        <w:rPr>
          <w:rFonts w:eastAsia="Times New Roman" w:cs="Times New Roman"/>
          <w:color w:val="333333"/>
          <w:spacing w:val="32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so </w:t>
      </w:r>
      <w:r>
        <w:rPr>
          <w:rFonts w:eastAsia="Times New Roman" w:cs="Times New Roman"/>
          <w:color w:val="333333"/>
          <w:spacing w:val="29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7"/>
          <w:sz w:val="21"/>
          <w:szCs w:val="21"/>
        </w:rPr>
        <w:t>that</w:t>
      </w:r>
      <w:r>
        <w:rPr>
          <w:rFonts w:eastAsia="Times New Roman" w:cs="Times New Roman"/>
          <w:color w:val="333333"/>
          <w:spacing w:val="38"/>
          <w:w w:val="127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 </w:t>
      </w:r>
      <w:r>
        <w:rPr>
          <w:rFonts w:eastAsia="Times New Roman" w:cs="Times New Roman"/>
          <w:color w:val="333333"/>
          <w:spacing w:val="1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-13"/>
          <w:w w:val="100"/>
          <w:sz w:val="21"/>
          <w:szCs w:val="21"/>
        </w:rPr>
        <w:t>W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AS </w:t>
      </w:r>
      <w:r>
        <w:rPr>
          <w:rFonts w:eastAsia="Times New Roman" w:cs="Times New Roman"/>
          <w:color w:val="333333"/>
          <w:spacing w:val="15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4"/>
          <w:sz w:val="21"/>
          <w:szCs w:val="21"/>
        </w:rPr>
        <w:t>administ</w:t>
      </w:r>
      <w:r>
        <w:rPr>
          <w:rFonts w:eastAsia="Times New Roman" w:cs="Times New Roman"/>
          <w:color w:val="333333"/>
          <w:spacing w:val="-5"/>
          <w:w w:val="124"/>
          <w:sz w:val="21"/>
          <w:szCs w:val="21"/>
        </w:rPr>
        <w:t>r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 xml:space="preserve">ation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console</w:t>
      </w:r>
      <w:r>
        <w:rPr>
          <w:rFonts w:eastAsia="Times New Roman" w:cs="Times New Roman"/>
          <w:color w:val="333333"/>
          <w:spacing w:val="-21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can</w:t>
      </w:r>
      <w:r>
        <w:rPr>
          <w:rFonts w:eastAsia="Times New Roman" w:cs="Times New Roman"/>
          <w:color w:val="333333"/>
          <w:spacing w:val="1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be</w:t>
      </w:r>
      <w:r>
        <w:rPr>
          <w:rFonts w:eastAsia="Times New Roman" w:cs="Times New Roman"/>
          <w:color w:val="333333"/>
          <w:spacing w:val="4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reached:</w:t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80" w:before="18" w:after="0"/>
        <w:jc w:val="left"/>
        <w:rPr>
          <w:sz w:val="28"/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Normal"/>
        <w:spacing w:before="24" w:after="0"/>
        <w:ind w:left="325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$  rhc </w:t>
      </w:r>
      <w:r>
        <w:rPr>
          <w:rFonts w:eastAsia="Times New Roman" w:cs="Times New Roman"/>
          <w:color w:val="333333"/>
          <w:spacing w:val="48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2"/>
          <w:szCs w:val="22"/>
        </w:rPr>
        <w:t>port-forward</w:t>
      </w:r>
      <w:r>
        <w:rPr>
          <w:rFonts w:eastAsia="Times New Roman" w:cs="Times New Roman"/>
          <w:color w:val="333333"/>
          <w:spacing w:val="22"/>
          <w:w w:val="119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2"/>
          <w:szCs w:val="22"/>
        </w:rPr>
        <w:t>-a</w:t>
      </w:r>
      <w:r>
        <w:rPr>
          <w:rFonts w:eastAsia="Times New Roman" w:cs="Times New Roman"/>
          <w:color w:val="333333"/>
          <w:spacing w:val="60"/>
          <w:w w:val="119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2"/>
          <w:szCs w:val="22"/>
        </w:rPr>
        <w:t>wastest02</w:t>
      </w:r>
      <w:r/>
    </w:p>
    <w:p>
      <w:pPr>
        <w:pStyle w:val="Normal"/>
        <w:spacing w:before="42" w:after="0"/>
        <w:ind w:left="325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Checking </w:t>
      </w:r>
      <w:r>
        <w:rPr>
          <w:rFonts w:eastAsia="Times New Roman" w:cs="Times New Roman"/>
          <w:color w:val="333333"/>
          <w:spacing w:val="34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4"/>
          <w:sz w:val="22"/>
          <w:szCs w:val="22"/>
        </w:rPr>
        <w:t>available</w:t>
      </w:r>
      <w:r>
        <w:rPr>
          <w:rFonts w:eastAsia="Times New Roman" w:cs="Times New Roman"/>
          <w:color w:val="333333"/>
          <w:spacing w:val="42"/>
          <w:w w:val="124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4"/>
          <w:sz w:val="22"/>
          <w:szCs w:val="22"/>
        </w:rPr>
        <w:t>ports</w:t>
      </w:r>
      <w:r>
        <w:rPr>
          <w:rFonts w:eastAsia="Times New Roman" w:cs="Times New Roman"/>
          <w:color w:val="333333"/>
          <w:spacing w:val="46"/>
          <w:w w:val="124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200"/>
          <w:sz w:val="22"/>
          <w:szCs w:val="22"/>
        </w:rPr>
        <w:t xml:space="preserve">... </w:t>
      </w:r>
      <w:r>
        <w:rPr>
          <w:rFonts w:eastAsia="Times New Roman" w:cs="Times New Roman"/>
          <w:color w:val="333333"/>
          <w:spacing w:val="0"/>
          <w:w w:val="102"/>
          <w:sz w:val="22"/>
          <w:szCs w:val="22"/>
        </w:rPr>
        <w:t>done</w:t>
      </w:r>
      <w:r/>
    </w:p>
    <w:p>
      <w:pPr>
        <w:pStyle w:val="Normal"/>
        <w:spacing w:before="42" w:after="0"/>
        <w:ind w:left="325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14"/>
          <w:sz w:val="22"/>
          <w:szCs w:val="22"/>
        </w:rPr>
        <w:t>Forwarding</w:t>
      </w:r>
      <w:r>
        <w:rPr>
          <w:rFonts w:eastAsia="Times New Roman" w:cs="Times New Roman"/>
          <w:color w:val="333333"/>
          <w:spacing w:val="-25"/>
          <w:w w:val="114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4"/>
          <w:sz w:val="22"/>
          <w:szCs w:val="22"/>
        </w:rPr>
        <w:t xml:space="preserve">ports </w:t>
      </w:r>
      <w:r>
        <w:rPr>
          <w:rFonts w:eastAsia="Times New Roman" w:cs="Times New Roman"/>
          <w:color w:val="333333"/>
          <w:spacing w:val="33"/>
          <w:w w:val="114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200"/>
          <w:sz w:val="22"/>
          <w:szCs w:val="22"/>
        </w:rPr>
        <w:t>...</w:t>
      </w:r>
      <w:r/>
    </w:p>
    <w:p>
      <w:pPr>
        <w:pStyle w:val="Normal"/>
        <w:spacing w:lineRule="exact" w:line="120" w:before="7" w:after="0"/>
        <w:jc w:val="left"/>
        <w:rPr>
          <w:sz w:val="13"/>
          <w:sz w:val="13"/>
          <w:szCs w:val="13"/>
        </w:rPr>
      </w:pPr>
      <w:r>
        <w:rPr>
          <w:sz w:val="13"/>
          <w:szCs w:val="13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ind w:left="325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>To</w:t>
      </w:r>
      <w:r>
        <w:rPr>
          <w:rFonts w:eastAsia="Times New Roman" w:cs="Times New Roman"/>
          <w:color w:val="333333"/>
          <w:spacing w:val="31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2"/>
          <w:szCs w:val="22"/>
        </w:rPr>
        <w:t>connect</w:t>
      </w:r>
      <w:r>
        <w:rPr>
          <w:rFonts w:eastAsia="Times New Roman" w:cs="Times New Roman"/>
          <w:color w:val="333333"/>
          <w:spacing w:val="-11"/>
          <w:w w:val="12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2"/>
          <w:szCs w:val="22"/>
        </w:rPr>
        <w:t>to</w:t>
      </w:r>
      <w:r>
        <w:rPr>
          <w:rFonts w:eastAsia="Times New Roman" w:cs="Times New Roman"/>
          <w:color w:val="333333"/>
          <w:spacing w:val="58"/>
          <w:w w:val="12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a </w:t>
      </w:r>
      <w:r>
        <w:rPr>
          <w:rFonts w:eastAsia="Times New Roman" w:cs="Times New Roman"/>
          <w:color w:val="333333"/>
          <w:spacing w:val="12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2"/>
          <w:szCs w:val="22"/>
        </w:rPr>
        <w:t xml:space="preserve">service </w:t>
      </w:r>
      <w:r>
        <w:rPr>
          <w:rFonts w:eastAsia="Times New Roman" w:cs="Times New Roman"/>
          <w:color w:val="333333"/>
          <w:spacing w:val="19"/>
          <w:w w:val="11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2"/>
          <w:szCs w:val="22"/>
        </w:rPr>
        <w:t>running</w:t>
      </w:r>
      <w:r>
        <w:rPr>
          <w:rFonts w:eastAsia="Times New Roman" w:cs="Times New Roman"/>
          <w:color w:val="333333"/>
          <w:spacing w:val="11"/>
          <w:w w:val="117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on  </w:t>
      </w:r>
      <w:r>
        <w:rPr>
          <w:rFonts w:eastAsia="Times New Roman" w:cs="Times New Roman"/>
          <w:color w:val="333333"/>
          <w:spacing w:val="0"/>
          <w:w w:val="114"/>
          <w:sz w:val="22"/>
          <w:szCs w:val="22"/>
        </w:rPr>
        <w:t>OpenShift,</w:t>
      </w:r>
      <w:r>
        <w:rPr>
          <w:rFonts w:eastAsia="Times New Roman" w:cs="Times New Roman"/>
          <w:color w:val="333333"/>
          <w:spacing w:val="47"/>
          <w:w w:val="114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use </w:t>
      </w:r>
      <w:r>
        <w:rPr>
          <w:rFonts w:eastAsia="Times New Roman" w:cs="Times New Roman"/>
          <w:color w:val="333333"/>
          <w:spacing w:val="35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the  </w:t>
      </w:r>
      <w:r>
        <w:rPr>
          <w:rFonts w:eastAsia="Times New Roman" w:cs="Times New Roman"/>
          <w:color w:val="333333"/>
          <w:spacing w:val="4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2"/>
          <w:szCs w:val="22"/>
        </w:rPr>
        <w:t xml:space="preserve">Local </w:t>
      </w:r>
      <w:r>
        <w:rPr>
          <w:rFonts w:eastAsia="Times New Roman" w:cs="Times New Roman"/>
          <w:color w:val="333333"/>
          <w:spacing w:val="45"/>
          <w:w w:val="10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16"/>
          <w:sz w:val="22"/>
          <w:szCs w:val="22"/>
        </w:rPr>
        <w:t>address</w:t>
        <mc:AlternateContent>
          <mc:Choice Requires="wpg">
            <w:drawing>
              <wp:anchor behindDoc="1" distT="0" distB="0" distL="114300" distR="114300" simplePos="0" locked="0" layoutInCell="1" allowOverlap="1" relativeHeight="8">
                <wp:simplePos x="0" y="0"/>
                <wp:positionH relativeFrom="page">
                  <wp:posOffset>612775</wp:posOffset>
                </wp:positionH>
                <wp:positionV relativeFrom="paragraph">
                  <wp:posOffset>-906780</wp:posOffset>
                </wp:positionV>
                <wp:extent cx="6335395" cy="3836670"/>
                <wp:effectExtent l="0" t="0" r="0" b="0"/>
                <wp:wrapNone/>
                <wp:docPr id="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6334920" cy="3836160"/>
                        </a:xfrm>
                      </wpg:grpSpPr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8.25pt;margin-top:-71.4pt;width:498.75pt;height:302pt" coordorigin="965,-1428" coordsize="9975,6040">
                <v:shape id="shape_0" fillcolor="#f5f5f5" stroked="f" style="position:absolute;left:965;top:-1428;width:9975;height:6040;mso-position-horizontal-relative:page">
                  <w10:wrap type="none"/>
                  <v:fill type="solid" color2="#0a0a0a" o:detectmouseclick="t"/>
                  <v:stroke color="#3465a4" joinstyle="round" endcap="flat"/>
                </v:shape>
                <v:shape id="shape_0" stroked="t" style="position:absolute;left:965;top:-1428;width:9975;height:6040;mso-position-horizontal-relative:page">
                  <w10:wrap type="none"/>
                  <v:fill on="false" o:detectmouseclick="t"/>
                  <v:stroke color="#cccccc" weight="9360" joinstyle="round" endcap="flat"/>
                </v:shape>
              </v:group>
            </w:pict>
          </mc:Fallback>
        </mc:AlternateContent>
      </w:r>
      <w:r/>
    </w:p>
    <w:p>
      <w:pPr>
        <w:pStyle w:val="Normal"/>
        <w:spacing w:lineRule="exact" w:line="260" w:before="12" w:after="0"/>
        <w:jc w:val="left"/>
        <w:rPr>
          <w:sz w:val="26"/>
          <w:sz w:val="26"/>
          <w:szCs w:val="26"/>
        </w:rPr>
      </w:pPr>
      <w:r>
        <w:rPr>
          <w:sz w:val="26"/>
          <w:szCs w:val="26"/>
        </w:rPr>
      </w:r>
      <w:r/>
    </w:p>
    <w:tbl>
      <w:tblPr>
        <w:tblW w:w="5030" w:type="dxa"/>
        <w:jc w:val="left"/>
        <w:tblInd w:w="284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865"/>
        <w:gridCol w:w="1650"/>
        <w:gridCol w:w="549"/>
        <w:gridCol w:w="1965"/>
      </w:tblGrid>
      <w:tr>
        <w:trPr>
          <w:trHeight w:val="357" w:hRule="exact"/>
        </w:trPr>
        <w:tc>
          <w:tcPr>
            <w:tcW w:w="865" w:type="dxa"/>
            <w:tcBorders/>
            <w:shd w:fill="auto" w:val="clear"/>
          </w:tcPr>
          <w:p>
            <w:pPr>
              <w:pStyle w:val="Normal"/>
              <w:spacing w:before="64" w:after="0"/>
              <w:ind w:left="40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16"/>
                <w:sz w:val="22"/>
                <w:szCs w:val="22"/>
              </w:rPr>
              <w:t>Service</w:t>
            </w:r>
            <w:r/>
          </w:p>
        </w:tc>
        <w:tc>
          <w:tcPr>
            <w:tcW w:w="1650" w:type="dxa"/>
            <w:tcBorders/>
            <w:shd w:fill="auto" w:val="clear"/>
          </w:tcPr>
          <w:p>
            <w:pPr>
              <w:pStyle w:val="Normal"/>
              <w:spacing w:before="64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09"/>
                <w:sz w:val="22"/>
                <w:szCs w:val="22"/>
              </w:rPr>
              <w:t>Local</w:t>
            </w:r>
            <w:r/>
          </w:p>
        </w:tc>
        <w:tc>
          <w:tcPr>
            <w:tcW w:w="549" w:type="dxa"/>
            <w:tcBorders/>
            <w:shd w:fill="auto" w:val="clear"/>
          </w:tcPr>
          <w:p>
            <w:pPr>
              <w:pStyle w:val="Normal"/>
            </w:pPr>
            <w:r>
              <w:rPr/>
            </w:r>
            <w:r/>
          </w:p>
        </w:tc>
        <w:tc>
          <w:tcPr>
            <w:tcW w:w="1965" w:type="dxa"/>
            <w:tcBorders/>
            <w:shd w:fill="auto" w:val="clear"/>
          </w:tcPr>
          <w:p>
            <w:pPr>
              <w:pStyle w:val="Normal"/>
              <w:spacing w:before="64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09"/>
                <w:sz w:val="22"/>
                <w:szCs w:val="22"/>
              </w:rPr>
              <w:t>OpenShift</w:t>
            </w:r>
            <w:r/>
          </w:p>
        </w:tc>
      </w:tr>
      <w:tr>
        <w:trPr>
          <w:trHeight w:val="295" w:hRule="exact"/>
        </w:trPr>
        <w:tc>
          <w:tcPr>
            <w:tcW w:w="865" w:type="dxa"/>
            <w:tcBorders/>
            <w:shd w:fill="auto" w:val="clear"/>
          </w:tcPr>
          <w:p>
            <w:pPr>
              <w:pStyle w:val="Normal"/>
              <w:spacing w:before="1" w:after="0"/>
              <w:ind w:left="40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50"/>
                <w:sz w:val="22"/>
                <w:szCs w:val="22"/>
              </w:rPr>
              <w:t>-------</w:t>
            </w:r>
            <w:r/>
          </w:p>
        </w:tc>
        <w:tc>
          <w:tcPr>
            <w:tcW w:w="1650" w:type="dxa"/>
            <w:tcBorders/>
            <w:shd w:fill="auto" w:val="clear"/>
          </w:tcPr>
          <w:p>
            <w:pPr>
              <w:pStyle w:val="Normal"/>
              <w:spacing w:before="1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50"/>
                <w:sz w:val="22"/>
                <w:szCs w:val="22"/>
              </w:rPr>
              <w:t>--------------</w:t>
            </w:r>
            <w:r/>
          </w:p>
        </w:tc>
        <w:tc>
          <w:tcPr>
            <w:tcW w:w="549" w:type="dxa"/>
            <w:tcBorders/>
            <w:shd w:fill="auto" w:val="clear"/>
          </w:tcPr>
          <w:p>
            <w:pPr>
              <w:pStyle w:val="Normal"/>
              <w:spacing w:before="1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50"/>
                <w:sz w:val="22"/>
                <w:szCs w:val="22"/>
              </w:rPr>
              <w:t>----</w:t>
            </w:r>
            <w:r/>
          </w:p>
        </w:tc>
        <w:tc>
          <w:tcPr>
            <w:tcW w:w="1965" w:type="dxa"/>
            <w:tcBorders/>
            <w:shd w:fill="auto" w:val="clear"/>
          </w:tcPr>
          <w:p>
            <w:pPr>
              <w:pStyle w:val="Normal"/>
              <w:spacing w:before="1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50"/>
                <w:sz w:val="22"/>
                <w:szCs w:val="22"/>
              </w:rPr>
              <w:t>-----------------</w:t>
            </w:r>
            <w:r/>
          </w:p>
        </w:tc>
      </w:tr>
      <w:tr>
        <w:trPr>
          <w:trHeight w:val="295" w:hRule="exact"/>
        </w:trPr>
        <w:tc>
          <w:tcPr>
            <w:tcW w:w="865" w:type="dxa"/>
            <w:tcBorders/>
            <w:shd w:fill="auto" w:val="clear"/>
          </w:tcPr>
          <w:p>
            <w:pPr>
              <w:pStyle w:val="Normal"/>
              <w:spacing w:before="1" w:after="0"/>
              <w:ind w:left="40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20"/>
                <w:sz w:val="22"/>
                <w:szCs w:val="22"/>
              </w:rPr>
              <w:t>java</w:t>
            </w:r>
            <w:r/>
          </w:p>
        </w:tc>
        <w:tc>
          <w:tcPr>
            <w:tcW w:w="1650" w:type="dxa"/>
            <w:tcBorders/>
            <w:shd w:fill="auto" w:val="clear"/>
          </w:tcPr>
          <w:p>
            <w:pPr>
              <w:pStyle w:val="Normal"/>
              <w:spacing w:before="1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16"/>
                <w:sz w:val="22"/>
                <w:szCs w:val="22"/>
              </w:rPr>
              <w:t>127.0.0.1:2809</w:t>
            </w:r>
            <w:r/>
          </w:p>
        </w:tc>
        <w:tc>
          <w:tcPr>
            <w:tcW w:w="549" w:type="dxa"/>
            <w:tcBorders/>
            <w:shd w:fill="auto" w:val="clear"/>
          </w:tcPr>
          <w:p>
            <w:pPr>
              <w:pStyle w:val="Normal"/>
              <w:spacing w:before="1" w:after="0"/>
              <w:ind w:left="16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00"/>
                <w:sz w:val="22"/>
                <w:szCs w:val="22"/>
              </w:rPr>
              <w:t>=&gt;</w:t>
            </w:r>
            <w:r/>
          </w:p>
        </w:tc>
        <w:tc>
          <w:tcPr>
            <w:tcW w:w="1965" w:type="dxa"/>
            <w:tcBorders/>
            <w:shd w:fill="auto" w:val="clear"/>
          </w:tcPr>
          <w:p>
            <w:pPr>
              <w:pStyle w:val="Normal"/>
              <w:spacing w:before="1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12"/>
                <w:sz w:val="22"/>
                <w:szCs w:val="22"/>
              </w:rPr>
              <w:t>127.68.114.1:2809</w:t>
            </w:r>
            <w:r/>
          </w:p>
        </w:tc>
      </w:tr>
      <w:tr>
        <w:trPr>
          <w:trHeight w:val="295" w:hRule="exact"/>
        </w:trPr>
        <w:tc>
          <w:tcPr>
            <w:tcW w:w="865" w:type="dxa"/>
            <w:tcBorders/>
            <w:shd w:fill="auto" w:val="clear"/>
          </w:tcPr>
          <w:p>
            <w:pPr>
              <w:pStyle w:val="Normal"/>
              <w:spacing w:before="1" w:after="0"/>
              <w:ind w:left="40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20"/>
                <w:sz w:val="22"/>
                <w:szCs w:val="22"/>
              </w:rPr>
              <w:t>java</w:t>
            </w:r>
            <w:r/>
          </w:p>
        </w:tc>
        <w:tc>
          <w:tcPr>
            <w:tcW w:w="1650" w:type="dxa"/>
            <w:tcBorders/>
            <w:shd w:fill="auto" w:val="clear"/>
          </w:tcPr>
          <w:p>
            <w:pPr>
              <w:pStyle w:val="Normal"/>
              <w:spacing w:before="1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16"/>
                <w:sz w:val="22"/>
                <w:szCs w:val="22"/>
              </w:rPr>
              <w:t>127.0.0.1:8880</w:t>
            </w:r>
            <w:r/>
          </w:p>
        </w:tc>
        <w:tc>
          <w:tcPr>
            <w:tcW w:w="549" w:type="dxa"/>
            <w:tcBorders/>
            <w:shd w:fill="auto" w:val="clear"/>
          </w:tcPr>
          <w:p>
            <w:pPr>
              <w:pStyle w:val="Normal"/>
              <w:spacing w:before="1" w:after="0"/>
              <w:ind w:left="16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00"/>
                <w:sz w:val="22"/>
                <w:szCs w:val="22"/>
              </w:rPr>
              <w:t>=&gt;</w:t>
            </w:r>
            <w:r/>
          </w:p>
        </w:tc>
        <w:tc>
          <w:tcPr>
            <w:tcW w:w="1965" w:type="dxa"/>
            <w:tcBorders/>
            <w:shd w:fill="auto" w:val="clear"/>
          </w:tcPr>
          <w:p>
            <w:pPr>
              <w:pStyle w:val="Normal"/>
              <w:spacing w:before="1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12"/>
                <w:sz w:val="22"/>
                <w:szCs w:val="22"/>
              </w:rPr>
              <w:t>127.68.114.1:8880</w:t>
            </w:r>
            <w:r/>
          </w:p>
        </w:tc>
      </w:tr>
      <w:tr>
        <w:trPr>
          <w:trHeight w:val="295" w:hRule="exact"/>
        </w:trPr>
        <w:tc>
          <w:tcPr>
            <w:tcW w:w="865" w:type="dxa"/>
            <w:tcBorders/>
            <w:shd w:fill="auto" w:val="clear"/>
          </w:tcPr>
          <w:p>
            <w:pPr>
              <w:pStyle w:val="Normal"/>
              <w:spacing w:before="1" w:after="0"/>
              <w:ind w:left="40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20"/>
                <w:sz w:val="22"/>
                <w:szCs w:val="22"/>
              </w:rPr>
              <w:t>java</w:t>
            </w:r>
            <w:r/>
          </w:p>
        </w:tc>
        <w:tc>
          <w:tcPr>
            <w:tcW w:w="1650" w:type="dxa"/>
            <w:tcBorders/>
            <w:shd w:fill="auto" w:val="clear"/>
          </w:tcPr>
          <w:p>
            <w:pPr>
              <w:pStyle w:val="Normal"/>
              <w:spacing w:before="1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16"/>
                <w:sz w:val="22"/>
                <w:szCs w:val="22"/>
              </w:rPr>
              <w:t>127.0.0.1:9043</w:t>
            </w:r>
            <w:r/>
          </w:p>
        </w:tc>
        <w:tc>
          <w:tcPr>
            <w:tcW w:w="549" w:type="dxa"/>
            <w:tcBorders/>
            <w:shd w:fill="auto" w:val="clear"/>
          </w:tcPr>
          <w:p>
            <w:pPr>
              <w:pStyle w:val="Normal"/>
              <w:spacing w:before="1" w:after="0"/>
              <w:ind w:left="16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00"/>
                <w:sz w:val="22"/>
                <w:szCs w:val="22"/>
              </w:rPr>
              <w:t>=&gt;</w:t>
            </w:r>
            <w:r/>
          </w:p>
        </w:tc>
        <w:tc>
          <w:tcPr>
            <w:tcW w:w="1965" w:type="dxa"/>
            <w:tcBorders/>
            <w:shd w:fill="auto" w:val="clear"/>
          </w:tcPr>
          <w:p>
            <w:pPr>
              <w:pStyle w:val="Normal"/>
              <w:spacing w:before="1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12"/>
                <w:sz w:val="22"/>
                <w:szCs w:val="22"/>
              </w:rPr>
              <w:t>127.68.114.1:9043</w:t>
            </w:r>
            <w:r/>
          </w:p>
        </w:tc>
      </w:tr>
      <w:tr>
        <w:trPr>
          <w:trHeight w:val="295" w:hRule="exact"/>
        </w:trPr>
        <w:tc>
          <w:tcPr>
            <w:tcW w:w="865" w:type="dxa"/>
            <w:tcBorders/>
            <w:shd w:fill="auto" w:val="clear"/>
          </w:tcPr>
          <w:p>
            <w:pPr>
              <w:pStyle w:val="Normal"/>
              <w:spacing w:before="1" w:after="0"/>
              <w:ind w:left="40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20"/>
                <w:sz w:val="22"/>
                <w:szCs w:val="22"/>
              </w:rPr>
              <w:t>java</w:t>
            </w:r>
            <w:r/>
          </w:p>
        </w:tc>
        <w:tc>
          <w:tcPr>
            <w:tcW w:w="1650" w:type="dxa"/>
            <w:tcBorders/>
            <w:shd w:fill="auto" w:val="clear"/>
          </w:tcPr>
          <w:p>
            <w:pPr>
              <w:pStyle w:val="Normal"/>
              <w:spacing w:before="1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16"/>
                <w:sz w:val="22"/>
                <w:szCs w:val="22"/>
              </w:rPr>
              <w:t>127.0.0.1:9060</w:t>
            </w:r>
            <w:r/>
          </w:p>
        </w:tc>
        <w:tc>
          <w:tcPr>
            <w:tcW w:w="549" w:type="dxa"/>
            <w:tcBorders/>
            <w:shd w:fill="auto" w:val="clear"/>
          </w:tcPr>
          <w:p>
            <w:pPr>
              <w:pStyle w:val="Normal"/>
              <w:spacing w:before="1" w:after="0"/>
              <w:ind w:left="16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00"/>
                <w:sz w:val="22"/>
                <w:szCs w:val="22"/>
              </w:rPr>
              <w:t>=&gt;</w:t>
            </w:r>
            <w:r/>
          </w:p>
        </w:tc>
        <w:tc>
          <w:tcPr>
            <w:tcW w:w="1965" w:type="dxa"/>
            <w:tcBorders/>
            <w:shd w:fill="auto" w:val="clear"/>
          </w:tcPr>
          <w:p>
            <w:pPr>
              <w:pStyle w:val="Normal"/>
              <w:spacing w:before="1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12"/>
                <w:sz w:val="22"/>
                <w:szCs w:val="22"/>
              </w:rPr>
              <w:t>127.68.114.1:9060</w:t>
            </w:r>
            <w:r/>
          </w:p>
        </w:tc>
      </w:tr>
      <w:tr>
        <w:trPr>
          <w:trHeight w:val="295" w:hRule="exact"/>
        </w:trPr>
        <w:tc>
          <w:tcPr>
            <w:tcW w:w="865" w:type="dxa"/>
            <w:tcBorders/>
            <w:shd w:fill="auto" w:val="clear"/>
          </w:tcPr>
          <w:p>
            <w:pPr>
              <w:pStyle w:val="Normal"/>
              <w:spacing w:before="1" w:after="0"/>
              <w:ind w:left="40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20"/>
                <w:sz w:val="22"/>
                <w:szCs w:val="22"/>
              </w:rPr>
              <w:t>java</w:t>
            </w:r>
            <w:r/>
          </w:p>
        </w:tc>
        <w:tc>
          <w:tcPr>
            <w:tcW w:w="1650" w:type="dxa"/>
            <w:tcBorders/>
            <w:shd w:fill="auto" w:val="clear"/>
          </w:tcPr>
          <w:p>
            <w:pPr>
              <w:pStyle w:val="Normal"/>
              <w:spacing w:before="1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16"/>
                <w:sz w:val="22"/>
                <w:szCs w:val="22"/>
              </w:rPr>
              <w:t>127.0.0.1:9080</w:t>
            </w:r>
            <w:r/>
          </w:p>
        </w:tc>
        <w:tc>
          <w:tcPr>
            <w:tcW w:w="549" w:type="dxa"/>
            <w:tcBorders/>
            <w:shd w:fill="auto" w:val="clear"/>
          </w:tcPr>
          <w:p>
            <w:pPr>
              <w:pStyle w:val="Normal"/>
              <w:spacing w:before="1" w:after="0"/>
              <w:ind w:left="16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00"/>
                <w:sz w:val="22"/>
                <w:szCs w:val="22"/>
              </w:rPr>
              <w:t>=&gt;</w:t>
            </w:r>
            <w:r/>
          </w:p>
        </w:tc>
        <w:tc>
          <w:tcPr>
            <w:tcW w:w="1965" w:type="dxa"/>
            <w:tcBorders/>
            <w:shd w:fill="auto" w:val="clear"/>
          </w:tcPr>
          <w:p>
            <w:pPr>
              <w:pStyle w:val="Normal"/>
              <w:spacing w:before="1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12"/>
                <w:sz w:val="22"/>
                <w:szCs w:val="22"/>
              </w:rPr>
              <w:t>127.68.114.1:9080</w:t>
            </w:r>
            <w:r/>
          </w:p>
        </w:tc>
      </w:tr>
      <w:tr>
        <w:trPr>
          <w:trHeight w:val="295" w:hRule="exact"/>
        </w:trPr>
        <w:tc>
          <w:tcPr>
            <w:tcW w:w="865" w:type="dxa"/>
            <w:tcBorders/>
            <w:shd w:fill="auto" w:val="clear"/>
          </w:tcPr>
          <w:p>
            <w:pPr>
              <w:pStyle w:val="Normal"/>
              <w:spacing w:before="1" w:after="0"/>
              <w:ind w:left="40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20"/>
                <w:sz w:val="22"/>
                <w:szCs w:val="22"/>
              </w:rPr>
              <w:t>java</w:t>
            </w:r>
            <w:r/>
          </w:p>
        </w:tc>
        <w:tc>
          <w:tcPr>
            <w:tcW w:w="1650" w:type="dxa"/>
            <w:tcBorders/>
            <w:shd w:fill="auto" w:val="clear"/>
          </w:tcPr>
          <w:p>
            <w:pPr>
              <w:pStyle w:val="Normal"/>
              <w:spacing w:before="1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16"/>
                <w:sz w:val="22"/>
                <w:szCs w:val="22"/>
              </w:rPr>
              <w:t>127.0.0.1:9100</w:t>
            </w:r>
            <w:r/>
          </w:p>
        </w:tc>
        <w:tc>
          <w:tcPr>
            <w:tcW w:w="549" w:type="dxa"/>
            <w:tcBorders/>
            <w:shd w:fill="auto" w:val="clear"/>
          </w:tcPr>
          <w:p>
            <w:pPr>
              <w:pStyle w:val="Normal"/>
              <w:spacing w:before="1" w:after="0"/>
              <w:ind w:left="16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00"/>
                <w:sz w:val="22"/>
                <w:szCs w:val="22"/>
              </w:rPr>
              <w:t>=&gt;</w:t>
            </w:r>
            <w:r/>
          </w:p>
        </w:tc>
        <w:tc>
          <w:tcPr>
            <w:tcW w:w="1965" w:type="dxa"/>
            <w:tcBorders/>
            <w:shd w:fill="auto" w:val="clear"/>
          </w:tcPr>
          <w:p>
            <w:pPr>
              <w:pStyle w:val="Normal"/>
              <w:spacing w:before="1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12"/>
                <w:sz w:val="22"/>
                <w:szCs w:val="22"/>
              </w:rPr>
              <w:t>127.68.114.1:9100</w:t>
            </w:r>
            <w:r/>
          </w:p>
        </w:tc>
      </w:tr>
      <w:tr>
        <w:trPr>
          <w:trHeight w:val="295" w:hRule="exact"/>
        </w:trPr>
        <w:tc>
          <w:tcPr>
            <w:tcW w:w="865" w:type="dxa"/>
            <w:tcBorders/>
            <w:shd w:fill="auto" w:val="clear"/>
          </w:tcPr>
          <w:p>
            <w:pPr>
              <w:pStyle w:val="Normal"/>
              <w:spacing w:before="1" w:after="0"/>
              <w:ind w:left="40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20"/>
                <w:sz w:val="22"/>
                <w:szCs w:val="22"/>
              </w:rPr>
              <w:t>java</w:t>
            </w:r>
            <w:r/>
          </w:p>
        </w:tc>
        <w:tc>
          <w:tcPr>
            <w:tcW w:w="1650" w:type="dxa"/>
            <w:tcBorders/>
            <w:shd w:fill="auto" w:val="clear"/>
          </w:tcPr>
          <w:p>
            <w:pPr>
              <w:pStyle w:val="Normal"/>
              <w:spacing w:before="1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16"/>
                <w:sz w:val="22"/>
                <w:szCs w:val="22"/>
              </w:rPr>
              <w:t>127.0.0.1:9443</w:t>
            </w:r>
            <w:r/>
          </w:p>
        </w:tc>
        <w:tc>
          <w:tcPr>
            <w:tcW w:w="549" w:type="dxa"/>
            <w:tcBorders/>
            <w:shd w:fill="auto" w:val="clear"/>
          </w:tcPr>
          <w:p>
            <w:pPr>
              <w:pStyle w:val="Normal"/>
              <w:spacing w:before="1" w:after="0"/>
              <w:ind w:left="16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00"/>
                <w:sz w:val="22"/>
                <w:szCs w:val="22"/>
              </w:rPr>
              <w:t>=&gt;</w:t>
            </w:r>
            <w:r/>
          </w:p>
        </w:tc>
        <w:tc>
          <w:tcPr>
            <w:tcW w:w="1965" w:type="dxa"/>
            <w:tcBorders/>
            <w:shd w:fill="auto" w:val="clear"/>
          </w:tcPr>
          <w:p>
            <w:pPr>
              <w:pStyle w:val="Normal"/>
              <w:spacing w:before="1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12"/>
                <w:sz w:val="22"/>
                <w:szCs w:val="22"/>
              </w:rPr>
              <w:t>127.68.114.1:9443</w:t>
            </w:r>
            <w:r/>
          </w:p>
        </w:tc>
      </w:tr>
      <w:tr>
        <w:trPr>
          <w:trHeight w:val="295" w:hRule="exact"/>
        </w:trPr>
        <w:tc>
          <w:tcPr>
            <w:tcW w:w="865" w:type="dxa"/>
            <w:tcBorders/>
            <w:shd w:fill="auto" w:val="clear"/>
          </w:tcPr>
          <w:p>
            <w:pPr>
              <w:pStyle w:val="Normal"/>
              <w:spacing w:before="1" w:after="0"/>
              <w:ind w:left="40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20"/>
                <w:sz w:val="22"/>
                <w:szCs w:val="22"/>
              </w:rPr>
              <w:t>java</w:t>
            </w:r>
            <w:r/>
          </w:p>
        </w:tc>
        <w:tc>
          <w:tcPr>
            <w:tcW w:w="1650" w:type="dxa"/>
            <w:tcBorders/>
            <w:shd w:fill="auto" w:val="clear"/>
          </w:tcPr>
          <w:p>
            <w:pPr>
              <w:pStyle w:val="Normal"/>
              <w:spacing w:before="1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16"/>
                <w:sz w:val="22"/>
                <w:szCs w:val="22"/>
              </w:rPr>
              <w:t>127.0.0.1:9633</w:t>
            </w:r>
            <w:r/>
          </w:p>
        </w:tc>
        <w:tc>
          <w:tcPr>
            <w:tcW w:w="549" w:type="dxa"/>
            <w:tcBorders/>
            <w:shd w:fill="auto" w:val="clear"/>
          </w:tcPr>
          <w:p>
            <w:pPr>
              <w:pStyle w:val="Normal"/>
              <w:spacing w:before="1" w:after="0"/>
              <w:ind w:left="16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00"/>
                <w:sz w:val="22"/>
                <w:szCs w:val="22"/>
              </w:rPr>
              <w:t>=&gt;</w:t>
            </w:r>
            <w:r/>
          </w:p>
        </w:tc>
        <w:tc>
          <w:tcPr>
            <w:tcW w:w="1965" w:type="dxa"/>
            <w:tcBorders/>
            <w:shd w:fill="auto" w:val="clear"/>
          </w:tcPr>
          <w:p>
            <w:pPr>
              <w:pStyle w:val="Normal"/>
              <w:spacing w:before="1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12"/>
                <w:sz w:val="22"/>
                <w:szCs w:val="22"/>
              </w:rPr>
              <w:t>127.68.114.1:9633</w:t>
            </w:r>
            <w:r/>
          </w:p>
        </w:tc>
      </w:tr>
      <w:tr>
        <w:trPr>
          <w:trHeight w:val="357" w:hRule="exact"/>
        </w:trPr>
        <w:tc>
          <w:tcPr>
            <w:tcW w:w="865" w:type="dxa"/>
            <w:tcBorders/>
            <w:shd w:fill="auto" w:val="clear"/>
          </w:tcPr>
          <w:p>
            <w:pPr>
              <w:pStyle w:val="Normal"/>
              <w:spacing w:before="1" w:after="0"/>
              <w:ind w:left="40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23"/>
                <w:sz w:val="22"/>
                <w:szCs w:val="22"/>
              </w:rPr>
              <w:t>oracle</w:t>
            </w:r>
            <w:r/>
          </w:p>
        </w:tc>
        <w:tc>
          <w:tcPr>
            <w:tcW w:w="1650" w:type="dxa"/>
            <w:tcBorders/>
            <w:shd w:fill="auto" w:val="clear"/>
          </w:tcPr>
          <w:p>
            <w:pPr>
              <w:pStyle w:val="Normal"/>
              <w:spacing w:before="1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16"/>
                <w:sz w:val="22"/>
                <w:szCs w:val="22"/>
              </w:rPr>
              <w:t>127.0.0.1:3306</w:t>
            </w:r>
            <w:r/>
          </w:p>
        </w:tc>
        <w:tc>
          <w:tcPr>
            <w:tcW w:w="549" w:type="dxa"/>
            <w:tcBorders/>
            <w:shd w:fill="auto" w:val="clear"/>
          </w:tcPr>
          <w:p>
            <w:pPr>
              <w:pStyle w:val="Normal"/>
              <w:spacing w:before="1" w:after="0"/>
              <w:ind w:left="16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00"/>
                <w:sz w:val="22"/>
                <w:szCs w:val="22"/>
              </w:rPr>
              <w:t>=&gt;</w:t>
            </w:r>
            <w:r/>
          </w:p>
        </w:tc>
        <w:tc>
          <w:tcPr>
            <w:tcW w:w="1965" w:type="dxa"/>
            <w:tcBorders/>
            <w:shd w:fill="auto" w:val="clear"/>
          </w:tcPr>
          <w:p>
            <w:pPr>
              <w:pStyle w:val="Normal"/>
              <w:spacing w:before="1" w:after="0"/>
              <w:ind w:left="55" w:hanging="0"/>
              <w:jc w:val="left"/>
              <w:rPr>
                <w:sz w:val="22"/>
                <w:sz w:val="22"/>
                <w:szCs w:val="22"/>
                <w:rFonts w:ascii="Times New Roman" w:hAnsi="Times New Roman" w:eastAsia="Times New Roman" w:cs="Times New Roman"/>
              </w:rPr>
            </w:pPr>
            <w:r>
              <w:rPr>
                <w:rFonts w:eastAsia="Times New Roman" w:cs="Times New Roman"/>
                <w:color w:val="333333"/>
                <w:spacing w:val="0"/>
                <w:w w:val="112"/>
                <w:sz w:val="22"/>
                <w:szCs w:val="22"/>
              </w:rPr>
              <w:t>127.68.114.2:3306</w:t>
            </w:r>
            <w:r/>
          </w:p>
        </w:tc>
      </w:tr>
    </w:tbl>
    <w:p>
      <w:pPr>
        <w:pStyle w:val="Normal"/>
        <w:spacing w:lineRule="exact" w:line="200" w:before="10" w:after="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before="24" w:after="0"/>
        <w:ind w:left="325" w:hanging="0"/>
        <w:jc w:val="left"/>
        <w:rPr>
          <w:sz w:val="22"/>
          <w:sz w:val="22"/>
          <w:szCs w:val="22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18"/>
          <w:sz w:val="22"/>
          <w:szCs w:val="22"/>
        </w:rPr>
        <w:t>Press</w:t>
      </w:r>
      <w:r>
        <w:rPr>
          <w:rFonts w:eastAsia="Times New Roman" w:cs="Times New Roman"/>
          <w:color w:val="333333"/>
          <w:spacing w:val="45"/>
          <w:w w:val="118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84"/>
          <w:sz w:val="22"/>
          <w:szCs w:val="22"/>
        </w:rPr>
        <w:t xml:space="preserve">CTRL-C </w:t>
      </w:r>
      <w:r>
        <w:rPr>
          <w:rFonts w:eastAsia="Times New Roman" w:cs="Times New Roman"/>
          <w:color w:val="333333"/>
          <w:spacing w:val="18"/>
          <w:w w:val="84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2"/>
          <w:szCs w:val="22"/>
        </w:rPr>
        <w:t>to</w:t>
      </w:r>
      <w:r>
        <w:rPr>
          <w:rFonts w:eastAsia="Times New Roman" w:cs="Times New Roman"/>
          <w:color w:val="333333"/>
          <w:spacing w:val="58"/>
          <w:w w:val="12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2"/>
          <w:szCs w:val="22"/>
        </w:rPr>
        <w:t>terminate</w:t>
      </w:r>
      <w:r>
        <w:rPr>
          <w:rFonts w:eastAsia="Times New Roman" w:cs="Times New Roman"/>
          <w:color w:val="333333"/>
          <w:spacing w:val="36"/>
          <w:w w:val="12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2"/>
          <w:szCs w:val="22"/>
        </w:rPr>
        <w:t>port</w:t>
      </w:r>
      <w:r>
        <w:rPr>
          <w:rFonts w:eastAsia="Times New Roman" w:cs="Times New Roman"/>
          <w:color w:val="333333"/>
          <w:spacing w:val="58"/>
          <w:w w:val="120"/>
          <w:sz w:val="22"/>
          <w:szCs w:val="22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2"/>
          <w:szCs w:val="22"/>
        </w:rPr>
        <w:t>forwarding</w:t>
      </w:r>
      <w:r/>
    </w:p>
    <w:p>
      <w:pPr>
        <w:pStyle w:val="Normal"/>
        <w:spacing w:lineRule="exact" w:line="100" w:before="4" w:after="0"/>
        <w:jc w:val="left"/>
        <w:rPr>
          <w:sz w:val="11"/>
          <w:sz w:val="11"/>
          <w:szCs w:val="11"/>
        </w:rPr>
      </w:pPr>
      <w:r>
        <w:rPr>
          <w:sz w:val="11"/>
          <w:szCs w:val="11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auto" w:line="312"/>
        <w:ind w:left="105" w:right="69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No</w:t>
      </w:r>
      <w:r>
        <w:rPr>
          <w:rFonts w:eastAsia="Times New Roman" w:cs="Times New Roman"/>
          <w:color w:val="333333"/>
          <w:spacing w:val="-15"/>
          <w:w w:val="100"/>
          <w:sz w:val="21"/>
          <w:szCs w:val="21"/>
        </w:rPr>
        <w:t>w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, </w:t>
      </w:r>
      <w:r>
        <w:rPr>
          <w:rFonts w:eastAsia="Times New Roman" w:cs="Times New Roman"/>
          <w:color w:val="333333"/>
          <w:spacing w:val="1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using</w:t>
      </w:r>
      <w:r>
        <w:rPr>
          <w:rFonts w:eastAsia="Times New Roman" w:cs="Times New Roman"/>
          <w:color w:val="333333"/>
          <w:spacing w:val="-12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your</w:t>
      </w:r>
      <w:r>
        <w:rPr>
          <w:rFonts w:eastAsia="Times New Roman" w:cs="Times New Roman"/>
          <w:color w:val="333333"/>
          <w:spacing w:val="1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web</w:t>
      </w:r>
      <w:r>
        <w:rPr>
          <w:rFonts w:eastAsia="Times New Roman" w:cs="Times New Roman"/>
          <w:color w:val="333333"/>
          <w:spacing w:val="-7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browser</w:t>
      </w:r>
      <w:r>
        <w:rPr>
          <w:rFonts w:eastAsia="Times New Roman" w:cs="Times New Roman"/>
          <w:color w:val="333333"/>
          <w:spacing w:val="10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of</w:t>
      </w:r>
      <w:r>
        <w:rPr>
          <w:rFonts w:eastAsia="Times New Roman" w:cs="Times New Roman"/>
          <w:color w:val="333333"/>
          <w:spacing w:val="3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choice,</w:t>
      </w:r>
      <w:r>
        <w:rPr>
          <w:rFonts w:eastAsia="Times New Roman" w:cs="Times New Roman"/>
          <w:color w:val="333333"/>
          <w:spacing w:val="-19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proceed</w:t>
      </w:r>
      <w:r>
        <w:rPr>
          <w:rFonts w:eastAsia="Times New Roman" w:cs="Times New Roman"/>
          <w:color w:val="333333"/>
          <w:spacing w:val="18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to</w:t>
      </w:r>
      <w:r>
        <w:rPr>
          <w:rFonts w:eastAsia="Times New Roman" w:cs="Times New Roman"/>
          <w:color w:val="333333"/>
          <w:spacing w:val="4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17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-13"/>
          <w:w w:val="100"/>
          <w:sz w:val="21"/>
          <w:szCs w:val="21"/>
        </w:rPr>
        <w:t>W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AS</w:t>
      </w:r>
      <w:r>
        <w:rPr>
          <w:rFonts w:eastAsia="Times New Roman" w:cs="Times New Roman"/>
          <w:color w:val="333333"/>
          <w:spacing w:val="2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 xml:space="preserve">login console. </w:t>
      </w:r>
      <w:r>
        <w:rPr>
          <w:rFonts w:eastAsia="Times New Roman" w:cs="Times New Roman"/>
          <w:color w:val="333333"/>
          <w:spacing w:val="-15"/>
          <w:w w:val="100"/>
          <w:sz w:val="21"/>
          <w:szCs w:val="21"/>
        </w:rPr>
        <w:t>Y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ou</w:t>
      </w:r>
      <w:r>
        <w:rPr>
          <w:rFonts w:eastAsia="Times New Roman" w:cs="Times New Roman"/>
          <w:color w:val="333333"/>
          <w:spacing w:val="3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will </w:t>
      </w:r>
      <w:r>
        <w:rPr>
          <w:rFonts w:eastAsia="Times New Roman" w:cs="Times New Roman"/>
          <w:color w:val="333333"/>
          <w:spacing w:val="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be</w:t>
      </w:r>
      <w:r>
        <w:rPr>
          <w:rFonts w:eastAsia="Times New Roman" w:cs="Times New Roman"/>
          <w:color w:val="333333"/>
          <w:spacing w:val="5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prompted</w:t>
      </w:r>
      <w:r>
        <w:rPr>
          <w:rFonts w:eastAsia="Times New Roman" w:cs="Times New Roman"/>
          <w:color w:val="333333"/>
          <w:spacing w:val="13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to provide</w:t>
      </w:r>
      <w:r>
        <w:rPr>
          <w:rFonts w:eastAsia="Times New Roman" w:cs="Times New Roman"/>
          <w:color w:val="333333"/>
          <w:spacing w:val="-10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your</w:t>
      </w:r>
      <w:r>
        <w:rPr>
          <w:rFonts w:eastAsia="Times New Roman" w:cs="Times New Roman"/>
          <w:color w:val="333333"/>
          <w:spacing w:val="-6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credentials</w:t>
      </w:r>
      <w:r>
        <w:rPr>
          <w:rFonts w:eastAsia="Times New Roman" w:cs="Times New Roman"/>
          <w:color w:val="333333"/>
          <w:spacing w:val="-1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to</w:t>
      </w:r>
      <w:r>
        <w:rPr>
          <w:rFonts w:eastAsia="Times New Roman" w:cs="Times New Roman"/>
          <w:color w:val="333333"/>
          <w:spacing w:val="3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1"/>
          <w:szCs w:val="21"/>
        </w:rPr>
        <w:t>login,</w:t>
      </w:r>
      <w:r>
        <w:rPr>
          <w:rFonts w:eastAsia="Times New Roman" w:cs="Times New Roman"/>
          <w:color w:val="333333"/>
          <w:spacing w:val="-21"/>
          <w:w w:val="117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1"/>
          <w:szCs w:val="21"/>
        </w:rPr>
        <w:t>which</w:t>
      </w:r>
      <w:r>
        <w:rPr>
          <w:rFonts w:eastAsia="Times New Roman" w:cs="Times New Roman"/>
          <w:color w:val="333333"/>
          <w:spacing w:val="7"/>
          <w:w w:val="117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be</w:t>
      </w:r>
      <w:r>
        <w:rPr>
          <w:rFonts w:eastAsia="Times New Roman" w:cs="Times New Roman"/>
          <w:color w:val="333333"/>
          <w:spacing w:val="4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default</w:t>
      </w:r>
      <w:r>
        <w:rPr>
          <w:rFonts w:eastAsia="Times New Roman" w:cs="Times New Roman"/>
          <w:color w:val="333333"/>
          <w:spacing w:val="-23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are</w:t>
      </w:r>
      <w:r>
        <w:rPr>
          <w:rFonts w:eastAsia="Times New Roman" w:cs="Times New Roman"/>
          <w:color w:val="333333"/>
          <w:spacing w:val="3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your</w:t>
      </w:r>
      <w:r>
        <w:rPr>
          <w:rFonts w:eastAsia="Times New Roman" w:cs="Times New Roman"/>
          <w:color w:val="333333"/>
          <w:spacing w:val="-15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L</w:t>
      </w:r>
      <w:r>
        <w:rPr>
          <w:rFonts w:eastAsia="Times New Roman" w:cs="Times New Roman"/>
          <w:color w:val="333333"/>
          <w:spacing w:val="-4"/>
          <w:w w:val="100"/>
          <w:sz w:val="21"/>
          <w:szCs w:val="21"/>
        </w:rPr>
        <w:t>D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AP</w:t>
      </w:r>
      <w:r>
        <w:rPr>
          <w:rFonts w:eastAsia="Times New Roman" w:cs="Times New Roman"/>
          <w:color w:val="333333"/>
          <w:spacing w:val="1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credentials.</w:t>
      </w:r>
      <w:r/>
    </w:p>
    <w:p>
      <w:pPr>
        <w:pStyle w:val="Normal"/>
        <w:spacing w:lineRule="exact" w:line="180" w:before="9" w:after="0"/>
        <w:jc w:val="left"/>
        <w:rPr>
          <w:sz w:val="19"/>
          <w:sz w:val="19"/>
          <w:szCs w:val="19"/>
        </w:rPr>
      </w:pPr>
      <w:r>
        <w:rPr>
          <w:sz w:val="19"/>
          <w:szCs w:val="19"/>
        </w:rPr>
      </w:r>
      <w:r/>
    </w:p>
    <w:p>
      <w:pPr>
        <w:pStyle w:val="Normal"/>
        <w:ind w:left="105" w:hanging="0"/>
        <w:jc w:val="left"/>
        <w:rPr>
          <w:sz w:val="20"/>
          <w:sz w:val="20"/>
          <w:szCs w:val="20"/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0" distR="0">
                <wp:extent cx="4751705" cy="3341370"/>
                <wp:effectExtent l="0" t="0" r="0" b="0"/>
                <wp:docPr id="1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4750920" cy="3340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263pt">
                <v:imagedata r:id="rId12" o:detectmouseclick="t"/>
                <w10:wrap type="none"/>
                <v:stroke color="#3465a4" joinstyle="round" endcap="flat"/>
              </v:rect>
            </w:pict>
          </mc:Fallback>
        </mc:AlternateContent>
      </w:r>
      <w:r/>
    </w:p>
    <w:p>
      <w:pPr>
        <w:pStyle w:val="Normal"/>
        <w:spacing w:lineRule="exact" w:line="120" w:before="3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sectPr>
          <w:footerReference w:type="default" r:id="rId13"/>
          <w:type w:val="nextPage"/>
          <w:pgSz w:w="11920" w:h="16838"/>
          <w:pgMar w:left="860" w:right="860" w:header="0" w:top="700" w:footer="198" w:bottom="255" w:gutter="0"/>
          <w:pgNumType w:fmt="decimal"/>
          <w:formProt w:val="false"/>
          <w:textDirection w:val="lrTb"/>
          <w:docGrid w:type="default" w:linePitch="240" w:charSpace="2047"/>
        </w:sect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Figure </w:t>
      </w:r>
      <w:r>
        <w:rPr>
          <w:rFonts w:eastAsia="Times New Roman" w:cs="Times New Roman"/>
          <w:i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1:</w:t>
      </w:r>
      <w:r>
        <w:rPr>
          <w:rFonts w:eastAsia="Times New Roman" w:cs="Times New Roman"/>
          <w:i/>
          <w:color w:val="333333"/>
          <w:spacing w:val="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-15"/>
          <w:w w:val="114"/>
          <w:sz w:val="21"/>
          <w:szCs w:val="21"/>
        </w:rPr>
        <w:t>W</w:t>
      </w:r>
      <w:r>
        <w:rPr>
          <w:rFonts w:eastAsia="Times New Roman" w:cs="Times New Roman"/>
          <w:i/>
          <w:color w:val="333333"/>
          <w:spacing w:val="0"/>
          <w:w w:val="114"/>
          <w:sz w:val="21"/>
          <w:szCs w:val="21"/>
        </w:rPr>
        <w:t>AS</w:t>
      </w:r>
      <w:r>
        <w:rPr>
          <w:rFonts w:eastAsia="Times New Roman" w:cs="Times New Roman"/>
          <w:i/>
          <w:color w:val="333333"/>
          <w:spacing w:val="11"/>
          <w:w w:val="114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4"/>
          <w:sz w:val="21"/>
          <w:szCs w:val="21"/>
        </w:rPr>
        <w:t>Login</w:t>
      </w:r>
      <w:r>
        <w:rPr>
          <w:rFonts w:eastAsia="Times New Roman" w:cs="Times New Roman"/>
          <w:i/>
          <w:color w:val="333333"/>
          <w:spacing w:val="-10"/>
          <w:w w:val="114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4"/>
          <w:sz w:val="21"/>
          <w:szCs w:val="21"/>
        </w:rPr>
        <w:t>Console</w:t>
      </w:r>
      <w:r/>
    </w:p>
    <w:p>
      <w:pPr>
        <w:pStyle w:val="Normal"/>
        <w:spacing w:before="50" w:after="0"/>
        <w:ind w:left="105" w:hanging="0"/>
        <w:jc w:val="left"/>
        <w:rPr>
          <w:sz w:val="36"/>
          <w:sz w:val="36"/>
          <w:szCs w:val="36"/>
          <w:rFonts w:ascii="Times New Roman" w:hAnsi="Times New Roman" w:eastAsia="Times New Roman" w:cs="Times New Roman"/>
        </w:rPr>
      </w:pPr>
      <w:r>
        <w:rPr>
          <w:rFonts w:eastAsia="Times New Roman" w:cs="Times New Roman"/>
          <w:b/>
          <w:color w:val="333333"/>
          <w:spacing w:val="0"/>
          <w:w w:val="100"/>
          <w:sz w:val="36"/>
          <w:szCs w:val="36"/>
        </w:rPr>
        <w:t>2.4.</w:t>
      </w:r>
      <w:r>
        <w:rPr>
          <w:rFonts w:eastAsia="Times New Roman" w:cs="Times New Roman"/>
          <w:b/>
          <w:color w:val="333333"/>
          <w:spacing w:val="73"/>
          <w:w w:val="100"/>
          <w:sz w:val="36"/>
          <w:szCs w:val="36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5"/>
          <w:sz w:val="36"/>
          <w:szCs w:val="36"/>
        </w:rPr>
        <w:t>Configuring</w:t>
      </w:r>
      <w:r>
        <w:rPr>
          <w:rFonts w:eastAsia="Times New Roman" w:cs="Times New Roman"/>
          <w:b/>
          <w:color w:val="333333"/>
          <w:spacing w:val="-13"/>
          <w:w w:val="115"/>
          <w:sz w:val="36"/>
          <w:szCs w:val="36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5"/>
          <w:sz w:val="36"/>
          <w:szCs w:val="36"/>
        </w:rPr>
        <w:t>O</w:t>
      </w:r>
      <w:r>
        <w:rPr>
          <w:rFonts w:eastAsia="Times New Roman" w:cs="Times New Roman"/>
          <w:b/>
          <w:color w:val="333333"/>
          <w:spacing w:val="-9"/>
          <w:w w:val="115"/>
          <w:sz w:val="36"/>
          <w:szCs w:val="36"/>
        </w:rPr>
        <w:t>r</w:t>
      </w:r>
      <w:r>
        <w:rPr>
          <w:rFonts w:eastAsia="Times New Roman" w:cs="Times New Roman"/>
          <w:b/>
          <w:color w:val="333333"/>
          <w:spacing w:val="0"/>
          <w:w w:val="115"/>
          <w:sz w:val="36"/>
          <w:szCs w:val="36"/>
        </w:rPr>
        <w:t>acle</w:t>
      </w:r>
      <w:r>
        <w:rPr>
          <w:rFonts w:eastAsia="Times New Roman" w:cs="Times New Roman"/>
          <w:b/>
          <w:color w:val="333333"/>
          <w:spacing w:val="3"/>
          <w:w w:val="115"/>
          <w:sz w:val="36"/>
          <w:szCs w:val="36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8"/>
          <w:sz w:val="36"/>
          <w:szCs w:val="36"/>
        </w:rPr>
        <w:t>Security</w:t>
      </w:r>
      <w:r/>
    </w:p>
    <w:p>
      <w:pPr>
        <w:pStyle w:val="Normal"/>
        <w:spacing w:lineRule="exact" w:line="280" w:before="6" w:after="0"/>
        <w:jc w:val="left"/>
        <w:rPr>
          <w:sz w:val="28"/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Once </w:t>
      </w:r>
      <w:r>
        <w:rPr>
          <w:rFonts w:eastAsia="Times New Roman" w:cs="Times New Roman"/>
          <w:color w:val="333333"/>
          <w:spacing w:val="2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you </w:t>
      </w:r>
      <w:r>
        <w:rPr>
          <w:rFonts w:eastAsia="Times New Roman" w:cs="Times New Roman"/>
          <w:color w:val="333333"/>
          <w:spacing w:val="15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have</w:t>
      </w:r>
      <w:r>
        <w:rPr>
          <w:rFonts w:eastAsia="Times New Roman" w:cs="Times New Roman"/>
          <w:color w:val="333333"/>
          <w:spacing w:val="17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logged</w:t>
      </w:r>
      <w:r>
        <w:rPr>
          <w:rFonts w:eastAsia="Times New Roman" w:cs="Times New Roman"/>
          <w:color w:val="333333"/>
          <w:spacing w:val="-21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in</w:t>
      </w:r>
      <w:r>
        <w:rPr>
          <w:rFonts w:eastAsia="Times New Roman" w:cs="Times New Roman"/>
          <w:color w:val="333333"/>
          <w:spacing w:val="5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to</w:t>
      </w:r>
      <w:r>
        <w:rPr>
          <w:rFonts w:eastAsia="Times New Roman" w:cs="Times New Roman"/>
          <w:color w:val="333333"/>
          <w:spacing w:val="4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2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-13"/>
          <w:w w:val="100"/>
          <w:sz w:val="21"/>
          <w:szCs w:val="21"/>
        </w:rPr>
        <w:t>W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AS</w:t>
      </w:r>
      <w:r>
        <w:rPr>
          <w:rFonts w:eastAsia="Times New Roman" w:cs="Times New Roman"/>
          <w:color w:val="333333"/>
          <w:spacing w:val="25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1"/>
          <w:szCs w:val="21"/>
        </w:rPr>
        <w:t>console,</w:t>
      </w:r>
      <w:r>
        <w:rPr>
          <w:rFonts w:eastAsia="Times New Roman" w:cs="Times New Roman"/>
          <w:color w:val="333333"/>
          <w:spacing w:val="-5"/>
          <w:w w:val="117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1"/>
          <w:szCs w:val="21"/>
        </w:rPr>
        <w:t>using</w:t>
      </w:r>
      <w:r>
        <w:rPr>
          <w:rFonts w:eastAsia="Times New Roman" w:cs="Times New Roman"/>
          <w:color w:val="333333"/>
          <w:spacing w:val="11"/>
          <w:w w:val="117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2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left </w:t>
      </w:r>
      <w:r>
        <w:rPr>
          <w:rFonts w:eastAsia="Times New Roman" w:cs="Times New Roman"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hand</w:t>
      </w:r>
      <w:r>
        <w:rPr>
          <w:rFonts w:eastAsia="Times New Roman" w:cs="Times New Roman"/>
          <w:color w:val="333333"/>
          <w:spacing w:val="11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navigation</w:t>
      </w:r>
      <w:r>
        <w:rPr>
          <w:rFonts w:eastAsia="Times New Roman" w:cs="Times New Roman"/>
          <w:color w:val="333333"/>
          <w:spacing w:val="-29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menu</w:t>
      </w:r>
      <w:r>
        <w:rPr>
          <w:rFonts w:eastAsia="Times New Roman" w:cs="Times New Roman"/>
          <w:color w:val="333333"/>
          <w:spacing w:val="4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go</w:t>
      </w:r>
      <w:r>
        <w:rPr>
          <w:rFonts w:eastAsia="Times New Roman" w:cs="Times New Roman"/>
          <w:color w:val="333333"/>
          <w:spacing w:val="3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to</w:t>
      </w:r>
      <w:r>
        <w:rPr>
          <w:rFonts w:eastAsia="Times New Roman" w:cs="Times New Roman"/>
          <w:color w:val="333333"/>
          <w:spacing w:val="4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2"/>
          <w:sz w:val="21"/>
          <w:szCs w:val="21"/>
        </w:rPr>
        <w:t>"Security"</w:t>
      </w:r>
      <w:r/>
    </w:p>
    <w:p>
      <w:pPr>
        <w:pStyle w:val="Normal"/>
        <w:spacing w:before="74" w:after="0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>→</w:t>
      </w:r>
      <w:r>
        <w:rPr>
          <w:rFonts w:eastAsia="Times New Roman" w:cs="Times New Roman"/>
          <w:b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4"/>
          <w:sz w:val="21"/>
          <w:szCs w:val="21"/>
        </w:rPr>
        <w:t>"Global</w:t>
      </w:r>
      <w:r>
        <w:rPr>
          <w:rFonts w:eastAsia="Times New Roman" w:cs="Times New Roman"/>
          <w:b/>
          <w:color w:val="333333"/>
          <w:spacing w:val="-28"/>
          <w:w w:val="114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4"/>
          <w:sz w:val="21"/>
          <w:szCs w:val="21"/>
        </w:rPr>
        <w:t>Security"</w:t>
      </w:r>
      <w:r/>
    </w:p>
    <w:p>
      <w:pPr>
        <w:pStyle w:val="Normal"/>
        <w:spacing w:lineRule="exact" w:line="260" w:before="11" w:after="0"/>
        <w:jc w:val="left"/>
        <w:rPr>
          <w:sz w:val="26"/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Normal"/>
        <w:ind w:left="105" w:hanging="0"/>
        <w:jc w:val="left"/>
        <w:rPr>
          <w:sz w:val="20"/>
          <w:sz w:val="20"/>
          <w:szCs w:val="20"/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0" distR="0">
                <wp:extent cx="2534920" cy="3416935"/>
                <wp:effectExtent l="0" t="0" r="0" b="0"/>
                <wp:docPr id="1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2534400" cy="3416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199.5pt;height:268.95pt">
                <v:imagedata r:id="rId15" o:detectmouseclick="t"/>
                <w10:wrap type="none"/>
                <v:stroke color="#3465a4" joinstyle="round" endcap="flat"/>
              </v:rect>
            </w:pict>
          </mc:Fallback>
        </mc:AlternateContent>
      </w:r>
      <w:r/>
    </w:p>
    <w:p>
      <w:pPr>
        <w:pStyle w:val="Normal"/>
        <w:spacing w:lineRule="exact" w:line="120" w:before="3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Figure </w:t>
      </w:r>
      <w:r>
        <w:rPr>
          <w:rFonts w:eastAsia="Times New Roman" w:cs="Times New Roman"/>
          <w:i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2:</w:t>
      </w:r>
      <w:r>
        <w:rPr>
          <w:rFonts w:eastAsia="Times New Roman" w:cs="Times New Roman"/>
          <w:i/>
          <w:color w:val="333333"/>
          <w:spacing w:val="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-15"/>
          <w:w w:val="116"/>
          <w:sz w:val="21"/>
          <w:szCs w:val="21"/>
        </w:rPr>
        <w:t>W</w:t>
      </w:r>
      <w:r>
        <w:rPr>
          <w:rFonts w:eastAsia="Times New Roman" w:cs="Times New Roman"/>
          <w:i/>
          <w:color w:val="333333"/>
          <w:spacing w:val="0"/>
          <w:w w:val="116"/>
          <w:sz w:val="21"/>
          <w:szCs w:val="21"/>
        </w:rPr>
        <w:t>AS</w:t>
      </w:r>
      <w:r>
        <w:rPr>
          <w:rFonts w:eastAsia="Times New Roman" w:cs="Times New Roman"/>
          <w:i/>
          <w:color w:val="333333"/>
          <w:spacing w:val="2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6"/>
          <w:sz w:val="21"/>
          <w:szCs w:val="21"/>
        </w:rPr>
        <w:t>Security</w:t>
      </w:r>
      <w:r>
        <w:rPr>
          <w:rFonts w:eastAsia="Times New Roman" w:cs="Times New Roman"/>
          <w:i/>
          <w:color w:val="333333"/>
          <w:spacing w:val="-14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6"/>
          <w:sz w:val="21"/>
          <w:szCs w:val="21"/>
        </w:rPr>
        <w:t>Menu</w:t>
      </w:r>
      <w:r/>
    </w:p>
    <w:p>
      <w:pPr>
        <w:pStyle w:val="Normal"/>
        <w:spacing w:lineRule="exact" w:line="100" w:before="4" w:after="0"/>
        <w:jc w:val="left"/>
        <w:rPr>
          <w:sz w:val="11"/>
          <w:sz w:val="11"/>
          <w:szCs w:val="11"/>
        </w:rPr>
      </w:pPr>
      <w:r>
        <w:rPr>
          <w:sz w:val="11"/>
          <w:szCs w:val="11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Next </w:t>
      </w:r>
      <w:r>
        <w:rPr>
          <w:rFonts w:eastAsia="Times New Roman" w:cs="Times New Roman"/>
          <w:color w:val="333333"/>
          <w:spacing w:val="7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1"/>
          <w:szCs w:val="21"/>
        </w:rPr>
        <w:t>select</w:t>
      </w:r>
      <w:r>
        <w:rPr>
          <w:rFonts w:eastAsia="Times New Roman" w:cs="Times New Roman"/>
          <w:color w:val="333333"/>
          <w:spacing w:val="-7"/>
          <w:w w:val="117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>"Java</w:t>
      </w:r>
      <w:r>
        <w:rPr>
          <w:rFonts w:eastAsia="Times New Roman" w:cs="Times New Roman"/>
          <w:b/>
          <w:color w:val="333333"/>
          <w:spacing w:val="2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-5"/>
          <w:w w:val="119"/>
          <w:sz w:val="21"/>
          <w:szCs w:val="21"/>
        </w:rPr>
        <w:t>A</w:t>
      </w:r>
      <w:r>
        <w:rPr>
          <w:rFonts w:eastAsia="Times New Roman" w:cs="Times New Roman"/>
          <w:b/>
          <w:color w:val="333333"/>
          <w:spacing w:val="0"/>
          <w:w w:val="119"/>
          <w:sz w:val="21"/>
          <w:szCs w:val="21"/>
        </w:rPr>
        <w:t>uthentication</w:t>
      </w:r>
      <w:r>
        <w:rPr>
          <w:rFonts w:eastAsia="Times New Roman" w:cs="Times New Roman"/>
          <w:b/>
          <w:color w:val="333333"/>
          <w:spacing w:val="-8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 xml:space="preserve">and </w:t>
      </w:r>
      <w:r>
        <w:rPr>
          <w:rFonts w:eastAsia="Times New Roman" w:cs="Times New Roman"/>
          <w:b/>
          <w:color w:val="333333"/>
          <w:spacing w:val="9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-5"/>
          <w:w w:val="117"/>
          <w:sz w:val="21"/>
          <w:szCs w:val="21"/>
        </w:rPr>
        <w:t>A</w:t>
      </w:r>
      <w:r>
        <w:rPr>
          <w:rFonts w:eastAsia="Times New Roman" w:cs="Times New Roman"/>
          <w:b/>
          <w:color w:val="333333"/>
          <w:spacing w:val="0"/>
          <w:w w:val="117"/>
          <w:sz w:val="21"/>
          <w:szCs w:val="21"/>
        </w:rPr>
        <w:t>uthorization</w:t>
      </w:r>
      <w:r>
        <w:rPr>
          <w:rFonts w:eastAsia="Times New Roman" w:cs="Times New Roman"/>
          <w:b/>
          <w:color w:val="333333"/>
          <w:spacing w:val="16"/>
          <w:w w:val="117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7"/>
          <w:sz w:val="21"/>
          <w:szCs w:val="21"/>
        </w:rPr>
        <w:t>Service"</w:t>
      </w:r>
      <w:r>
        <w:rPr>
          <w:rFonts w:eastAsia="Times New Roman" w:cs="Times New Roman"/>
          <w:b/>
          <w:color w:val="333333"/>
          <w:spacing w:val="-23"/>
          <w:w w:val="117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>-</w:t>
      </w:r>
      <w:r>
        <w:rPr>
          <w:rFonts w:eastAsia="Times New Roman" w:cs="Times New Roman"/>
          <w:b/>
          <w:color w:val="333333"/>
          <w:spacing w:val="-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 xml:space="preserve">&gt; </w:t>
      </w:r>
      <w:r>
        <w:rPr>
          <w:rFonts w:eastAsia="Times New Roman" w:cs="Times New Roman"/>
          <w:b/>
          <w:color w:val="333333"/>
          <w:spacing w:val="0"/>
          <w:w w:val="92"/>
          <w:sz w:val="21"/>
          <w:szCs w:val="21"/>
        </w:rPr>
        <w:t>"J2C</w:t>
      </w:r>
      <w:r>
        <w:rPr>
          <w:rFonts w:eastAsia="Times New Roman" w:cs="Times New Roman"/>
          <w:b/>
          <w:color w:val="333333"/>
          <w:spacing w:val="5"/>
          <w:w w:val="92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21"/>
          <w:sz w:val="21"/>
          <w:szCs w:val="21"/>
        </w:rPr>
        <w:t>authentication</w:t>
      </w:r>
      <w:r>
        <w:rPr>
          <w:rFonts w:eastAsia="Times New Roman" w:cs="Times New Roman"/>
          <w:b/>
          <w:color w:val="333333"/>
          <w:spacing w:val="-11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9"/>
          <w:sz w:val="21"/>
          <w:szCs w:val="21"/>
        </w:rPr>
        <w:t>dat</w:t>
      </w:r>
      <w:r>
        <w:rPr>
          <w:rFonts w:eastAsia="Times New Roman" w:cs="Times New Roman"/>
          <w:b/>
          <w:color w:val="333333"/>
          <w:spacing w:val="-9"/>
          <w:w w:val="119"/>
          <w:sz w:val="21"/>
          <w:szCs w:val="21"/>
        </w:rPr>
        <w:t>a</w:t>
      </w:r>
      <w:r>
        <w:rPr>
          <w:rFonts w:eastAsia="Times New Roman" w:cs="Times New Roman"/>
          <w:b/>
          <w:color w:val="333333"/>
          <w:spacing w:val="0"/>
          <w:w w:val="91"/>
          <w:sz w:val="21"/>
          <w:szCs w:val="21"/>
        </w:rPr>
        <w:t>"</w:t>
      </w:r>
      <w:r/>
    </w:p>
    <w:p>
      <w:pPr>
        <w:pStyle w:val="Normal"/>
        <w:spacing w:lineRule="exact" w:line="260" w:before="11" w:after="0"/>
        <w:jc w:val="left"/>
        <w:rPr>
          <w:sz w:val="26"/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Normal"/>
        <w:ind w:left="105" w:hanging="0"/>
        <w:jc w:val="left"/>
        <w:rPr>
          <w:sz w:val="20"/>
          <w:sz w:val="20"/>
          <w:szCs w:val="20"/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0" distR="0">
                <wp:extent cx="4751705" cy="2110740"/>
                <wp:effectExtent l="0" t="0" r="0" b="0"/>
                <wp:docPr id="1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4750920" cy="2109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66.1pt">
                <v:imagedata r:id="rId17" o:detectmouseclick="t"/>
                <w10:wrap type="none"/>
                <v:stroke color="#3465a4" joinstyle="round" endcap="flat"/>
              </v:rect>
            </w:pict>
          </mc:Fallback>
        </mc:AlternateContent>
      </w:r>
      <w:r/>
    </w:p>
    <w:p>
      <w:pPr>
        <w:pStyle w:val="Normal"/>
        <w:spacing w:lineRule="exact" w:line="120" w:before="3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sectPr>
          <w:footerReference w:type="default" r:id="rId18"/>
          <w:type w:val="nextPage"/>
          <w:pgSz w:w="11920" w:h="16838"/>
          <w:pgMar w:left="860" w:right="860" w:header="0" w:top="700" w:footer="198" w:bottom="255" w:gutter="0"/>
          <w:pgNumType w:fmt="decimal"/>
          <w:formProt w:val="false"/>
          <w:textDirection w:val="lrTb"/>
          <w:docGrid w:type="default" w:linePitch="240" w:charSpace="2047"/>
        </w:sect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Figure </w:t>
      </w:r>
      <w:r>
        <w:rPr>
          <w:rFonts w:eastAsia="Times New Roman" w:cs="Times New Roman"/>
          <w:i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3:</w:t>
      </w:r>
      <w:r>
        <w:rPr>
          <w:rFonts w:eastAsia="Times New Roman" w:cs="Times New Roman"/>
          <w:i/>
          <w:color w:val="333333"/>
          <w:spacing w:val="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-15"/>
          <w:w w:val="118"/>
          <w:sz w:val="21"/>
          <w:szCs w:val="21"/>
        </w:rPr>
        <w:t>W</w:t>
      </w:r>
      <w:r>
        <w:rPr>
          <w:rFonts w:eastAsia="Times New Roman" w:cs="Times New Roman"/>
          <w:i/>
          <w:color w:val="333333"/>
          <w:spacing w:val="0"/>
          <w:w w:val="118"/>
          <w:sz w:val="21"/>
          <w:szCs w:val="21"/>
        </w:rPr>
        <w:t>AS</w:t>
      </w:r>
      <w:r>
        <w:rPr>
          <w:rFonts w:eastAsia="Times New Roman" w:cs="Times New Roman"/>
          <w:i/>
          <w:color w:val="333333"/>
          <w:spacing w:val="-7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Java</w:t>
      </w:r>
      <w:r>
        <w:rPr>
          <w:rFonts w:eastAsia="Times New Roman" w:cs="Times New Roman"/>
          <w:i/>
          <w:color w:val="333333"/>
          <w:spacing w:val="3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5"/>
          <w:sz w:val="21"/>
          <w:szCs w:val="21"/>
        </w:rPr>
        <w:t>Security</w:t>
      </w:r>
      <w:r/>
    </w:p>
    <w:p>
      <w:pPr>
        <w:pStyle w:val="Normal"/>
        <w:spacing w:before="65" w:after="0"/>
        <w:ind w:left="105" w:right="8830" w:hanging="0"/>
        <w:jc w:val="both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Click</w:t>
      </w:r>
      <w:r>
        <w:rPr>
          <w:rFonts w:eastAsia="Times New Roman" w:cs="Times New Roman"/>
          <w:color w:val="333333"/>
          <w:spacing w:val="3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07"/>
          <w:sz w:val="21"/>
          <w:szCs w:val="21"/>
        </w:rPr>
        <w:t>"New"</w:t>
      </w:r>
      <w:r/>
    </w:p>
    <w:p>
      <w:pPr>
        <w:pStyle w:val="Normal"/>
        <w:spacing w:lineRule="exact" w:line="260" w:before="11" w:after="0"/>
        <w:jc w:val="left"/>
        <w:rPr>
          <w:sz w:val="26"/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Normal"/>
        <w:ind w:left="105" w:hanging="0"/>
        <w:jc w:val="left"/>
        <w:rPr>
          <w:sz w:val="20"/>
          <w:sz w:val="20"/>
          <w:szCs w:val="20"/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0" distR="0">
                <wp:extent cx="4751705" cy="1399540"/>
                <wp:effectExtent l="0" t="0" r="0" b="0"/>
                <wp:docPr id="1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4750920" cy="1398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10.1pt">
                <v:imagedata r:id="rId20" o:detectmouseclick="t"/>
                <w10:wrap type="none"/>
                <v:stroke color="#3465a4" joinstyle="round" endcap="flat"/>
              </v:rect>
            </w:pict>
          </mc:Fallback>
        </mc:AlternateContent>
      </w:r>
      <w:r/>
    </w:p>
    <w:p>
      <w:pPr>
        <w:pStyle w:val="Normal"/>
        <w:spacing w:lineRule="exact" w:line="120" w:before="3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pStyle w:val="Normal"/>
        <w:ind w:left="105" w:right="7268" w:hanging="0"/>
        <w:jc w:val="both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Figure </w:t>
      </w:r>
      <w:r>
        <w:rPr>
          <w:rFonts w:eastAsia="Times New Roman" w:cs="Times New Roman"/>
          <w:i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4:</w:t>
      </w:r>
      <w:r>
        <w:rPr>
          <w:rFonts w:eastAsia="Times New Roman" w:cs="Times New Roman"/>
          <w:i/>
          <w:color w:val="333333"/>
          <w:spacing w:val="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-15"/>
          <w:w w:val="118"/>
          <w:sz w:val="21"/>
          <w:szCs w:val="21"/>
        </w:rPr>
        <w:t>W</w:t>
      </w:r>
      <w:r>
        <w:rPr>
          <w:rFonts w:eastAsia="Times New Roman" w:cs="Times New Roman"/>
          <w:i/>
          <w:color w:val="333333"/>
          <w:spacing w:val="0"/>
          <w:w w:val="118"/>
          <w:sz w:val="21"/>
          <w:szCs w:val="21"/>
        </w:rPr>
        <w:t>AS</w:t>
      </w:r>
      <w:r>
        <w:rPr>
          <w:rFonts w:eastAsia="Times New Roman" w:cs="Times New Roman"/>
          <w:i/>
          <w:color w:val="333333"/>
          <w:spacing w:val="-7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New </w:t>
      </w:r>
      <w:r>
        <w:rPr>
          <w:rFonts w:eastAsia="Times New Roman" w:cs="Times New Roman"/>
          <w:i/>
          <w:color w:val="333333"/>
          <w:spacing w:val="9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J2C</w:t>
      </w:r>
      <w:r>
        <w:rPr>
          <w:rFonts w:eastAsia="Times New Roman" w:cs="Times New Roman"/>
          <w:i/>
          <w:color w:val="333333"/>
          <w:spacing w:val="-1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-4"/>
          <w:w w:val="115"/>
          <w:sz w:val="21"/>
          <w:szCs w:val="21"/>
        </w:rPr>
        <w:t>A</w:t>
      </w:r>
      <w:r>
        <w:rPr>
          <w:rFonts w:eastAsia="Times New Roman" w:cs="Times New Roman"/>
          <w:i/>
          <w:color w:val="333333"/>
          <w:spacing w:val="0"/>
          <w:w w:val="122"/>
          <w:sz w:val="21"/>
          <w:szCs w:val="21"/>
        </w:rPr>
        <w:t>uth</w:t>
      </w:r>
      <w:r/>
    </w:p>
    <w:p>
      <w:pPr>
        <w:pStyle w:val="Normal"/>
        <w:spacing w:lineRule="exact" w:line="100" w:before="4" w:after="0"/>
        <w:jc w:val="left"/>
        <w:rPr>
          <w:sz w:val="11"/>
          <w:sz w:val="11"/>
          <w:szCs w:val="11"/>
        </w:rPr>
      </w:pPr>
      <w:r>
        <w:rPr>
          <w:sz w:val="11"/>
          <w:szCs w:val="11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auto" w:line="312"/>
        <w:ind w:left="105" w:right="68" w:hanging="0"/>
        <w:jc w:val="both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Enter</w:t>
      </w:r>
      <w:r>
        <w:rPr>
          <w:rFonts w:eastAsia="Times New Roman" w:cs="Times New Roman"/>
          <w:color w:val="333333"/>
          <w:spacing w:val="12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3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Alias </w:t>
      </w:r>
      <w:r>
        <w:rPr>
          <w:rFonts w:eastAsia="Times New Roman" w:cs="Times New Roman"/>
          <w:color w:val="333333"/>
          <w:spacing w:val="1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for </w:t>
      </w:r>
      <w:r>
        <w:rPr>
          <w:rFonts w:eastAsia="Times New Roman" w:cs="Times New Roman"/>
          <w:color w:val="333333"/>
          <w:spacing w:val="2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3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credentials,</w:t>
      </w:r>
      <w:r>
        <w:rPr>
          <w:rFonts w:eastAsia="Times New Roman" w:cs="Times New Roman"/>
          <w:color w:val="333333"/>
          <w:spacing w:val="11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in </w:t>
      </w:r>
      <w:r>
        <w:rPr>
          <w:rFonts w:eastAsia="Times New Roman" w:cs="Times New Roman"/>
          <w:color w:val="333333"/>
          <w:spacing w:val="1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this</w:t>
      </w:r>
      <w:r>
        <w:rPr>
          <w:rFonts w:eastAsia="Times New Roman" w:cs="Times New Roman"/>
          <w:color w:val="333333"/>
          <w:spacing w:val="29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example</w:t>
      </w:r>
      <w:r>
        <w:rPr>
          <w:rFonts w:eastAsia="Times New Roman" w:cs="Times New Roman"/>
          <w:color w:val="333333"/>
          <w:spacing w:val="42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"o</w:t>
      </w:r>
      <w:r>
        <w:rPr>
          <w:rFonts w:eastAsia="Times New Roman" w:cs="Times New Roman"/>
          <w:color w:val="333333"/>
          <w:spacing w:val="-5"/>
          <w:w w:val="116"/>
          <w:sz w:val="21"/>
          <w:szCs w:val="21"/>
        </w:rPr>
        <w:t>r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acleDBCredentials",</w:t>
      </w:r>
      <w:r>
        <w:rPr>
          <w:rFonts w:eastAsia="Times New Roman" w:cs="Times New Roman"/>
          <w:color w:val="333333"/>
          <w:spacing w:val="-19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3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O</w:t>
      </w:r>
      <w:r>
        <w:rPr>
          <w:rFonts w:eastAsia="Times New Roman" w:cs="Times New Roman"/>
          <w:color w:val="333333"/>
          <w:spacing w:val="-5"/>
          <w:w w:val="116"/>
          <w:sz w:val="21"/>
          <w:szCs w:val="21"/>
        </w:rPr>
        <w:t>r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acle</w:t>
      </w:r>
      <w:r>
        <w:rPr>
          <w:rFonts w:eastAsia="Times New Roman" w:cs="Times New Roman"/>
          <w:color w:val="333333"/>
          <w:spacing w:val="19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User </w:t>
      </w:r>
      <w:r>
        <w:rPr>
          <w:rFonts w:eastAsia="Times New Roman" w:cs="Times New Roman"/>
          <w:color w:val="333333"/>
          <w:spacing w:val="29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ID,</w:t>
      </w:r>
      <w:r>
        <w:rPr>
          <w:rFonts w:eastAsia="Times New Roman" w:cs="Times New Roman"/>
          <w:color w:val="333333"/>
          <w:spacing w:val="3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6"/>
          <w:sz w:val="21"/>
          <w:szCs w:val="21"/>
        </w:rPr>
        <w:t xml:space="preserve">and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Password.</w:t>
      </w:r>
      <w:r>
        <w:rPr>
          <w:rFonts w:eastAsia="Times New Roman" w:cs="Times New Roman"/>
          <w:color w:val="333333"/>
          <w:spacing w:val="43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4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User  </w:t>
      </w:r>
      <w:r>
        <w:rPr>
          <w:rFonts w:eastAsia="Times New Roman" w:cs="Times New Roman"/>
          <w:color w:val="333333"/>
          <w:spacing w:val="7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ID </w:t>
      </w:r>
      <w:r>
        <w:rPr>
          <w:rFonts w:eastAsia="Times New Roman" w:cs="Times New Roman"/>
          <w:color w:val="333333"/>
          <w:spacing w:val="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4"/>
          <w:sz w:val="21"/>
          <w:szCs w:val="21"/>
        </w:rPr>
        <w:t>and</w:t>
      </w:r>
      <w:r>
        <w:rPr>
          <w:rFonts w:eastAsia="Times New Roman" w:cs="Times New Roman"/>
          <w:color w:val="333333"/>
          <w:spacing w:val="46"/>
          <w:w w:val="124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4"/>
          <w:sz w:val="21"/>
          <w:szCs w:val="21"/>
        </w:rPr>
        <w:t>Password are</w:t>
      </w:r>
      <w:r>
        <w:rPr>
          <w:rFonts w:eastAsia="Times New Roman" w:cs="Times New Roman"/>
          <w:color w:val="333333"/>
          <w:spacing w:val="50"/>
          <w:w w:val="124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4"/>
          <w:sz w:val="21"/>
          <w:szCs w:val="21"/>
        </w:rPr>
        <w:t>found</w:t>
      </w:r>
      <w:r>
        <w:rPr>
          <w:rFonts w:eastAsia="Times New Roman" w:cs="Times New Roman"/>
          <w:color w:val="333333"/>
          <w:spacing w:val="26"/>
          <w:w w:val="124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4"/>
          <w:sz w:val="21"/>
          <w:szCs w:val="21"/>
        </w:rPr>
        <w:t>from</w:t>
      </w:r>
      <w:r>
        <w:rPr>
          <w:rFonts w:eastAsia="Times New Roman" w:cs="Times New Roman"/>
          <w:color w:val="333333"/>
          <w:spacing w:val="28"/>
          <w:w w:val="124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4"/>
          <w:sz w:val="21"/>
          <w:szCs w:val="21"/>
        </w:rPr>
        <w:t xml:space="preserve">the 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>"$OPENSHIFT_OR</w:t>
      </w:r>
      <w:r>
        <w:rPr>
          <w:rFonts w:eastAsia="Times New Roman" w:cs="Times New Roman"/>
          <w:b/>
          <w:color w:val="333333"/>
          <w:spacing w:val="-6"/>
          <w:w w:val="100"/>
          <w:sz w:val="21"/>
          <w:szCs w:val="21"/>
        </w:rPr>
        <w:t>A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 xml:space="preserve">CLE_DB_USERNAME"  </w:t>
      </w:r>
      <w:r>
        <w:rPr>
          <w:rFonts w:eastAsia="Times New Roman" w:cs="Times New Roman"/>
          <w:color w:val="333333"/>
          <w:spacing w:val="0"/>
          <w:w w:val="126"/>
          <w:sz w:val="21"/>
          <w:szCs w:val="21"/>
        </w:rPr>
        <w:t>and</w:t>
      </w:r>
      <w:r>
        <w:rPr>
          <w:rFonts w:eastAsia="Times New Roman" w:cs="Times New Roman"/>
          <w:color w:val="333333"/>
          <w:spacing w:val="43"/>
          <w:w w:val="126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01"/>
          <w:sz w:val="21"/>
          <w:szCs w:val="21"/>
        </w:rPr>
        <w:t>"$OPENSHIFT_OR</w:t>
      </w:r>
      <w:r>
        <w:rPr>
          <w:rFonts w:eastAsia="Times New Roman" w:cs="Times New Roman"/>
          <w:b/>
          <w:color w:val="333333"/>
          <w:spacing w:val="-6"/>
          <w:w w:val="101"/>
          <w:sz w:val="21"/>
          <w:szCs w:val="21"/>
        </w:rPr>
        <w:t>A</w:t>
      </w:r>
      <w:r>
        <w:rPr>
          <w:rFonts w:eastAsia="Times New Roman" w:cs="Times New Roman"/>
          <w:b/>
          <w:color w:val="333333"/>
          <w:spacing w:val="0"/>
          <w:w w:val="98"/>
          <w:sz w:val="21"/>
          <w:szCs w:val="21"/>
        </w:rPr>
        <w:t>CLE_DB_</w:t>
      </w:r>
      <w:r>
        <w:rPr>
          <w:rFonts w:eastAsia="Times New Roman" w:cs="Times New Roman"/>
          <w:b/>
          <w:color w:val="333333"/>
          <w:spacing w:val="-12"/>
          <w:w w:val="98"/>
          <w:sz w:val="21"/>
          <w:szCs w:val="21"/>
        </w:rPr>
        <w:t>P</w:t>
      </w:r>
      <w:r>
        <w:rPr>
          <w:rFonts w:eastAsia="Times New Roman" w:cs="Times New Roman"/>
          <w:b/>
          <w:color w:val="333333"/>
          <w:spacing w:val="0"/>
          <w:w w:val="104"/>
          <w:sz w:val="21"/>
          <w:szCs w:val="21"/>
        </w:rPr>
        <w:t>AS</w:t>
      </w:r>
      <w:r>
        <w:rPr>
          <w:rFonts w:eastAsia="Times New Roman" w:cs="Times New Roman"/>
          <w:b/>
          <w:color w:val="333333"/>
          <w:spacing w:val="-5"/>
          <w:w w:val="104"/>
          <w:sz w:val="21"/>
          <w:szCs w:val="21"/>
        </w:rPr>
        <w:t>S</w:t>
      </w:r>
      <w:r>
        <w:rPr>
          <w:rFonts w:eastAsia="Times New Roman" w:cs="Times New Roman"/>
          <w:b/>
          <w:color w:val="333333"/>
          <w:spacing w:val="-4"/>
          <w:w w:val="106"/>
          <w:sz w:val="21"/>
          <w:szCs w:val="21"/>
        </w:rPr>
        <w:t>W</w:t>
      </w:r>
      <w:r>
        <w:rPr>
          <w:rFonts w:eastAsia="Times New Roman" w:cs="Times New Roman"/>
          <w:b/>
          <w:color w:val="333333"/>
          <w:spacing w:val="0"/>
          <w:w w:val="99"/>
          <w:sz w:val="21"/>
          <w:szCs w:val="21"/>
        </w:rPr>
        <w:t xml:space="preserve">ORD"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respectively</w:t>
      </w:r>
      <w:r>
        <w:rPr>
          <w:rFonts w:eastAsia="Times New Roman" w:cs="Times New Roman"/>
          <w:color w:val="333333"/>
          <w:spacing w:val="-20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found</w:t>
      </w:r>
      <w:r>
        <w:rPr>
          <w:rFonts w:eastAsia="Times New Roman" w:cs="Times New Roman"/>
          <w:color w:val="333333"/>
          <w:spacing w:val="-4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earlier.</w:t>
      </w:r>
      <w:r>
        <w:rPr>
          <w:rFonts w:eastAsia="Times New Roman" w:cs="Times New Roman"/>
          <w:color w:val="333333"/>
          <w:spacing w:val="8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Then</w:t>
      </w:r>
      <w:r>
        <w:rPr>
          <w:rFonts w:eastAsia="Times New Roman" w:cs="Times New Roman"/>
          <w:color w:val="333333"/>
          <w:spacing w:val="-17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click </w:t>
      </w:r>
      <w:r>
        <w:rPr>
          <w:rFonts w:eastAsia="Times New Roman" w:cs="Times New Roman"/>
          <w:color w:val="333333"/>
          <w:spacing w:val="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>"Ok"</w:t>
      </w:r>
      <w:r/>
    </w:p>
    <w:p>
      <w:pPr>
        <w:pStyle w:val="Normal"/>
        <w:spacing w:lineRule="exact" w:line="180" w:before="9" w:after="0"/>
        <w:jc w:val="left"/>
        <w:rPr>
          <w:sz w:val="19"/>
          <w:sz w:val="19"/>
          <w:szCs w:val="19"/>
        </w:rPr>
      </w:pPr>
      <w:r>
        <w:rPr>
          <w:sz w:val="19"/>
          <w:szCs w:val="19"/>
        </w:rPr>
      </w:r>
      <w:r/>
    </w:p>
    <w:p>
      <w:pPr>
        <w:pStyle w:val="Normal"/>
        <w:ind w:left="105" w:hanging="0"/>
        <w:jc w:val="left"/>
        <w:rPr>
          <w:sz w:val="20"/>
          <w:sz w:val="20"/>
          <w:szCs w:val="20"/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0" distR="0">
                <wp:extent cx="4751705" cy="1741805"/>
                <wp:effectExtent l="0" t="0" r="0" b="0"/>
                <wp:docPr id="1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descr="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4750920" cy="1741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37.05pt">
                <v:imagedata r:id="rId22" o:detectmouseclick="t"/>
                <w10:wrap type="none"/>
                <v:stroke color="#3465a4" joinstyle="round" endcap="flat"/>
              </v:rect>
            </w:pict>
          </mc:Fallback>
        </mc:AlternateContent>
      </w:r>
      <w:r/>
    </w:p>
    <w:p>
      <w:pPr>
        <w:pStyle w:val="Normal"/>
        <w:spacing w:lineRule="exact" w:line="120" w:before="3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sectPr>
          <w:footerReference w:type="default" r:id="rId23"/>
          <w:type w:val="nextPage"/>
          <w:pgSz w:w="11920" w:h="16838"/>
          <w:pgMar w:left="860" w:right="860" w:header="0" w:top="680" w:footer="198" w:bottom="255" w:gutter="0"/>
          <w:pgNumType w:fmt="decimal"/>
          <w:formProt w:val="false"/>
          <w:textDirection w:val="lrTb"/>
          <w:docGrid w:type="default" w:linePitch="240" w:charSpace="2047"/>
        </w:sectPr>
        <w:pStyle w:val="Normal"/>
        <w:ind w:left="105" w:right="6532" w:hanging="0"/>
        <w:jc w:val="both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Figure </w:t>
      </w:r>
      <w:r>
        <w:rPr>
          <w:rFonts w:eastAsia="Times New Roman" w:cs="Times New Roman"/>
          <w:i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5:</w:t>
      </w:r>
      <w:r>
        <w:rPr>
          <w:rFonts w:eastAsia="Times New Roman" w:cs="Times New Roman"/>
          <w:i/>
          <w:color w:val="333333"/>
          <w:spacing w:val="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-15"/>
          <w:w w:val="114"/>
          <w:sz w:val="21"/>
          <w:szCs w:val="21"/>
        </w:rPr>
        <w:t>W</w:t>
      </w:r>
      <w:r>
        <w:rPr>
          <w:rFonts w:eastAsia="Times New Roman" w:cs="Times New Roman"/>
          <w:i/>
          <w:color w:val="333333"/>
          <w:spacing w:val="0"/>
          <w:w w:val="114"/>
          <w:sz w:val="21"/>
          <w:szCs w:val="21"/>
        </w:rPr>
        <w:t>AS</w:t>
      </w:r>
      <w:r>
        <w:rPr>
          <w:rFonts w:eastAsia="Times New Roman" w:cs="Times New Roman"/>
          <w:i/>
          <w:color w:val="333333"/>
          <w:spacing w:val="11"/>
          <w:w w:val="114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4"/>
          <w:sz w:val="21"/>
          <w:szCs w:val="21"/>
        </w:rPr>
        <w:t>Database</w:t>
      </w:r>
      <w:r>
        <w:rPr>
          <w:rFonts w:eastAsia="Times New Roman" w:cs="Times New Roman"/>
          <w:i/>
          <w:color w:val="333333"/>
          <w:spacing w:val="-13"/>
          <w:w w:val="114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4"/>
          <w:sz w:val="21"/>
          <w:szCs w:val="21"/>
        </w:rPr>
        <w:t>Credentials</w:t>
      </w:r>
      <w:r/>
    </w:p>
    <w:p>
      <w:pPr>
        <w:pStyle w:val="Normal"/>
        <w:spacing w:before="50" w:after="0"/>
        <w:ind w:left="105" w:hanging="0"/>
        <w:jc w:val="left"/>
        <w:rPr>
          <w:sz w:val="36"/>
          <w:sz w:val="36"/>
          <w:szCs w:val="36"/>
          <w:rFonts w:ascii="Times New Roman" w:hAnsi="Times New Roman" w:eastAsia="Times New Roman" w:cs="Times New Roman"/>
        </w:rPr>
      </w:pPr>
      <w:r>
        <w:rPr>
          <w:rFonts w:eastAsia="Times New Roman" w:cs="Times New Roman"/>
          <w:b/>
          <w:color w:val="333333"/>
          <w:spacing w:val="0"/>
          <w:w w:val="100"/>
          <w:sz w:val="36"/>
          <w:szCs w:val="36"/>
        </w:rPr>
        <w:t>2.5.</w:t>
      </w:r>
      <w:r>
        <w:rPr>
          <w:rFonts w:eastAsia="Times New Roman" w:cs="Times New Roman"/>
          <w:b/>
          <w:color w:val="333333"/>
          <w:spacing w:val="73"/>
          <w:w w:val="100"/>
          <w:sz w:val="36"/>
          <w:szCs w:val="36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5"/>
          <w:sz w:val="36"/>
          <w:szCs w:val="36"/>
        </w:rPr>
        <w:t>Configuring</w:t>
      </w:r>
      <w:r>
        <w:rPr>
          <w:rFonts w:eastAsia="Times New Roman" w:cs="Times New Roman"/>
          <w:b/>
          <w:color w:val="333333"/>
          <w:spacing w:val="-13"/>
          <w:w w:val="115"/>
          <w:sz w:val="36"/>
          <w:szCs w:val="36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5"/>
          <w:sz w:val="36"/>
          <w:szCs w:val="36"/>
        </w:rPr>
        <w:t>O</w:t>
      </w:r>
      <w:r>
        <w:rPr>
          <w:rFonts w:eastAsia="Times New Roman" w:cs="Times New Roman"/>
          <w:b/>
          <w:color w:val="333333"/>
          <w:spacing w:val="-9"/>
          <w:w w:val="115"/>
          <w:sz w:val="36"/>
          <w:szCs w:val="36"/>
        </w:rPr>
        <w:t>r</w:t>
      </w:r>
      <w:r>
        <w:rPr>
          <w:rFonts w:eastAsia="Times New Roman" w:cs="Times New Roman"/>
          <w:b/>
          <w:color w:val="333333"/>
          <w:spacing w:val="0"/>
          <w:w w:val="115"/>
          <w:sz w:val="36"/>
          <w:szCs w:val="36"/>
        </w:rPr>
        <w:t>acle</w:t>
      </w:r>
      <w:r>
        <w:rPr>
          <w:rFonts w:eastAsia="Times New Roman" w:cs="Times New Roman"/>
          <w:b/>
          <w:color w:val="333333"/>
          <w:spacing w:val="3"/>
          <w:w w:val="115"/>
          <w:sz w:val="36"/>
          <w:szCs w:val="36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94"/>
          <w:sz w:val="36"/>
          <w:szCs w:val="36"/>
        </w:rPr>
        <w:t>JDBC</w:t>
      </w:r>
      <w:r>
        <w:rPr>
          <w:rFonts w:eastAsia="Times New Roman" w:cs="Times New Roman"/>
          <w:b/>
          <w:color w:val="333333"/>
          <w:spacing w:val="7"/>
          <w:w w:val="94"/>
          <w:sz w:val="36"/>
          <w:szCs w:val="36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8"/>
          <w:sz w:val="36"/>
          <w:szCs w:val="36"/>
        </w:rPr>
        <w:t>Driver</w:t>
      </w:r>
      <w:r/>
    </w:p>
    <w:p>
      <w:pPr>
        <w:pStyle w:val="Normal"/>
        <w:spacing w:lineRule="exact" w:line="280" w:before="6" w:after="0"/>
        <w:jc w:val="left"/>
        <w:rPr>
          <w:sz w:val="28"/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Using </w:t>
      </w:r>
      <w:r>
        <w:rPr>
          <w:rFonts w:eastAsia="Times New Roman" w:cs="Times New Roman"/>
          <w:color w:val="333333"/>
          <w:spacing w:val="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left</w:t>
      </w:r>
      <w:r>
        <w:rPr>
          <w:rFonts w:eastAsia="Times New Roman" w:cs="Times New Roman"/>
          <w:color w:val="333333"/>
          <w:spacing w:val="49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hand</w:t>
      </w:r>
      <w:r>
        <w:rPr>
          <w:rFonts w:eastAsia="Times New Roman" w:cs="Times New Roman"/>
          <w:color w:val="333333"/>
          <w:spacing w:val="6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navigation</w:t>
      </w:r>
      <w:r>
        <w:rPr>
          <w:rFonts w:eastAsia="Times New Roman" w:cs="Times New Roman"/>
          <w:color w:val="333333"/>
          <w:spacing w:val="-28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 xml:space="preserve">menu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go</w:t>
      </w:r>
      <w:r>
        <w:rPr>
          <w:rFonts w:eastAsia="Times New Roman" w:cs="Times New Roman"/>
          <w:color w:val="333333"/>
          <w:spacing w:val="25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to</w:t>
      </w:r>
      <w:r>
        <w:rPr>
          <w:rFonts w:eastAsia="Times New Roman" w:cs="Times New Roman"/>
          <w:color w:val="333333"/>
          <w:spacing w:val="3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3"/>
          <w:sz w:val="21"/>
          <w:szCs w:val="21"/>
        </w:rPr>
        <w:t>"Resources"</w:t>
      </w:r>
      <w:r>
        <w:rPr>
          <w:rFonts w:eastAsia="Times New Roman" w:cs="Times New Roman"/>
          <w:b/>
          <w:color w:val="333333"/>
          <w:spacing w:val="-7"/>
          <w:w w:val="113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>→</w:t>
      </w:r>
      <w:r>
        <w:rPr>
          <w:rFonts w:eastAsia="Times New Roman" w:cs="Times New Roman"/>
          <w:b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93"/>
          <w:sz w:val="21"/>
          <w:szCs w:val="21"/>
        </w:rPr>
        <w:t>"JDBC"</w:t>
      </w:r>
      <w:r>
        <w:rPr>
          <w:rFonts w:eastAsia="Times New Roman" w:cs="Times New Roman"/>
          <w:b/>
          <w:color w:val="333333"/>
          <w:spacing w:val="5"/>
          <w:w w:val="93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>→</w:t>
      </w:r>
      <w:r>
        <w:rPr>
          <w:rFonts w:eastAsia="Times New Roman" w:cs="Times New Roman"/>
          <w:b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94"/>
          <w:sz w:val="21"/>
          <w:szCs w:val="21"/>
        </w:rPr>
        <w:t>"JDBC</w:t>
      </w:r>
      <w:r>
        <w:rPr>
          <w:rFonts w:eastAsia="Times New Roman" w:cs="Times New Roman"/>
          <w:b/>
          <w:color w:val="333333"/>
          <w:spacing w:val="4"/>
          <w:w w:val="94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5"/>
          <w:sz w:val="21"/>
          <w:szCs w:val="21"/>
        </w:rPr>
        <w:t>Providers"</w:t>
      </w:r>
      <w:r/>
    </w:p>
    <w:p>
      <w:pPr>
        <w:pStyle w:val="Normal"/>
        <w:spacing w:lineRule="exact" w:line="260" w:before="11" w:after="0"/>
        <w:jc w:val="left"/>
        <w:rPr>
          <w:sz w:val="26"/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Normal"/>
        <w:ind w:left="105" w:hanging="0"/>
        <w:jc w:val="left"/>
        <w:rPr>
          <w:sz w:val="20"/>
          <w:sz w:val="20"/>
          <w:szCs w:val="20"/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0" distR="0">
                <wp:extent cx="2534920" cy="3589020"/>
                <wp:effectExtent l="0" t="0" r="0" b="0"/>
                <wp:docPr id="1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descr="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2534400" cy="35884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199.5pt;height:282.5pt">
                <v:imagedata r:id="rId25" o:detectmouseclick="t"/>
                <w10:wrap type="none"/>
                <v:stroke color="#3465a4" joinstyle="round" endcap="flat"/>
              </v:rect>
            </w:pict>
          </mc:Fallback>
        </mc:AlternateContent>
      </w:r>
      <w:r/>
    </w:p>
    <w:p>
      <w:pPr>
        <w:pStyle w:val="Normal"/>
        <w:spacing w:lineRule="exact" w:line="120" w:before="3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Figure </w:t>
      </w:r>
      <w:r>
        <w:rPr>
          <w:rFonts w:eastAsia="Times New Roman" w:cs="Times New Roman"/>
          <w:i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6:</w:t>
      </w:r>
      <w:r>
        <w:rPr>
          <w:rFonts w:eastAsia="Times New Roman" w:cs="Times New Roman"/>
          <w:i/>
          <w:color w:val="333333"/>
          <w:spacing w:val="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-15"/>
          <w:w w:val="118"/>
          <w:sz w:val="21"/>
          <w:szCs w:val="21"/>
        </w:rPr>
        <w:t>W</w:t>
      </w:r>
      <w:r>
        <w:rPr>
          <w:rFonts w:eastAsia="Times New Roman" w:cs="Times New Roman"/>
          <w:i/>
          <w:color w:val="333333"/>
          <w:spacing w:val="0"/>
          <w:w w:val="118"/>
          <w:sz w:val="21"/>
          <w:szCs w:val="21"/>
        </w:rPr>
        <w:t>AS</w:t>
      </w:r>
      <w:r>
        <w:rPr>
          <w:rFonts w:eastAsia="Times New Roman" w:cs="Times New Roman"/>
          <w:i/>
          <w:color w:val="333333"/>
          <w:spacing w:val="-7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JDBC</w:t>
      </w:r>
      <w:r>
        <w:rPr>
          <w:rFonts w:eastAsia="Times New Roman" w:cs="Times New Roman"/>
          <w:i/>
          <w:color w:val="333333"/>
          <w:spacing w:val="-19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5"/>
          <w:sz w:val="21"/>
          <w:szCs w:val="21"/>
        </w:rPr>
        <w:t>Driver</w:t>
      </w:r>
      <w:r>
        <w:rPr>
          <w:rFonts w:eastAsia="Times New Roman" w:cs="Times New Roman"/>
          <w:i/>
          <w:color w:val="333333"/>
          <w:spacing w:val="-24"/>
          <w:w w:val="115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5"/>
          <w:sz w:val="21"/>
          <w:szCs w:val="21"/>
        </w:rPr>
        <w:t>Menu</w:t>
      </w:r>
      <w:r/>
    </w:p>
    <w:p>
      <w:pPr>
        <w:pStyle w:val="Normal"/>
        <w:spacing w:lineRule="exact" w:line="100" w:before="4" w:after="0"/>
        <w:jc w:val="left"/>
        <w:rPr>
          <w:sz w:val="11"/>
          <w:sz w:val="11"/>
          <w:szCs w:val="11"/>
        </w:rPr>
      </w:pPr>
      <w:r>
        <w:rPr>
          <w:sz w:val="11"/>
          <w:szCs w:val="11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In</w:t>
      </w:r>
      <w:r>
        <w:rPr>
          <w:rFonts w:eastAsia="Times New Roman" w:cs="Times New Roman"/>
          <w:color w:val="333333"/>
          <w:spacing w:val="39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5"/>
          <w:sz w:val="21"/>
          <w:szCs w:val="21"/>
        </w:rPr>
        <w:t>Scope</w:t>
      </w:r>
      <w:r>
        <w:rPr>
          <w:rFonts w:eastAsia="Times New Roman" w:cs="Times New Roman"/>
          <w:color w:val="333333"/>
          <w:spacing w:val="-17"/>
          <w:w w:val="115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5"/>
          <w:sz w:val="21"/>
          <w:szCs w:val="21"/>
        </w:rPr>
        <w:t>section,</w:t>
      </w:r>
      <w:r>
        <w:rPr>
          <w:rFonts w:eastAsia="Times New Roman" w:cs="Times New Roman"/>
          <w:color w:val="333333"/>
          <w:spacing w:val="7"/>
          <w:w w:val="115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5"/>
          <w:sz w:val="21"/>
          <w:szCs w:val="21"/>
        </w:rPr>
        <w:t>choose</w:t>
      </w:r>
      <w:r>
        <w:rPr>
          <w:rFonts w:eastAsia="Times New Roman" w:cs="Times New Roman"/>
          <w:color w:val="333333"/>
          <w:spacing w:val="6"/>
          <w:w w:val="115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1"/>
          <w:szCs w:val="21"/>
        </w:rPr>
        <w:t>Node</w:t>
      </w:r>
      <w:r>
        <w:rPr>
          <w:rFonts w:eastAsia="Times New Roman" w:cs="Times New Roman"/>
          <w:color w:val="333333"/>
          <w:spacing w:val="-21"/>
          <w:w w:val="117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1"/>
          <w:szCs w:val="21"/>
        </w:rPr>
        <w:t>level</w:t>
      </w:r>
      <w:r>
        <w:rPr>
          <w:rFonts w:eastAsia="Times New Roman" w:cs="Times New Roman"/>
          <w:color w:val="333333"/>
          <w:spacing w:val="-11"/>
          <w:w w:val="117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1"/>
          <w:szCs w:val="21"/>
        </w:rPr>
        <w:t>from</w:t>
      </w:r>
      <w:r>
        <w:rPr>
          <w:rFonts w:eastAsia="Times New Roman" w:cs="Times New Roman"/>
          <w:color w:val="333333"/>
          <w:spacing w:val="9"/>
          <w:w w:val="117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drop-down</w:t>
      </w:r>
      <w:r>
        <w:rPr>
          <w:rFonts w:eastAsia="Times New Roman" w:cs="Times New Roman"/>
          <w:color w:val="333333"/>
          <w:spacing w:val="-9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list,</w:t>
      </w:r>
      <w:r>
        <w:rPr>
          <w:rFonts w:eastAsia="Times New Roman" w:cs="Times New Roman"/>
          <w:color w:val="333333"/>
          <w:spacing w:val="45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6"/>
          <w:sz w:val="21"/>
          <w:szCs w:val="21"/>
        </w:rPr>
        <w:t>and</w:t>
      </w:r>
      <w:r>
        <w:rPr>
          <w:rFonts w:eastAsia="Times New Roman" w:cs="Times New Roman"/>
          <w:color w:val="333333"/>
          <w:spacing w:val="-12"/>
          <w:w w:val="12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click </w:t>
      </w:r>
      <w:r>
        <w:rPr>
          <w:rFonts w:eastAsia="Times New Roman" w:cs="Times New Roman"/>
          <w:color w:val="333333"/>
          <w:spacing w:val="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07"/>
          <w:sz w:val="21"/>
          <w:szCs w:val="21"/>
        </w:rPr>
        <w:t>"New"</w:t>
      </w:r>
      <w:r/>
    </w:p>
    <w:p>
      <w:pPr>
        <w:pStyle w:val="Normal"/>
        <w:spacing w:lineRule="exact" w:line="260" w:before="11" w:after="0"/>
        <w:jc w:val="left"/>
        <w:rPr>
          <w:sz w:val="26"/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Normal"/>
        <w:ind w:left="105" w:hanging="0"/>
        <w:jc w:val="left"/>
        <w:rPr>
          <w:sz w:val="20"/>
          <w:sz w:val="20"/>
          <w:szCs w:val="20"/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0" distR="0">
                <wp:extent cx="4751705" cy="2778125"/>
                <wp:effectExtent l="0" t="0" r="0" b="0"/>
                <wp:docPr id="1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descr="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750920" cy="2777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218.65pt">
                <v:imagedata r:id="rId27" o:detectmouseclick="t"/>
                <w10:wrap type="none"/>
                <v:stroke color="#3465a4" joinstyle="round" endcap="flat"/>
              </v:rect>
            </w:pict>
          </mc:Fallback>
        </mc:AlternateContent>
      </w:r>
      <w:r/>
    </w:p>
    <w:p>
      <w:pPr>
        <w:pStyle w:val="Normal"/>
        <w:spacing w:lineRule="exact" w:line="120" w:before="3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sectPr>
          <w:footerReference w:type="default" r:id="rId28"/>
          <w:type w:val="nextPage"/>
          <w:pgSz w:w="11920" w:h="16838"/>
          <w:pgMar w:left="860" w:right="860" w:header="0" w:top="700" w:footer="198" w:bottom="255" w:gutter="0"/>
          <w:pgNumType w:fmt="decimal"/>
          <w:formProt w:val="false"/>
          <w:textDirection w:val="lrTb"/>
          <w:docGrid w:type="default" w:linePitch="240" w:charSpace="2047"/>
        </w:sect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Figure </w:t>
      </w:r>
      <w:r>
        <w:rPr>
          <w:rFonts w:eastAsia="Times New Roman" w:cs="Times New Roman"/>
          <w:i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7:</w:t>
      </w:r>
      <w:r>
        <w:rPr>
          <w:rFonts w:eastAsia="Times New Roman" w:cs="Times New Roman"/>
          <w:i/>
          <w:color w:val="333333"/>
          <w:spacing w:val="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-15"/>
          <w:w w:val="118"/>
          <w:sz w:val="21"/>
          <w:szCs w:val="21"/>
        </w:rPr>
        <w:t>W</w:t>
      </w:r>
      <w:r>
        <w:rPr>
          <w:rFonts w:eastAsia="Times New Roman" w:cs="Times New Roman"/>
          <w:i/>
          <w:color w:val="333333"/>
          <w:spacing w:val="0"/>
          <w:w w:val="118"/>
          <w:sz w:val="21"/>
          <w:szCs w:val="21"/>
        </w:rPr>
        <w:t>AS</w:t>
      </w:r>
      <w:r>
        <w:rPr>
          <w:rFonts w:eastAsia="Times New Roman" w:cs="Times New Roman"/>
          <w:i/>
          <w:color w:val="333333"/>
          <w:spacing w:val="-7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New </w:t>
      </w:r>
      <w:r>
        <w:rPr>
          <w:rFonts w:eastAsia="Times New Roman" w:cs="Times New Roman"/>
          <w:i/>
          <w:color w:val="333333"/>
          <w:spacing w:val="9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JDBC</w:t>
      </w:r>
      <w:r>
        <w:rPr>
          <w:rFonts w:eastAsia="Times New Roman" w:cs="Times New Roman"/>
          <w:i/>
          <w:color w:val="333333"/>
          <w:spacing w:val="-19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2"/>
          <w:sz w:val="21"/>
          <w:szCs w:val="21"/>
        </w:rPr>
        <w:t>Driver</w:t>
      </w:r>
      <w:r/>
    </w:p>
    <w:p>
      <w:pPr>
        <w:pStyle w:val="Normal"/>
        <w:spacing w:before="65" w:after="0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On</w:t>
      </w:r>
      <w:r>
        <w:rPr>
          <w:rFonts w:eastAsia="Times New Roman" w:cs="Times New Roman"/>
          <w:color w:val="333333"/>
          <w:spacing w:val="5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2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first</w:t>
      </w:r>
      <w:r>
        <w:rPr>
          <w:rFonts w:eastAsia="Times New Roman" w:cs="Times New Roman"/>
          <w:color w:val="333333"/>
          <w:spacing w:val="13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page</w:t>
      </w:r>
      <w:r>
        <w:rPr>
          <w:rFonts w:eastAsia="Times New Roman" w:cs="Times New Roman"/>
          <w:color w:val="333333"/>
          <w:spacing w:val="3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of</w:t>
      </w:r>
      <w:r>
        <w:rPr>
          <w:rFonts w:eastAsia="Times New Roman" w:cs="Times New Roman"/>
          <w:color w:val="333333"/>
          <w:spacing w:val="4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2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driver</w:t>
      </w:r>
      <w:r>
        <w:rPr>
          <w:rFonts w:eastAsia="Times New Roman" w:cs="Times New Roman"/>
          <w:color w:val="333333"/>
          <w:spacing w:val="26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wizard</w:t>
      </w:r>
      <w:r>
        <w:rPr>
          <w:rFonts w:eastAsia="Times New Roman" w:cs="Times New Roman"/>
          <w:color w:val="333333"/>
          <w:spacing w:val="11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select</w:t>
      </w:r>
      <w:r>
        <w:rPr>
          <w:rFonts w:eastAsia="Times New Roman" w:cs="Times New Roman"/>
          <w:color w:val="333333"/>
          <w:spacing w:val="-13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2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following</w:t>
      </w:r>
      <w:r>
        <w:rPr>
          <w:rFonts w:eastAsia="Times New Roman" w:cs="Times New Roman"/>
          <w:color w:val="333333"/>
          <w:spacing w:val="-17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options</w:t>
      </w:r>
      <w:r>
        <w:rPr>
          <w:rFonts w:eastAsia="Times New Roman" w:cs="Times New Roman"/>
          <w:color w:val="333333"/>
          <w:spacing w:val="13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from</w:t>
      </w:r>
      <w:r>
        <w:rPr>
          <w:rFonts w:eastAsia="Times New Roman" w:cs="Times New Roman"/>
          <w:color w:val="333333"/>
          <w:spacing w:val="15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2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drop</w:t>
      </w:r>
      <w:r>
        <w:rPr>
          <w:rFonts w:eastAsia="Times New Roman" w:cs="Times New Roman"/>
          <w:color w:val="333333"/>
          <w:spacing w:val="31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downs.</w:t>
      </w:r>
      <w:r>
        <w:rPr>
          <w:rFonts w:eastAsia="Times New Roman" w:cs="Times New Roman"/>
          <w:color w:val="333333"/>
          <w:spacing w:val="8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Lastly</w:t>
      </w:r>
      <w:r>
        <w:rPr>
          <w:rFonts w:eastAsia="Times New Roman" w:cs="Times New Roman"/>
          <w:color w:val="333333"/>
          <w:spacing w:val="-13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hit</w:t>
      </w:r>
      <w:r/>
    </w:p>
    <w:p>
      <w:pPr>
        <w:pStyle w:val="Normal"/>
        <w:spacing w:before="74" w:after="0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b/>
          <w:color w:val="333333"/>
          <w:spacing w:val="0"/>
          <w:w w:val="110"/>
          <w:sz w:val="21"/>
          <w:szCs w:val="21"/>
        </w:rPr>
        <w:t>"Next"</w:t>
      </w:r>
      <w:r/>
    </w:p>
    <w:p>
      <w:pPr>
        <w:pStyle w:val="Normal"/>
        <w:spacing w:lineRule="exact" w:line="100" w:before="4" w:after="0"/>
        <w:jc w:val="left"/>
        <w:rPr>
          <w:sz w:val="11"/>
          <w:sz w:val="11"/>
          <w:szCs w:val="11"/>
        </w:rPr>
      </w:pPr>
      <w:r>
        <w:rPr>
          <w:sz w:val="11"/>
          <w:szCs w:val="11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ind w:left="278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• </w:t>
      </w:r>
      <w:r>
        <w:rPr>
          <w:rFonts w:eastAsia="Times New Roman" w:cs="Times New Roman"/>
          <w:color w:val="333333"/>
          <w:spacing w:val="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Database</w:t>
      </w:r>
      <w:r>
        <w:rPr>
          <w:rFonts w:eastAsia="Times New Roman" w:cs="Times New Roman"/>
          <w:color w:val="333333"/>
          <w:spacing w:val="-9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Type: </w:t>
      </w:r>
      <w:r>
        <w:rPr>
          <w:rFonts w:eastAsia="Times New Roman" w:cs="Times New Roman"/>
          <w:color w:val="333333"/>
          <w:spacing w:val="7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02"/>
          <w:sz w:val="21"/>
          <w:szCs w:val="21"/>
        </w:rPr>
        <w:t>"O</w:t>
      </w:r>
      <w:r>
        <w:rPr>
          <w:rFonts w:eastAsia="Times New Roman" w:cs="Times New Roman"/>
          <w:b/>
          <w:color w:val="333333"/>
          <w:spacing w:val="-5"/>
          <w:w w:val="102"/>
          <w:sz w:val="21"/>
          <w:szCs w:val="21"/>
        </w:rPr>
        <w:t>r</w:t>
      </w:r>
      <w:r>
        <w:rPr>
          <w:rFonts w:eastAsia="Times New Roman" w:cs="Times New Roman"/>
          <w:b/>
          <w:color w:val="333333"/>
          <w:spacing w:val="0"/>
          <w:w w:val="115"/>
          <w:sz w:val="21"/>
          <w:szCs w:val="21"/>
        </w:rPr>
        <w:t>acle"</w:t>
      </w:r>
      <w:r/>
    </w:p>
    <w:p>
      <w:pPr>
        <w:pStyle w:val="Normal"/>
        <w:spacing w:lineRule="exact" w:line="180" w:before="4" w:after="0"/>
        <w:jc w:val="left"/>
        <w:rPr>
          <w:sz w:val="19"/>
          <w:sz w:val="19"/>
          <w:szCs w:val="19"/>
        </w:rPr>
      </w:pPr>
      <w:r>
        <w:rPr>
          <w:sz w:val="19"/>
          <w:szCs w:val="19"/>
        </w:rPr>
      </w:r>
      <w:r/>
    </w:p>
    <w:p>
      <w:pPr>
        <w:pStyle w:val="Normal"/>
        <w:ind w:left="278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• </w:t>
      </w:r>
      <w:r>
        <w:rPr>
          <w:rFonts w:eastAsia="Times New Roman" w:cs="Times New Roman"/>
          <w:color w:val="333333"/>
          <w:spacing w:val="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Provider</w:t>
      </w:r>
      <w:r>
        <w:rPr>
          <w:rFonts w:eastAsia="Times New Roman" w:cs="Times New Roman"/>
          <w:color w:val="333333"/>
          <w:spacing w:val="-10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Type: </w:t>
      </w:r>
      <w:r>
        <w:rPr>
          <w:rFonts w:eastAsia="Times New Roman" w:cs="Times New Roman"/>
          <w:color w:val="333333"/>
          <w:spacing w:val="7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2"/>
          <w:sz w:val="21"/>
          <w:szCs w:val="21"/>
        </w:rPr>
        <w:t>"O</w:t>
      </w:r>
      <w:r>
        <w:rPr>
          <w:rFonts w:eastAsia="Times New Roman" w:cs="Times New Roman"/>
          <w:b/>
          <w:color w:val="333333"/>
          <w:spacing w:val="-6"/>
          <w:w w:val="112"/>
          <w:sz w:val="21"/>
          <w:szCs w:val="21"/>
        </w:rPr>
        <w:t>r</w:t>
      </w:r>
      <w:r>
        <w:rPr>
          <w:rFonts w:eastAsia="Times New Roman" w:cs="Times New Roman"/>
          <w:b/>
          <w:color w:val="333333"/>
          <w:spacing w:val="0"/>
          <w:w w:val="112"/>
          <w:sz w:val="21"/>
          <w:szCs w:val="21"/>
        </w:rPr>
        <w:t>acle</w:t>
      </w:r>
      <w:r>
        <w:rPr>
          <w:rFonts w:eastAsia="Times New Roman" w:cs="Times New Roman"/>
          <w:b/>
          <w:color w:val="333333"/>
          <w:spacing w:val="-3"/>
          <w:w w:val="112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94"/>
          <w:sz w:val="21"/>
          <w:szCs w:val="21"/>
        </w:rPr>
        <w:t>JDBC</w:t>
      </w:r>
      <w:r>
        <w:rPr>
          <w:rFonts w:eastAsia="Times New Roman" w:cs="Times New Roman"/>
          <w:b/>
          <w:color w:val="333333"/>
          <w:spacing w:val="4"/>
          <w:w w:val="94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3"/>
          <w:sz w:val="21"/>
          <w:szCs w:val="21"/>
        </w:rPr>
        <w:t>Driver"</w:t>
      </w:r>
      <w:r/>
    </w:p>
    <w:p>
      <w:pPr>
        <w:pStyle w:val="Normal"/>
        <w:spacing w:lineRule="exact" w:line="180" w:before="4" w:after="0"/>
        <w:jc w:val="left"/>
        <w:rPr>
          <w:sz w:val="19"/>
          <w:sz w:val="19"/>
          <w:szCs w:val="19"/>
        </w:rPr>
      </w:pPr>
      <w:r>
        <w:rPr>
          <w:sz w:val="19"/>
          <w:szCs w:val="19"/>
        </w:rPr>
      </w:r>
      <w:r/>
    </w:p>
    <w:p>
      <w:pPr>
        <w:pStyle w:val="Normal"/>
        <w:ind w:left="278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• </w:t>
      </w:r>
      <w:r>
        <w:rPr>
          <w:rFonts w:eastAsia="Times New Roman" w:cs="Times New Roman"/>
          <w:color w:val="333333"/>
          <w:spacing w:val="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Implementation</w:t>
      </w:r>
      <w:r>
        <w:rPr>
          <w:rFonts w:eastAsia="Times New Roman" w:cs="Times New Roman"/>
          <w:color w:val="333333"/>
          <w:spacing w:val="-10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5"/>
          <w:sz w:val="21"/>
          <w:szCs w:val="21"/>
        </w:rPr>
        <w:t>type:</w:t>
      </w:r>
      <w:r>
        <w:rPr>
          <w:rFonts w:eastAsia="Times New Roman" w:cs="Times New Roman"/>
          <w:color w:val="333333"/>
          <w:spacing w:val="2"/>
          <w:w w:val="115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5"/>
          <w:sz w:val="21"/>
          <w:szCs w:val="21"/>
        </w:rPr>
        <w:t>"Connection</w:t>
      </w:r>
      <w:r>
        <w:rPr>
          <w:rFonts w:eastAsia="Times New Roman" w:cs="Times New Roman"/>
          <w:b/>
          <w:color w:val="333333"/>
          <w:spacing w:val="-19"/>
          <w:w w:val="115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9"/>
          <w:sz w:val="21"/>
          <w:szCs w:val="21"/>
        </w:rPr>
        <w:t>pool data</w:t>
      </w:r>
      <w:r>
        <w:rPr>
          <w:rFonts w:eastAsia="Times New Roman" w:cs="Times New Roman"/>
          <w:b/>
          <w:color w:val="333333"/>
          <w:spacing w:val="-9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9"/>
          <w:sz w:val="21"/>
          <w:szCs w:val="21"/>
        </w:rPr>
        <w:t>source"</w:t>
      </w:r>
      <w:r/>
    </w:p>
    <w:p>
      <w:pPr>
        <w:pStyle w:val="Normal"/>
        <w:spacing w:lineRule="exact" w:line="260" w:before="11" w:after="0"/>
        <w:jc w:val="left"/>
        <w:rPr>
          <w:sz w:val="26"/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Normal"/>
        <w:ind w:left="105" w:hanging="0"/>
        <w:jc w:val="left"/>
        <w:rPr>
          <w:sz w:val="20"/>
          <w:sz w:val="20"/>
          <w:szCs w:val="20"/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0" distR="0">
                <wp:extent cx="4751705" cy="2866390"/>
                <wp:effectExtent l="0" t="0" r="0" b="0"/>
                <wp:docPr id="1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descr=""/>
                        <pic:cNvPicPr/>
                      </pic:nvPicPr>
                      <pic:blipFill>
                        <a:blip r:embed="rId29"/>
                        <a:stretch/>
                      </pic:blipFill>
                      <pic:spPr>
                        <a:xfrm>
                          <a:off x="0" y="0"/>
                          <a:ext cx="4750920" cy="286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225.6pt">
                <v:imagedata r:id="rId30" o:detectmouseclick="t"/>
                <w10:wrap type="none"/>
                <v:stroke color="#3465a4" joinstyle="round" endcap="flat"/>
              </v:rect>
            </w:pict>
          </mc:Fallback>
        </mc:AlternateContent>
      </w:r>
      <w:r/>
    </w:p>
    <w:p>
      <w:pPr>
        <w:pStyle w:val="Normal"/>
        <w:spacing w:lineRule="exact" w:line="120" w:before="3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Figure </w:t>
      </w:r>
      <w:r>
        <w:rPr>
          <w:rFonts w:eastAsia="Times New Roman" w:cs="Times New Roman"/>
          <w:i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8:</w:t>
      </w:r>
      <w:r>
        <w:rPr>
          <w:rFonts w:eastAsia="Times New Roman" w:cs="Times New Roman"/>
          <w:i/>
          <w:color w:val="333333"/>
          <w:spacing w:val="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-15"/>
          <w:w w:val="118"/>
          <w:sz w:val="21"/>
          <w:szCs w:val="21"/>
        </w:rPr>
        <w:t>W</w:t>
      </w:r>
      <w:r>
        <w:rPr>
          <w:rFonts w:eastAsia="Times New Roman" w:cs="Times New Roman"/>
          <w:i/>
          <w:color w:val="333333"/>
          <w:spacing w:val="0"/>
          <w:w w:val="118"/>
          <w:sz w:val="21"/>
          <w:szCs w:val="21"/>
        </w:rPr>
        <w:t>AS</w:t>
      </w:r>
      <w:r>
        <w:rPr>
          <w:rFonts w:eastAsia="Times New Roman" w:cs="Times New Roman"/>
          <w:i/>
          <w:color w:val="333333"/>
          <w:spacing w:val="-7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JDBC</w:t>
      </w:r>
      <w:r>
        <w:rPr>
          <w:rFonts w:eastAsia="Times New Roman" w:cs="Times New Roman"/>
          <w:i/>
          <w:color w:val="333333"/>
          <w:spacing w:val="-19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2"/>
          <w:sz w:val="21"/>
          <w:szCs w:val="21"/>
        </w:rPr>
        <w:t>Driver</w:t>
      </w:r>
      <w:r>
        <w:rPr>
          <w:rFonts w:eastAsia="Times New Roman" w:cs="Times New Roman"/>
          <w:i/>
          <w:color w:val="333333"/>
          <w:spacing w:val="-5"/>
          <w:w w:val="112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Step </w:t>
      </w:r>
      <w:r>
        <w:rPr>
          <w:rFonts w:eastAsia="Times New Roman" w:cs="Times New Roman"/>
          <w:i/>
          <w:color w:val="333333"/>
          <w:spacing w:val="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1"/>
          <w:sz w:val="21"/>
          <w:szCs w:val="21"/>
        </w:rPr>
        <w:t>1</w:t>
      </w:r>
      <w:r/>
    </w:p>
    <w:p>
      <w:pPr>
        <w:pStyle w:val="Normal"/>
        <w:spacing w:lineRule="exact" w:line="100" w:before="4" w:after="0"/>
        <w:jc w:val="left"/>
        <w:rPr>
          <w:sz w:val="11"/>
          <w:sz w:val="11"/>
          <w:szCs w:val="11"/>
        </w:rPr>
      </w:pPr>
      <w:r>
        <w:rPr>
          <w:sz w:val="11"/>
          <w:szCs w:val="11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On     </w:t>
      </w:r>
      <w:r>
        <w:rPr>
          <w:rFonts w:eastAsia="Times New Roman" w:cs="Times New Roman"/>
          <w:color w:val="333333"/>
          <w:spacing w:val="5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    </w:t>
      </w:r>
      <w:r>
        <w:rPr>
          <w:rFonts w:eastAsia="Times New Roman" w:cs="Times New Roman"/>
          <w:color w:val="333333"/>
          <w:spacing w:val="3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 xml:space="preserve">next   </w:t>
      </w:r>
      <w:r>
        <w:rPr>
          <w:rFonts w:eastAsia="Times New Roman" w:cs="Times New Roman"/>
          <w:color w:val="333333"/>
          <w:spacing w:val="36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 xml:space="preserve">page,   </w:t>
      </w:r>
      <w:r>
        <w:rPr>
          <w:rFonts w:eastAsia="Times New Roman" w:cs="Times New Roman"/>
          <w:color w:val="333333"/>
          <w:spacing w:val="14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 xml:space="preserve">add   </w:t>
      </w:r>
      <w:r>
        <w:rPr>
          <w:rFonts w:eastAsia="Times New Roman" w:cs="Times New Roman"/>
          <w:color w:val="333333"/>
          <w:spacing w:val="41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    </w:t>
      </w:r>
      <w:r>
        <w:rPr>
          <w:rFonts w:eastAsia="Times New Roman" w:cs="Times New Roman"/>
          <w:color w:val="333333"/>
          <w:spacing w:val="3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 xml:space="preserve">following   </w:t>
      </w:r>
      <w:r>
        <w:rPr>
          <w:rFonts w:eastAsia="Times New Roman" w:cs="Times New Roman"/>
          <w:color w:val="333333"/>
          <w:spacing w:val="12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 xml:space="preserve">variable   </w:t>
      </w:r>
      <w:r>
        <w:rPr>
          <w:rFonts w:eastAsia="Times New Roman" w:cs="Times New Roman"/>
          <w:color w:val="333333"/>
          <w:spacing w:val="56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to     </w:t>
      </w:r>
      <w:r>
        <w:rPr>
          <w:rFonts w:eastAsia="Times New Roman" w:cs="Times New Roman"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    </w:t>
      </w:r>
      <w:r>
        <w:rPr>
          <w:rFonts w:eastAsia="Times New Roman" w:cs="Times New Roman"/>
          <w:color w:val="333333"/>
          <w:spacing w:val="3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 xml:space="preserve">text   </w:t>
      </w:r>
      <w:r>
        <w:rPr>
          <w:rFonts w:eastAsia="Times New Roman" w:cs="Times New Roman"/>
          <w:color w:val="333333"/>
          <w:spacing w:val="43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 xml:space="preserve">field   </w:t>
      </w:r>
      <w:r>
        <w:rPr>
          <w:rFonts w:eastAsia="Times New Roman" w:cs="Times New Roman"/>
          <w:color w:val="333333"/>
          <w:spacing w:val="29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highlighted</w:t>
      </w:r>
      <w:r/>
    </w:p>
    <w:p>
      <w:pPr>
        <w:pStyle w:val="Normal"/>
        <w:spacing w:before="74" w:after="0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>"${USER_IN</w:t>
      </w:r>
      <w:r>
        <w:rPr>
          <w:rFonts w:eastAsia="Times New Roman" w:cs="Times New Roman"/>
          <w:b/>
          <w:color w:val="333333"/>
          <w:spacing w:val="-6"/>
          <w:w w:val="100"/>
          <w:sz w:val="21"/>
          <w:szCs w:val="21"/>
        </w:rPr>
        <w:t>S</w:t>
      </w:r>
      <w:r>
        <w:rPr>
          <w:rFonts w:eastAsia="Times New Roman" w:cs="Times New Roman"/>
          <w:b/>
          <w:color w:val="333333"/>
          <w:spacing w:val="-13"/>
          <w:w w:val="100"/>
          <w:sz w:val="21"/>
          <w:szCs w:val="21"/>
        </w:rPr>
        <w:t>T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>ALL_</w:t>
      </w:r>
      <w:r>
        <w:rPr>
          <w:rFonts w:eastAsia="Times New Roman" w:cs="Times New Roman"/>
          <w:b/>
          <w:color w:val="333333"/>
          <w:spacing w:val="-5"/>
          <w:w w:val="100"/>
          <w:sz w:val="21"/>
          <w:szCs w:val="21"/>
        </w:rPr>
        <w:t>R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>O</w:t>
      </w:r>
      <w:r>
        <w:rPr>
          <w:rFonts w:eastAsia="Times New Roman" w:cs="Times New Roman"/>
          <w:b/>
          <w:color w:val="333333"/>
          <w:spacing w:val="-4"/>
          <w:w w:val="100"/>
          <w:sz w:val="21"/>
          <w:szCs w:val="21"/>
        </w:rPr>
        <w:t>O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>T}</w:t>
      </w:r>
      <w:r>
        <w:rPr>
          <w:rFonts w:eastAsia="Times New Roman" w:cs="Times New Roman"/>
          <w:b/>
          <w:color w:val="333333"/>
          <w:spacing w:val="-1"/>
          <w:w w:val="100"/>
          <w:sz w:val="21"/>
          <w:szCs w:val="21"/>
        </w:rPr>
        <w:t>"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,</w:t>
      </w:r>
      <w:r>
        <w:rPr>
          <w:rFonts w:eastAsia="Times New Roman" w:cs="Times New Roman"/>
          <w:color w:val="333333"/>
          <w:spacing w:val="1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5"/>
          <w:sz w:val="21"/>
          <w:szCs w:val="21"/>
        </w:rPr>
        <w:t>then</w:t>
      </w:r>
      <w:r>
        <w:rPr>
          <w:rFonts w:eastAsia="Times New Roman" w:cs="Times New Roman"/>
          <w:color w:val="333333"/>
          <w:spacing w:val="-11"/>
          <w:w w:val="125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hit  </w:t>
      </w:r>
      <w:r>
        <w:rPr>
          <w:rFonts w:eastAsia="Times New Roman" w:cs="Times New Roman"/>
          <w:b/>
          <w:color w:val="333333"/>
          <w:spacing w:val="0"/>
          <w:w w:val="110"/>
          <w:sz w:val="21"/>
          <w:szCs w:val="21"/>
        </w:rPr>
        <w:t>"Next"</w:t>
      </w:r>
      <w:r/>
    </w:p>
    <w:p>
      <w:pPr>
        <w:pStyle w:val="Normal"/>
        <w:spacing w:lineRule="exact" w:line="260" w:before="11" w:after="0"/>
        <w:jc w:val="left"/>
        <w:rPr>
          <w:sz w:val="26"/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Normal"/>
        <w:ind w:left="105" w:hanging="0"/>
        <w:jc w:val="left"/>
        <w:rPr>
          <w:sz w:val="20"/>
          <w:sz w:val="20"/>
          <w:szCs w:val="20"/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0" distR="0">
                <wp:extent cx="4751705" cy="2406650"/>
                <wp:effectExtent l="0" t="0" r="0" b="0"/>
                <wp:docPr id="1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descr=""/>
                        <pic:cNvPicPr/>
                      </pic:nvPicPr>
                      <pic:blipFill>
                        <a:blip r:embed="rId31"/>
                        <a:stretch/>
                      </pic:blipFill>
                      <pic:spPr>
                        <a:xfrm>
                          <a:off x="0" y="0"/>
                          <a:ext cx="4750920" cy="2405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89.4pt">
                <v:imagedata r:id="rId32" o:detectmouseclick="t"/>
                <w10:wrap type="none"/>
                <v:stroke color="#3465a4" joinstyle="round" endcap="flat"/>
              </v:rect>
            </w:pict>
          </mc:Fallback>
        </mc:AlternateContent>
      </w:r>
      <w:r/>
    </w:p>
    <w:p>
      <w:pPr>
        <w:pStyle w:val="Normal"/>
        <w:spacing w:lineRule="exact" w:line="120" w:before="3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sectPr>
          <w:footerReference w:type="default" r:id="rId33"/>
          <w:type w:val="nextPage"/>
          <w:pgSz w:w="11920" w:h="16838"/>
          <w:pgMar w:left="860" w:right="860" w:header="0" w:top="680" w:footer="198" w:bottom="255" w:gutter="0"/>
          <w:pgNumType w:fmt="decimal"/>
          <w:formProt w:val="false"/>
          <w:textDirection w:val="lrTb"/>
          <w:docGrid w:type="default" w:linePitch="240" w:charSpace="2047"/>
        </w:sect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Figure </w:t>
      </w:r>
      <w:r>
        <w:rPr>
          <w:rFonts w:eastAsia="Times New Roman" w:cs="Times New Roman"/>
          <w:i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9:</w:t>
      </w:r>
      <w:r>
        <w:rPr>
          <w:rFonts w:eastAsia="Times New Roman" w:cs="Times New Roman"/>
          <w:i/>
          <w:color w:val="333333"/>
          <w:spacing w:val="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-15"/>
          <w:w w:val="118"/>
          <w:sz w:val="21"/>
          <w:szCs w:val="21"/>
        </w:rPr>
        <w:t>W</w:t>
      </w:r>
      <w:r>
        <w:rPr>
          <w:rFonts w:eastAsia="Times New Roman" w:cs="Times New Roman"/>
          <w:i/>
          <w:color w:val="333333"/>
          <w:spacing w:val="0"/>
          <w:w w:val="118"/>
          <w:sz w:val="21"/>
          <w:szCs w:val="21"/>
        </w:rPr>
        <w:t>AS</w:t>
      </w:r>
      <w:r>
        <w:rPr>
          <w:rFonts w:eastAsia="Times New Roman" w:cs="Times New Roman"/>
          <w:i/>
          <w:color w:val="333333"/>
          <w:spacing w:val="-7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JDBC</w:t>
      </w:r>
      <w:r>
        <w:rPr>
          <w:rFonts w:eastAsia="Times New Roman" w:cs="Times New Roman"/>
          <w:i/>
          <w:color w:val="333333"/>
          <w:spacing w:val="-19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2"/>
          <w:sz w:val="21"/>
          <w:szCs w:val="21"/>
        </w:rPr>
        <w:t>Driver</w:t>
      </w:r>
      <w:r>
        <w:rPr>
          <w:rFonts w:eastAsia="Times New Roman" w:cs="Times New Roman"/>
          <w:i/>
          <w:color w:val="333333"/>
          <w:spacing w:val="-5"/>
          <w:w w:val="112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Step </w:t>
      </w:r>
      <w:r>
        <w:rPr>
          <w:rFonts w:eastAsia="Times New Roman" w:cs="Times New Roman"/>
          <w:i/>
          <w:color w:val="333333"/>
          <w:spacing w:val="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1"/>
          <w:sz w:val="21"/>
          <w:szCs w:val="21"/>
        </w:rPr>
        <w:t>2</w:t>
      </w:r>
      <w:r/>
    </w:p>
    <w:p>
      <w:pPr>
        <w:pStyle w:val="Normal"/>
        <w:spacing w:before="65" w:after="0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Confirm</w:t>
      </w:r>
      <w:r>
        <w:rPr>
          <w:rFonts w:eastAsia="Times New Roman" w:cs="Times New Roman"/>
          <w:color w:val="333333"/>
          <w:spacing w:val="-7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selections</w:t>
      </w:r>
      <w:r>
        <w:rPr>
          <w:rFonts w:eastAsia="Times New Roman" w:cs="Times New Roman"/>
          <w:color w:val="333333"/>
          <w:spacing w:val="-8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on</w:t>
      </w:r>
      <w:r>
        <w:rPr>
          <w:rFonts w:eastAsia="Times New Roman" w:cs="Times New Roman"/>
          <w:color w:val="333333"/>
          <w:spacing w:val="4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summary</w:t>
      </w:r>
      <w:r>
        <w:rPr>
          <w:rFonts w:eastAsia="Times New Roman" w:cs="Times New Roman"/>
          <w:color w:val="333333"/>
          <w:spacing w:val="6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page,</w:t>
      </w:r>
      <w:r>
        <w:rPr>
          <w:rFonts w:eastAsia="Times New Roman" w:cs="Times New Roman"/>
          <w:color w:val="333333"/>
          <w:spacing w:val="-28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and</w:t>
      </w:r>
      <w:r>
        <w:rPr>
          <w:rFonts w:eastAsia="Times New Roman" w:cs="Times New Roman"/>
          <w:color w:val="333333"/>
          <w:spacing w:val="6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then</w:t>
      </w:r>
      <w:r>
        <w:rPr>
          <w:rFonts w:eastAsia="Times New Roman" w:cs="Times New Roman"/>
          <w:color w:val="333333"/>
          <w:spacing w:val="5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if</w:t>
      </w:r>
      <w:r>
        <w:rPr>
          <w:rFonts w:eastAsia="Times New Roman" w:cs="Times New Roman"/>
          <w:color w:val="333333"/>
          <w:spacing w:val="17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correct</w:t>
      </w:r>
      <w:r>
        <w:rPr>
          <w:rFonts w:eastAsia="Times New Roman" w:cs="Times New Roman"/>
          <w:color w:val="333333"/>
          <w:spacing w:val="-10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hit  </w:t>
      </w:r>
      <w:r>
        <w:rPr>
          <w:rFonts w:eastAsia="Times New Roman" w:cs="Times New Roman"/>
          <w:b/>
          <w:color w:val="333333"/>
          <w:spacing w:val="0"/>
          <w:w w:val="113"/>
          <w:sz w:val="21"/>
          <w:szCs w:val="21"/>
        </w:rPr>
        <w:t>"Finis</w:t>
      </w:r>
      <w:r>
        <w:rPr>
          <w:rFonts w:eastAsia="Times New Roman" w:cs="Times New Roman"/>
          <w:b/>
          <w:color w:val="333333"/>
          <w:spacing w:val="-9"/>
          <w:w w:val="113"/>
          <w:sz w:val="21"/>
          <w:szCs w:val="21"/>
        </w:rPr>
        <w:t>h</w:t>
      </w:r>
      <w:r>
        <w:rPr>
          <w:rFonts w:eastAsia="Times New Roman" w:cs="Times New Roman"/>
          <w:b/>
          <w:color w:val="333333"/>
          <w:spacing w:val="0"/>
          <w:w w:val="91"/>
          <w:sz w:val="21"/>
          <w:szCs w:val="21"/>
        </w:rPr>
        <w:t>"</w:t>
      </w:r>
      <w:r/>
    </w:p>
    <w:p>
      <w:pPr>
        <w:pStyle w:val="Normal"/>
        <w:spacing w:lineRule="exact" w:line="260" w:before="11" w:after="0"/>
        <w:jc w:val="left"/>
        <w:rPr>
          <w:sz w:val="26"/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Normal"/>
        <w:ind w:left="105" w:hanging="0"/>
        <w:jc w:val="left"/>
        <w:rPr>
          <w:sz w:val="20"/>
          <w:sz w:val="20"/>
          <w:szCs w:val="20"/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0" distR="0">
                <wp:extent cx="4751705" cy="1741805"/>
                <wp:effectExtent l="0" t="0" r="0" b="0"/>
                <wp:docPr id="1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descr="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750920" cy="1741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37.05pt">
                <v:imagedata r:id="rId35" o:detectmouseclick="t"/>
                <w10:wrap type="none"/>
                <v:stroke color="#3465a4" joinstyle="round" endcap="flat"/>
              </v:rect>
            </w:pict>
          </mc:Fallback>
        </mc:AlternateContent>
      </w:r>
      <w:r/>
    </w:p>
    <w:p>
      <w:pPr>
        <w:pStyle w:val="Normal"/>
        <w:spacing w:lineRule="exact" w:line="120" w:before="3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Figure </w:t>
      </w:r>
      <w:r>
        <w:rPr>
          <w:rFonts w:eastAsia="Times New Roman" w:cs="Times New Roman"/>
          <w:i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10:</w:t>
      </w:r>
      <w:r>
        <w:rPr>
          <w:rFonts w:eastAsia="Times New Roman" w:cs="Times New Roman"/>
          <w:i/>
          <w:color w:val="333333"/>
          <w:spacing w:val="1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-15"/>
          <w:w w:val="118"/>
          <w:sz w:val="21"/>
          <w:szCs w:val="21"/>
        </w:rPr>
        <w:t>W</w:t>
      </w:r>
      <w:r>
        <w:rPr>
          <w:rFonts w:eastAsia="Times New Roman" w:cs="Times New Roman"/>
          <w:i/>
          <w:color w:val="333333"/>
          <w:spacing w:val="0"/>
          <w:w w:val="118"/>
          <w:sz w:val="21"/>
          <w:szCs w:val="21"/>
        </w:rPr>
        <w:t>AS</w:t>
      </w:r>
      <w:r>
        <w:rPr>
          <w:rFonts w:eastAsia="Times New Roman" w:cs="Times New Roman"/>
          <w:i/>
          <w:color w:val="333333"/>
          <w:spacing w:val="-7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JDBC</w:t>
      </w:r>
      <w:r>
        <w:rPr>
          <w:rFonts w:eastAsia="Times New Roman" w:cs="Times New Roman"/>
          <w:i/>
          <w:color w:val="333333"/>
          <w:spacing w:val="-19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2"/>
          <w:sz w:val="21"/>
          <w:szCs w:val="21"/>
        </w:rPr>
        <w:t>Driver</w:t>
      </w:r>
      <w:r>
        <w:rPr>
          <w:rFonts w:eastAsia="Times New Roman" w:cs="Times New Roman"/>
          <w:i/>
          <w:color w:val="333333"/>
          <w:spacing w:val="-5"/>
          <w:w w:val="112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Step </w:t>
      </w:r>
      <w:r>
        <w:rPr>
          <w:rFonts w:eastAsia="Times New Roman" w:cs="Times New Roman"/>
          <w:i/>
          <w:color w:val="333333"/>
          <w:spacing w:val="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1"/>
          <w:sz w:val="21"/>
          <w:szCs w:val="21"/>
        </w:rPr>
        <w:t>3</w:t>
      </w:r>
      <w:r/>
    </w:p>
    <w:p>
      <w:pPr>
        <w:pStyle w:val="Normal"/>
        <w:spacing w:lineRule="exact" w:line="100" w:before="4" w:after="0"/>
        <w:jc w:val="left"/>
        <w:rPr>
          <w:sz w:val="11"/>
          <w:sz w:val="11"/>
          <w:szCs w:val="11"/>
        </w:rPr>
      </w:pPr>
      <w:r>
        <w:rPr>
          <w:sz w:val="11"/>
          <w:szCs w:val="11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Click</w:t>
      </w:r>
      <w:r>
        <w:rPr>
          <w:rFonts w:eastAsia="Times New Roman" w:cs="Times New Roman"/>
          <w:color w:val="333333"/>
          <w:spacing w:val="3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 xml:space="preserve">"Save" </w:t>
      </w:r>
      <w:r>
        <w:rPr>
          <w:rFonts w:eastAsia="Times New Roman" w:cs="Times New Roman"/>
          <w:b/>
          <w:color w:val="333333"/>
          <w:spacing w:val="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to</w:t>
      </w:r>
      <w:r>
        <w:rPr>
          <w:rFonts w:eastAsia="Times New Roman" w:cs="Times New Roman"/>
          <w:color w:val="333333"/>
          <w:spacing w:val="3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save</w:t>
      </w:r>
      <w:r>
        <w:rPr>
          <w:rFonts w:eastAsia="Times New Roman" w:cs="Times New Roman"/>
          <w:color w:val="333333"/>
          <w:spacing w:val="-8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your</w:t>
      </w:r>
      <w:r>
        <w:rPr>
          <w:rFonts w:eastAsia="Times New Roman" w:cs="Times New Roman"/>
          <w:color w:val="333333"/>
          <w:spacing w:val="3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selections.</w:t>
      </w:r>
      <w:r/>
    </w:p>
    <w:p>
      <w:pPr>
        <w:pStyle w:val="Normal"/>
        <w:spacing w:lineRule="exact" w:line="260" w:before="11" w:after="0"/>
        <w:jc w:val="left"/>
        <w:rPr>
          <w:sz w:val="26"/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Normal"/>
        <w:ind w:left="105" w:hanging="0"/>
        <w:jc w:val="left"/>
        <w:rPr>
          <w:sz w:val="20"/>
          <w:sz w:val="20"/>
          <w:szCs w:val="20"/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0" distR="0">
                <wp:extent cx="4751705" cy="1174750"/>
                <wp:effectExtent l="0" t="0" r="0" b="0"/>
                <wp:docPr id="2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descr="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750920" cy="1173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92.4pt">
                <v:imagedata r:id="rId37" o:detectmouseclick="t"/>
                <w10:wrap type="none"/>
                <v:stroke color="#3465a4" joinstyle="round" endcap="flat"/>
              </v:rect>
            </w:pict>
          </mc:Fallback>
        </mc:AlternateContent>
      </w:r>
      <w:r/>
    </w:p>
    <w:p>
      <w:pPr>
        <w:pStyle w:val="Normal"/>
        <w:spacing w:lineRule="exact" w:line="120" w:before="3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sectPr>
          <w:footerReference w:type="default" r:id="rId38"/>
          <w:type w:val="nextPage"/>
          <w:pgSz w:w="11920" w:h="16838"/>
          <w:pgMar w:left="860" w:right="860" w:header="0" w:top="680" w:footer="198" w:bottom="255" w:gutter="0"/>
          <w:pgNumType w:fmt="decimal"/>
          <w:formProt w:val="false"/>
          <w:textDirection w:val="lrTb"/>
          <w:docGrid w:type="default" w:linePitch="240" w:charSpace="2047"/>
        </w:sect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Figure </w:t>
      </w:r>
      <w:r>
        <w:rPr>
          <w:rFonts w:eastAsia="Times New Roman" w:cs="Times New Roman"/>
          <w:i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11:</w:t>
      </w:r>
      <w:r>
        <w:rPr>
          <w:rFonts w:eastAsia="Times New Roman" w:cs="Times New Roman"/>
          <w:i/>
          <w:color w:val="333333"/>
          <w:spacing w:val="1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-15"/>
          <w:w w:val="118"/>
          <w:sz w:val="21"/>
          <w:szCs w:val="21"/>
        </w:rPr>
        <w:t>W</w:t>
      </w:r>
      <w:r>
        <w:rPr>
          <w:rFonts w:eastAsia="Times New Roman" w:cs="Times New Roman"/>
          <w:i/>
          <w:color w:val="333333"/>
          <w:spacing w:val="0"/>
          <w:w w:val="118"/>
          <w:sz w:val="21"/>
          <w:szCs w:val="21"/>
        </w:rPr>
        <w:t>AS</w:t>
      </w:r>
      <w:r>
        <w:rPr>
          <w:rFonts w:eastAsia="Times New Roman" w:cs="Times New Roman"/>
          <w:i/>
          <w:color w:val="333333"/>
          <w:spacing w:val="-7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JDBC</w:t>
      </w:r>
      <w:r>
        <w:rPr>
          <w:rFonts w:eastAsia="Times New Roman" w:cs="Times New Roman"/>
          <w:i/>
          <w:color w:val="333333"/>
          <w:spacing w:val="-19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4"/>
          <w:sz w:val="21"/>
          <w:szCs w:val="21"/>
        </w:rPr>
        <w:t>Driver</w:t>
      </w:r>
      <w:r>
        <w:rPr>
          <w:rFonts w:eastAsia="Times New Roman" w:cs="Times New Roman"/>
          <w:i/>
          <w:color w:val="333333"/>
          <w:spacing w:val="-18"/>
          <w:w w:val="114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4"/>
          <w:sz w:val="21"/>
          <w:szCs w:val="21"/>
        </w:rPr>
        <w:t>Save</w:t>
      </w:r>
      <w:r/>
    </w:p>
    <w:p>
      <w:pPr>
        <w:pStyle w:val="Normal"/>
        <w:spacing w:before="50" w:after="0"/>
        <w:ind w:left="105" w:hanging="0"/>
        <w:jc w:val="left"/>
        <w:rPr>
          <w:sz w:val="36"/>
          <w:sz w:val="36"/>
          <w:szCs w:val="36"/>
          <w:rFonts w:ascii="Times New Roman" w:hAnsi="Times New Roman" w:eastAsia="Times New Roman" w:cs="Times New Roman"/>
        </w:rPr>
      </w:pPr>
      <w:r>
        <w:rPr>
          <w:rFonts w:eastAsia="Times New Roman" w:cs="Times New Roman"/>
          <w:b/>
          <w:color w:val="333333"/>
          <w:spacing w:val="0"/>
          <w:w w:val="100"/>
          <w:sz w:val="36"/>
          <w:szCs w:val="36"/>
        </w:rPr>
        <w:t>2.6.</w:t>
      </w:r>
      <w:r>
        <w:rPr>
          <w:rFonts w:eastAsia="Times New Roman" w:cs="Times New Roman"/>
          <w:b/>
          <w:color w:val="333333"/>
          <w:spacing w:val="73"/>
          <w:w w:val="100"/>
          <w:sz w:val="36"/>
          <w:szCs w:val="36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5"/>
          <w:sz w:val="36"/>
          <w:szCs w:val="36"/>
        </w:rPr>
        <w:t>Configuring</w:t>
      </w:r>
      <w:r>
        <w:rPr>
          <w:rFonts w:eastAsia="Times New Roman" w:cs="Times New Roman"/>
          <w:b/>
          <w:color w:val="333333"/>
          <w:spacing w:val="-13"/>
          <w:w w:val="115"/>
          <w:sz w:val="36"/>
          <w:szCs w:val="36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7"/>
          <w:sz w:val="36"/>
          <w:szCs w:val="36"/>
        </w:rPr>
        <w:t>Data-source</w:t>
      </w:r>
      <w:r/>
    </w:p>
    <w:p>
      <w:pPr>
        <w:pStyle w:val="Normal"/>
        <w:spacing w:lineRule="exact" w:line="280" w:before="6" w:after="0"/>
        <w:jc w:val="left"/>
        <w:rPr>
          <w:sz w:val="28"/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Using </w:t>
      </w:r>
      <w:r>
        <w:rPr>
          <w:rFonts w:eastAsia="Times New Roman" w:cs="Times New Roman"/>
          <w:color w:val="333333"/>
          <w:spacing w:val="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left</w:t>
      </w:r>
      <w:r>
        <w:rPr>
          <w:rFonts w:eastAsia="Times New Roman" w:cs="Times New Roman"/>
          <w:color w:val="333333"/>
          <w:spacing w:val="49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hand</w:t>
      </w:r>
      <w:r>
        <w:rPr>
          <w:rFonts w:eastAsia="Times New Roman" w:cs="Times New Roman"/>
          <w:color w:val="333333"/>
          <w:spacing w:val="6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navigation</w:t>
      </w:r>
      <w:r>
        <w:rPr>
          <w:rFonts w:eastAsia="Times New Roman" w:cs="Times New Roman"/>
          <w:color w:val="333333"/>
          <w:spacing w:val="-28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 xml:space="preserve">menu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go</w:t>
      </w:r>
      <w:r>
        <w:rPr>
          <w:rFonts w:eastAsia="Times New Roman" w:cs="Times New Roman"/>
          <w:color w:val="333333"/>
          <w:spacing w:val="25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to</w:t>
      </w:r>
      <w:r>
        <w:rPr>
          <w:rFonts w:eastAsia="Times New Roman" w:cs="Times New Roman"/>
          <w:color w:val="333333"/>
          <w:spacing w:val="3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3"/>
          <w:sz w:val="21"/>
          <w:szCs w:val="21"/>
        </w:rPr>
        <w:t>"Resources"</w:t>
      </w:r>
      <w:r>
        <w:rPr>
          <w:rFonts w:eastAsia="Times New Roman" w:cs="Times New Roman"/>
          <w:b/>
          <w:color w:val="333333"/>
          <w:spacing w:val="-7"/>
          <w:w w:val="113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>→</w:t>
      </w:r>
      <w:r>
        <w:rPr>
          <w:rFonts w:eastAsia="Times New Roman" w:cs="Times New Roman"/>
          <w:b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93"/>
          <w:sz w:val="21"/>
          <w:szCs w:val="21"/>
        </w:rPr>
        <w:t>"JDBC"</w:t>
      </w:r>
      <w:r>
        <w:rPr>
          <w:rFonts w:eastAsia="Times New Roman" w:cs="Times New Roman"/>
          <w:b/>
          <w:color w:val="333333"/>
          <w:spacing w:val="5"/>
          <w:w w:val="93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>→</w:t>
      </w:r>
      <w:r>
        <w:rPr>
          <w:rFonts w:eastAsia="Times New Roman" w:cs="Times New Roman"/>
          <w:b/>
          <w:color w:val="333333"/>
          <w:spacing w:val="2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 xml:space="preserve">"Data </w:t>
      </w:r>
      <w:r>
        <w:rPr>
          <w:rFonts w:eastAsia="Times New Roman" w:cs="Times New Roman"/>
          <w:b/>
          <w:color w:val="333333"/>
          <w:spacing w:val="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7"/>
          <w:sz w:val="21"/>
          <w:szCs w:val="21"/>
        </w:rPr>
        <w:t>sources"</w:t>
      </w:r>
      <w:r/>
    </w:p>
    <w:p>
      <w:pPr>
        <w:pStyle w:val="Normal"/>
        <w:spacing w:lineRule="exact" w:line="260" w:before="11" w:after="0"/>
        <w:jc w:val="left"/>
        <w:rPr>
          <w:sz w:val="26"/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Normal"/>
        <w:ind w:left="105" w:hanging="0"/>
        <w:jc w:val="left"/>
        <w:rPr>
          <w:sz w:val="20"/>
          <w:sz w:val="20"/>
          <w:szCs w:val="20"/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0" distR="0">
                <wp:extent cx="2534920" cy="3342640"/>
                <wp:effectExtent l="0" t="0" r="0" b="0"/>
                <wp:docPr id="2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descr=""/>
                        <pic:cNvPicPr/>
                      </pic:nvPicPr>
                      <pic:blipFill>
                        <a:blip r:embed="rId39"/>
                        <a:stretch/>
                      </pic:blipFill>
                      <pic:spPr>
                        <a:xfrm>
                          <a:off x="0" y="0"/>
                          <a:ext cx="2534400" cy="3341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199.5pt;height:263.1pt">
                <v:imagedata r:id="rId40" o:detectmouseclick="t"/>
                <w10:wrap type="none"/>
                <v:stroke color="#3465a4" joinstyle="round" endcap="flat"/>
              </v:rect>
            </w:pict>
          </mc:Fallback>
        </mc:AlternateContent>
      </w:r>
      <w:r/>
    </w:p>
    <w:p>
      <w:pPr>
        <w:pStyle w:val="Normal"/>
        <w:spacing w:lineRule="exact" w:line="120" w:before="3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Figure </w:t>
      </w:r>
      <w:r>
        <w:rPr>
          <w:rFonts w:eastAsia="Times New Roman" w:cs="Times New Roman"/>
          <w:i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12:</w:t>
      </w:r>
      <w:r>
        <w:rPr>
          <w:rFonts w:eastAsia="Times New Roman" w:cs="Times New Roman"/>
          <w:i/>
          <w:color w:val="333333"/>
          <w:spacing w:val="1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-15"/>
          <w:w w:val="115"/>
          <w:sz w:val="21"/>
          <w:szCs w:val="21"/>
        </w:rPr>
        <w:t>W</w:t>
      </w:r>
      <w:r>
        <w:rPr>
          <w:rFonts w:eastAsia="Times New Roman" w:cs="Times New Roman"/>
          <w:i/>
          <w:color w:val="333333"/>
          <w:spacing w:val="0"/>
          <w:w w:val="115"/>
          <w:sz w:val="21"/>
          <w:szCs w:val="21"/>
        </w:rPr>
        <w:t>AS</w:t>
      </w:r>
      <w:r>
        <w:rPr>
          <w:rFonts w:eastAsia="Times New Roman" w:cs="Times New Roman"/>
          <w:i/>
          <w:color w:val="333333"/>
          <w:spacing w:val="7"/>
          <w:w w:val="115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5"/>
          <w:sz w:val="21"/>
          <w:szCs w:val="21"/>
        </w:rPr>
        <w:t>Datasource</w:t>
      </w:r>
      <w:r>
        <w:rPr>
          <w:rFonts w:eastAsia="Times New Roman" w:cs="Times New Roman"/>
          <w:i/>
          <w:color w:val="333333"/>
          <w:spacing w:val="-17"/>
          <w:w w:val="115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5"/>
          <w:sz w:val="21"/>
          <w:szCs w:val="21"/>
        </w:rPr>
        <w:t>Menu</w:t>
      </w:r>
      <w:r/>
    </w:p>
    <w:p>
      <w:pPr>
        <w:pStyle w:val="Normal"/>
        <w:spacing w:lineRule="exact" w:line="100" w:before="4" w:after="0"/>
        <w:jc w:val="left"/>
        <w:rPr>
          <w:sz w:val="11"/>
          <w:sz w:val="11"/>
          <w:szCs w:val="11"/>
        </w:rPr>
      </w:pPr>
      <w:r>
        <w:rPr>
          <w:sz w:val="11"/>
          <w:szCs w:val="11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In</w:t>
      </w:r>
      <w:r>
        <w:rPr>
          <w:rFonts w:eastAsia="Times New Roman" w:cs="Times New Roman"/>
          <w:color w:val="333333"/>
          <w:spacing w:val="39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5"/>
          <w:sz w:val="21"/>
          <w:szCs w:val="21"/>
        </w:rPr>
        <w:t>Scope</w:t>
      </w:r>
      <w:r>
        <w:rPr>
          <w:rFonts w:eastAsia="Times New Roman" w:cs="Times New Roman"/>
          <w:color w:val="333333"/>
          <w:spacing w:val="-17"/>
          <w:w w:val="115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5"/>
          <w:sz w:val="21"/>
          <w:szCs w:val="21"/>
        </w:rPr>
        <w:t>section,</w:t>
      </w:r>
      <w:r>
        <w:rPr>
          <w:rFonts w:eastAsia="Times New Roman" w:cs="Times New Roman"/>
          <w:color w:val="333333"/>
          <w:spacing w:val="7"/>
          <w:w w:val="115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5"/>
          <w:sz w:val="21"/>
          <w:szCs w:val="21"/>
        </w:rPr>
        <w:t>choose</w:t>
      </w:r>
      <w:r>
        <w:rPr>
          <w:rFonts w:eastAsia="Times New Roman" w:cs="Times New Roman"/>
          <w:color w:val="333333"/>
          <w:spacing w:val="6"/>
          <w:w w:val="115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1"/>
          <w:szCs w:val="21"/>
        </w:rPr>
        <w:t>Node</w:t>
      </w:r>
      <w:r>
        <w:rPr>
          <w:rFonts w:eastAsia="Times New Roman" w:cs="Times New Roman"/>
          <w:color w:val="333333"/>
          <w:spacing w:val="-21"/>
          <w:w w:val="117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1"/>
          <w:szCs w:val="21"/>
        </w:rPr>
        <w:t>level</w:t>
      </w:r>
      <w:r>
        <w:rPr>
          <w:rFonts w:eastAsia="Times New Roman" w:cs="Times New Roman"/>
          <w:color w:val="333333"/>
          <w:spacing w:val="-11"/>
          <w:w w:val="117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1"/>
          <w:szCs w:val="21"/>
        </w:rPr>
        <w:t>from</w:t>
      </w:r>
      <w:r>
        <w:rPr>
          <w:rFonts w:eastAsia="Times New Roman" w:cs="Times New Roman"/>
          <w:color w:val="333333"/>
          <w:spacing w:val="9"/>
          <w:w w:val="117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drop-down</w:t>
      </w:r>
      <w:r>
        <w:rPr>
          <w:rFonts w:eastAsia="Times New Roman" w:cs="Times New Roman"/>
          <w:color w:val="333333"/>
          <w:spacing w:val="-9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list,</w:t>
      </w:r>
      <w:r>
        <w:rPr>
          <w:rFonts w:eastAsia="Times New Roman" w:cs="Times New Roman"/>
          <w:color w:val="333333"/>
          <w:spacing w:val="45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6"/>
          <w:sz w:val="21"/>
          <w:szCs w:val="21"/>
        </w:rPr>
        <w:t>and</w:t>
      </w:r>
      <w:r>
        <w:rPr>
          <w:rFonts w:eastAsia="Times New Roman" w:cs="Times New Roman"/>
          <w:color w:val="333333"/>
          <w:spacing w:val="-12"/>
          <w:w w:val="12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hit  </w:t>
      </w:r>
      <w:r>
        <w:rPr>
          <w:rFonts w:eastAsia="Times New Roman" w:cs="Times New Roman"/>
          <w:b/>
          <w:color w:val="333333"/>
          <w:spacing w:val="0"/>
          <w:w w:val="107"/>
          <w:sz w:val="21"/>
          <w:szCs w:val="21"/>
        </w:rPr>
        <w:t>"New"</w:t>
      </w:r>
      <w:r/>
    </w:p>
    <w:p>
      <w:pPr>
        <w:pStyle w:val="Normal"/>
        <w:spacing w:lineRule="exact" w:line="260" w:before="11" w:after="0"/>
        <w:jc w:val="left"/>
        <w:rPr>
          <w:sz w:val="26"/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Normal"/>
        <w:ind w:left="105" w:hanging="0"/>
        <w:jc w:val="left"/>
        <w:rPr>
          <w:sz w:val="20"/>
          <w:sz w:val="20"/>
          <w:szCs w:val="20"/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0" distR="0">
                <wp:extent cx="4751705" cy="2005330"/>
                <wp:effectExtent l="0" t="0" r="0" b="0"/>
                <wp:docPr id="2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descr=""/>
                        <pic:cNvPicPr/>
                      </pic:nvPicPr>
                      <pic:blipFill>
                        <a:blip r:embed="rId41"/>
                        <a:stretch/>
                      </pic:blipFill>
                      <pic:spPr>
                        <a:xfrm>
                          <a:off x="0" y="0"/>
                          <a:ext cx="4750920" cy="200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57.8pt">
                <v:imagedata r:id="rId42" o:detectmouseclick="t"/>
                <w10:wrap type="none"/>
                <v:stroke color="#3465a4" joinstyle="round" endcap="flat"/>
              </v:rect>
            </w:pict>
          </mc:Fallback>
        </mc:AlternateContent>
      </w:r>
      <w:r/>
    </w:p>
    <w:p>
      <w:pPr>
        <w:pStyle w:val="Normal"/>
        <w:spacing w:lineRule="exact" w:line="120" w:before="3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sectPr>
          <w:footerReference w:type="default" r:id="rId43"/>
          <w:type w:val="nextPage"/>
          <w:pgSz w:w="11920" w:h="16838"/>
          <w:pgMar w:left="860" w:right="860" w:header="0" w:top="700" w:footer="198" w:bottom="255" w:gutter="0"/>
          <w:pgNumType w:fmt="decimal"/>
          <w:formProt w:val="false"/>
          <w:textDirection w:val="lrTb"/>
          <w:docGrid w:type="default" w:linePitch="240" w:charSpace="2047"/>
        </w:sect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Figure </w:t>
      </w:r>
      <w:r>
        <w:rPr>
          <w:rFonts w:eastAsia="Times New Roman" w:cs="Times New Roman"/>
          <w:i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13:</w:t>
      </w:r>
      <w:r>
        <w:rPr>
          <w:rFonts w:eastAsia="Times New Roman" w:cs="Times New Roman"/>
          <w:i/>
          <w:color w:val="333333"/>
          <w:spacing w:val="1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-15"/>
          <w:w w:val="118"/>
          <w:sz w:val="21"/>
          <w:szCs w:val="21"/>
        </w:rPr>
        <w:t>W</w:t>
      </w:r>
      <w:r>
        <w:rPr>
          <w:rFonts w:eastAsia="Times New Roman" w:cs="Times New Roman"/>
          <w:i/>
          <w:color w:val="333333"/>
          <w:spacing w:val="0"/>
          <w:w w:val="118"/>
          <w:sz w:val="21"/>
          <w:szCs w:val="21"/>
        </w:rPr>
        <w:t>AS</w:t>
      </w:r>
      <w:r>
        <w:rPr>
          <w:rFonts w:eastAsia="Times New Roman" w:cs="Times New Roman"/>
          <w:i/>
          <w:color w:val="333333"/>
          <w:spacing w:val="-7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New </w:t>
      </w:r>
      <w:r>
        <w:rPr>
          <w:rFonts w:eastAsia="Times New Roman" w:cs="Times New Roman"/>
          <w:i/>
          <w:color w:val="333333"/>
          <w:spacing w:val="9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4"/>
          <w:sz w:val="21"/>
          <w:szCs w:val="21"/>
        </w:rPr>
        <w:t>Datasource</w:t>
      </w:r>
      <w:r/>
    </w:p>
    <w:p>
      <w:pPr>
        <w:pStyle w:val="Normal"/>
        <w:spacing w:before="65" w:after="0"/>
        <w:ind w:left="105" w:right="1881" w:hanging="0"/>
        <w:jc w:val="both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Enter</w:t>
      </w:r>
      <w:r>
        <w:rPr>
          <w:rFonts w:eastAsia="Times New Roman" w:cs="Times New Roman"/>
          <w:color w:val="333333"/>
          <w:spacing w:val="-9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in</w:t>
      </w:r>
      <w:r>
        <w:rPr>
          <w:rFonts w:eastAsia="Times New Roman" w:cs="Times New Roman"/>
          <w:color w:val="333333"/>
          <w:spacing w:val="4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4"/>
          <w:sz w:val="21"/>
          <w:szCs w:val="21"/>
        </w:rPr>
        <w:t>name</w:t>
      </w:r>
      <w:r>
        <w:rPr>
          <w:rFonts w:eastAsia="Times New Roman" w:cs="Times New Roman"/>
          <w:color w:val="333333"/>
          <w:spacing w:val="-12"/>
          <w:w w:val="124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for </w:t>
      </w:r>
      <w:r>
        <w:rPr>
          <w:rFonts w:eastAsia="Times New Roman" w:cs="Times New Roman"/>
          <w:color w:val="333333"/>
          <w:spacing w:val="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Datasource,</w:t>
      </w:r>
      <w:r>
        <w:rPr>
          <w:rFonts w:eastAsia="Times New Roman" w:cs="Times New Roman"/>
          <w:color w:val="333333"/>
          <w:spacing w:val="-29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and</w:t>
      </w:r>
      <w:r>
        <w:rPr>
          <w:rFonts w:eastAsia="Times New Roman" w:cs="Times New Roman"/>
          <w:color w:val="333333"/>
          <w:spacing w:val="10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desired</w:t>
      </w:r>
      <w:r>
        <w:rPr>
          <w:rFonts w:eastAsia="Times New Roman" w:cs="Times New Roman"/>
          <w:color w:val="333333"/>
          <w:spacing w:val="-11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JNDI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name,</w:t>
      </w:r>
      <w:r>
        <w:rPr>
          <w:rFonts w:eastAsia="Times New Roman" w:cs="Times New Roman"/>
          <w:color w:val="333333"/>
          <w:spacing w:val="-21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then</w:t>
      </w:r>
      <w:r>
        <w:rPr>
          <w:rFonts w:eastAsia="Times New Roman" w:cs="Times New Roman"/>
          <w:color w:val="333333"/>
          <w:spacing w:val="-3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hit  </w:t>
      </w:r>
      <w:r>
        <w:rPr>
          <w:rFonts w:eastAsia="Times New Roman" w:cs="Times New Roman"/>
          <w:b/>
          <w:color w:val="333333"/>
          <w:spacing w:val="0"/>
          <w:w w:val="110"/>
          <w:sz w:val="21"/>
          <w:szCs w:val="21"/>
        </w:rPr>
        <w:t>"Next"</w:t>
      </w:r>
      <w:r/>
    </w:p>
    <w:p>
      <w:pPr>
        <w:pStyle w:val="Normal"/>
        <w:spacing w:lineRule="exact" w:line="260" w:before="11" w:after="0"/>
        <w:jc w:val="left"/>
        <w:rPr>
          <w:sz w:val="26"/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Normal"/>
        <w:ind w:left="105" w:hanging="0"/>
        <w:jc w:val="left"/>
        <w:rPr>
          <w:sz w:val="20"/>
          <w:sz w:val="20"/>
          <w:szCs w:val="20"/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0" distR="0">
                <wp:extent cx="4751705" cy="1903730"/>
                <wp:effectExtent l="0" t="0" r="0" b="0"/>
                <wp:docPr id="2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descr="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750920" cy="1902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49.8pt">
                <v:imagedata r:id="rId45" o:detectmouseclick="t"/>
                <w10:wrap type="none"/>
                <v:stroke color="#3465a4" joinstyle="round" endcap="flat"/>
              </v:rect>
            </w:pict>
          </mc:Fallback>
        </mc:AlternateContent>
      </w:r>
      <w:r/>
    </w:p>
    <w:p>
      <w:pPr>
        <w:pStyle w:val="Normal"/>
        <w:spacing w:lineRule="exact" w:line="120" w:before="3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pStyle w:val="Normal"/>
        <w:ind w:left="105" w:right="6729" w:hanging="0"/>
        <w:jc w:val="both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Figure </w:t>
      </w:r>
      <w:r>
        <w:rPr>
          <w:rFonts w:eastAsia="Times New Roman" w:cs="Times New Roman"/>
          <w:i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14:</w:t>
      </w:r>
      <w:r>
        <w:rPr>
          <w:rFonts w:eastAsia="Times New Roman" w:cs="Times New Roman"/>
          <w:i/>
          <w:color w:val="333333"/>
          <w:spacing w:val="1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-15"/>
          <w:w w:val="116"/>
          <w:sz w:val="21"/>
          <w:szCs w:val="21"/>
        </w:rPr>
        <w:t>W</w:t>
      </w:r>
      <w:r>
        <w:rPr>
          <w:rFonts w:eastAsia="Times New Roman" w:cs="Times New Roman"/>
          <w:i/>
          <w:color w:val="333333"/>
          <w:spacing w:val="0"/>
          <w:w w:val="116"/>
          <w:sz w:val="21"/>
          <w:szCs w:val="21"/>
        </w:rPr>
        <w:t>AS</w:t>
      </w:r>
      <w:r>
        <w:rPr>
          <w:rFonts w:eastAsia="Times New Roman" w:cs="Times New Roman"/>
          <w:i/>
          <w:color w:val="333333"/>
          <w:spacing w:val="2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6"/>
          <w:sz w:val="21"/>
          <w:szCs w:val="21"/>
        </w:rPr>
        <w:t>Datasource</w:t>
      </w:r>
      <w:r>
        <w:rPr>
          <w:rFonts w:eastAsia="Times New Roman" w:cs="Times New Roman"/>
          <w:i/>
          <w:color w:val="333333"/>
          <w:spacing w:val="-27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Step </w:t>
      </w:r>
      <w:r>
        <w:rPr>
          <w:rFonts w:eastAsia="Times New Roman" w:cs="Times New Roman"/>
          <w:i/>
          <w:color w:val="333333"/>
          <w:spacing w:val="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1"/>
          <w:sz w:val="21"/>
          <w:szCs w:val="21"/>
        </w:rPr>
        <w:t>1</w:t>
      </w:r>
      <w:r/>
    </w:p>
    <w:p>
      <w:pPr>
        <w:pStyle w:val="Normal"/>
        <w:spacing w:lineRule="exact" w:line="100" w:before="4" w:after="0"/>
        <w:jc w:val="left"/>
        <w:rPr>
          <w:sz w:val="11"/>
          <w:sz w:val="11"/>
          <w:szCs w:val="11"/>
        </w:rPr>
      </w:pPr>
      <w:r>
        <w:rPr>
          <w:sz w:val="11"/>
          <w:szCs w:val="11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auto" w:line="312"/>
        <w:ind w:left="105" w:right="68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13"/>
          <w:sz w:val="21"/>
          <w:szCs w:val="21"/>
        </w:rPr>
        <w:t>Select</w:t>
      </w:r>
      <w:r>
        <w:rPr>
          <w:rFonts w:eastAsia="Times New Roman" w:cs="Times New Roman"/>
          <w:color w:val="333333"/>
          <w:spacing w:val="4"/>
          <w:w w:val="11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2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-5"/>
          <w:w w:val="123"/>
          <w:sz w:val="21"/>
          <w:szCs w:val="21"/>
        </w:rPr>
        <w:t>r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adio</w:t>
      </w:r>
      <w:r>
        <w:rPr>
          <w:rFonts w:eastAsia="Times New Roman" w:cs="Times New Roman"/>
          <w:color w:val="333333"/>
          <w:spacing w:val="2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button</w:t>
      </w:r>
      <w:r>
        <w:rPr>
          <w:rFonts w:eastAsia="Times New Roman" w:cs="Times New Roman"/>
          <w:color w:val="333333"/>
          <w:spacing w:val="4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for </w:t>
      </w:r>
      <w:r>
        <w:rPr>
          <w:rFonts w:eastAsia="Times New Roman" w:cs="Times New Roman"/>
          <w:color w:val="333333"/>
          <w:spacing w:val="1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5"/>
          <w:sz w:val="21"/>
          <w:szCs w:val="21"/>
        </w:rPr>
        <w:t>"Select</w:t>
      </w:r>
      <w:r>
        <w:rPr>
          <w:rFonts w:eastAsia="Times New Roman" w:cs="Times New Roman"/>
          <w:b/>
          <w:color w:val="333333"/>
          <w:spacing w:val="2"/>
          <w:w w:val="115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 xml:space="preserve">an </w:t>
      </w:r>
      <w:r>
        <w:rPr>
          <w:rFonts w:eastAsia="Times New Roman" w:cs="Times New Roman"/>
          <w:b/>
          <w:color w:val="333333"/>
          <w:spacing w:val="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23"/>
          <w:sz w:val="21"/>
          <w:szCs w:val="21"/>
        </w:rPr>
        <w:t>existing</w:t>
      </w:r>
      <w:r>
        <w:rPr>
          <w:rFonts w:eastAsia="Times New Roman" w:cs="Times New Roman"/>
          <w:b/>
          <w:color w:val="333333"/>
          <w:spacing w:val="-2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94"/>
          <w:sz w:val="21"/>
          <w:szCs w:val="21"/>
        </w:rPr>
        <w:t>JDBC</w:t>
      </w:r>
      <w:r>
        <w:rPr>
          <w:rFonts w:eastAsia="Times New Roman" w:cs="Times New Roman"/>
          <w:b/>
          <w:color w:val="333333"/>
          <w:spacing w:val="14"/>
          <w:w w:val="94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6"/>
          <w:sz w:val="21"/>
          <w:szCs w:val="21"/>
        </w:rPr>
        <w:t>provider</w:t>
      </w:r>
      <w:r>
        <w:rPr>
          <w:rFonts w:eastAsia="Times New Roman" w:cs="Times New Roman"/>
          <w:b/>
          <w:color w:val="333333"/>
          <w:spacing w:val="-1"/>
          <w:w w:val="116"/>
          <w:sz w:val="21"/>
          <w:szCs w:val="21"/>
        </w:rPr>
        <w:t>"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,</w:t>
      </w:r>
      <w:r>
        <w:rPr>
          <w:rFonts w:eastAsia="Times New Roman" w:cs="Times New Roman"/>
          <w:color w:val="333333"/>
          <w:spacing w:val="-6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select</w:t>
      </w:r>
      <w:r>
        <w:rPr>
          <w:rFonts w:eastAsia="Times New Roman" w:cs="Times New Roman"/>
          <w:color w:val="333333"/>
          <w:spacing w:val="7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2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provider</w:t>
      </w:r>
      <w:r>
        <w:rPr>
          <w:rFonts w:eastAsia="Times New Roman" w:cs="Times New Roman"/>
          <w:color w:val="333333"/>
          <w:spacing w:val="-2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you </w:t>
      </w:r>
      <w:r>
        <w:rPr>
          <w:rFonts w:eastAsia="Times New Roman" w:cs="Times New Roman"/>
          <w:color w:val="333333"/>
          <w:spacing w:val="15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 xml:space="preserve">configured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in</w:t>
      </w:r>
      <w:r>
        <w:rPr>
          <w:rFonts w:eastAsia="Times New Roman" w:cs="Times New Roman"/>
          <w:color w:val="333333"/>
          <w:spacing w:val="4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prior</w:t>
      </w:r>
      <w:r>
        <w:rPr>
          <w:rFonts w:eastAsia="Times New Roman" w:cs="Times New Roman"/>
          <w:color w:val="333333"/>
          <w:spacing w:val="6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steps,</w:t>
      </w:r>
      <w:r>
        <w:rPr>
          <w:rFonts w:eastAsia="Times New Roman" w:cs="Times New Roman"/>
          <w:color w:val="333333"/>
          <w:spacing w:val="-28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and</w:t>
      </w:r>
      <w:r>
        <w:rPr>
          <w:rFonts w:eastAsia="Times New Roman" w:cs="Times New Roman"/>
          <w:color w:val="333333"/>
          <w:spacing w:val="3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then</w:t>
      </w:r>
      <w:r>
        <w:rPr>
          <w:rFonts w:eastAsia="Times New Roman" w:cs="Times New Roman"/>
          <w:color w:val="333333"/>
          <w:spacing w:val="1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hit  </w:t>
      </w:r>
      <w:r>
        <w:rPr>
          <w:rFonts w:eastAsia="Times New Roman" w:cs="Times New Roman"/>
          <w:b/>
          <w:color w:val="333333"/>
          <w:spacing w:val="0"/>
          <w:w w:val="110"/>
          <w:sz w:val="21"/>
          <w:szCs w:val="21"/>
        </w:rPr>
        <w:t>"Next"</w:t>
      </w:r>
      <w:r/>
    </w:p>
    <w:p>
      <w:pPr>
        <w:pStyle w:val="Normal"/>
        <w:spacing w:lineRule="exact" w:line="180" w:before="9" w:after="0"/>
        <w:jc w:val="left"/>
        <w:rPr>
          <w:sz w:val="19"/>
          <w:sz w:val="19"/>
          <w:szCs w:val="19"/>
        </w:rPr>
      </w:pPr>
      <w:r>
        <w:rPr>
          <w:sz w:val="19"/>
          <w:szCs w:val="19"/>
        </w:rPr>
      </w:r>
      <w:r/>
    </w:p>
    <w:p>
      <w:pPr>
        <w:pStyle w:val="Normal"/>
        <w:ind w:left="105" w:hanging="0"/>
        <w:jc w:val="left"/>
        <w:rPr>
          <w:sz w:val="20"/>
          <w:sz w:val="20"/>
          <w:szCs w:val="20"/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0" distR="0">
                <wp:extent cx="4751705" cy="1818005"/>
                <wp:effectExtent l="0" t="0" r="0" b="0"/>
                <wp:docPr id="2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descr="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750920" cy="1817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43.05pt">
                <v:imagedata r:id="rId47" o:detectmouseclick="t"/>
                <w10:wrap type="none"/>
                <v:stroke color="#3465a4" joinstyle="round" endcap="flat"/>
              </v:rect>
            </w:pict>
          </mc:Fallback>
        </mc:AlternateContent>
      </w:r>
      <w:r/>
    </w:p>
    <w:p>
      <w:pPr>
        <w:pStyle w:val="Normal"/>
        <w:spacing w:lineRule="exact" w:line="120" w:before="3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pStyle w:val="Normal"/>
        <w:ind w:left="105" w:right="6729" w:hanging="0"/>
        <w:jc w:val="both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Figure </w:t>
      </w:r>
      <w:r>
        <w:rPr>
          <w:rFonts w:eastAsia="Times New Roman" w:cs="Times New Roman"/>
          <w:i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15:</w:t>
      </w:r>
      <w:r>
        <w:rPr>
          <w:rFonts w:eastAsia="Times New Roman" w:cs="Times New Roman"/>
          <w:i/>
          <w:color w:val="333333"/>
          <w:spacing w:val="1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-15"/>
          <w:w w:val="116"/>
          <w:sz w:val="21"/>
          <w:szCs w:val="21"/>
        </w:rPr>
        <w:t>W</w:t>
      </w:r>
      <w:r>
        <w:rPr>
          <w:rFonts w:eastAsia="Times New Roman" w:cs="Times New Roman"/>
          <w:i/>
          <w:color w:val="333333"/>
          <w:spacing w:val="0"/>
          <w:w w:val="116"/>
          <w:sz w:val="21"/>
          <w:szCs w:val="21"/>
        </w:rPr>
        <w:t>AS</w:t>
      </w:r>
      <w:r>
        <w:rPr>
          <w:rFonts w:eastAsia="Times New Roman" w:cs="Times New Roman"/>
          <w:i/>
          <w:color w:val="333333"/>
          <w:spacing w:val="2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6"/>
          <w:sz w:val="21"/>
          <w:szCs w:val="21"/>
        </w:rPr>
        <w:t>Datasource</w:t>
      </w:r>
      <w:r>
        <w:rPr>
          <w:rFonts w:eastAsia="Times New Roman" w:cs="Times New Roman"/>
          <w:i/>
          <w:color w:val="333333"/>
          <w:spacing w:val="-27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Step </w:t>
      </w:r>
      <w:r>
        <w:rPr>
          <w:rFonts w:eastAsia="Times New Roman" w:cs="Times New Roman"/>
          <w:i/>
          <w:color w:val="333333"/>
          <w:spacing w:val="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1"/>
          <w:sz w:val="21"/>
          <w:szCs w:val="21"/>
        </w:rPr>
        <w:t>2</w:t>
      </w:r>
      <w:r/>
    </w:p>
    <w:p>
      <w:pPr>
        <w:pStyle w:val="Normal"/>
        <w:spacing w:lineRule="exact" w:line="100" w:before="4" w:after="0"/>
        <w:jc w:val="left"/>
        <w:rPr>
          <w:sz w:val="11"/>
          <w:sz w:val="11"/>
          <w:szCs w:val="11"/>
        </w:rPr>
      </w:pPr>
      <w:r>
        <w:rPr>
          <w:sz w:val="11"/>
          <w:szCs w:val="11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spacing w:lineRule="auto" w:line="312"/>
        <w:ind w:left="105" w:right="68" w:hanging="0"/>
        <w:jc w:val="both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In </w:t>
      </w:r>
      <w:r>
        <w:rPr>
          <w:rFonts w:eastAsia="Times New Roman" w:cs="Times New Roman"/>
          <w:color w:val="333333"/>
          <w:spacing w:val="35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 </w:t>
      </w:r>
      <w:r>
        <w:rPr>
          <w:rFonts w:eastAsia="Times New Roman" w:cs="Times New Roman"/>
          <w:color w:val="333333"/>
          <w:spacing w:val="7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next</w:t>
      </w:r>
      <w:r>
        <w:rPr>
          <w:rFonts w:eastAsia="Times New Roman" w:cs="Times New Roman"/>
          <w:color w:val="333333"/>
          <w:spacing w:val="39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step</w:t>
      </w:r>
      <w:r>
        <w:rPr>
          <w:rFonts w:eastAsia="Times New Roman" w:cs="Times New Roman"/>
          <w:color w:val="333333"/>
          <w:spacing w:val="36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input</w:t>
      </w:r>
      <w:r>
        <w:rPr>
          <w:rFonts w:eastAsia="Times New Roman" w:cs="Times New Roman"/>
          <w:color w:val="333333"/>
          <w:spacing w:val="47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 </w:t>
      </w:r>
      <w:r>
        <w:rPr>
          <w:rFonts w:eastAsia="Times New Roman" w:cs="Times New Roman"/>
          <w:color w:val="333333"/>
          <w:spacing w:val="7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connection</w:t>
      </w:r>
      <w:r>
        <w:rPr>
          <w:rFonts w:eastAsia="Times New Roman" w:cs="Times New Roman"/>
          <w:color w:val="333333"/>
          <w:spacing w:val="50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string.</w:t>
      </w:r>
      <w:r>
        <w:rPr>
          <w:rFonts w:eastAsia="Times New Roman" w:cs="Times New Roman"/>
          <w:color w:val="333333"/>
          <w:spacing w:val="41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Using   the  </w:t>
      </w:r>
      <w:r>
        <w:rPr>
          <w:rFonts w:eastAsia="Times New Roman" w:cs="Times New Roman"/>
          <w:color w:val="333333"/>
          <w:spacing w:val="7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environment</w:t>
      </w:r>
      <w:r>
        <w:rPr>
          <w:rFonts w:eastAsia="Times New Roman" w:cs="Times New Roman"/>
          <w:color w:val="333333"/>
          <w:spacing w:val="49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va</w:t>
      </w:r>
      <w:r>
        <w:rPr>
          <w:rFonts w:eastAsia="Times New Roman" w:cs="Times New Roman"/>
          <w:color w:val="333333"/>
          <w:spacing w:val="-5"/>
          <w:w w:val="122"/>
          <w:sz w:val="21"/>
          <w:szCs w:val="21"/>
        </w:rPr>
        <w:t>r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aibles</w:t>
      </w:r>
      <w:r>
        <w:rPr>
          <w:rFonts w:eastAsia="Times New Roman" w:cs="Times New Roman"/>
          <w:color w:val="333333"/>
          <w:spacing w:val="35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found</w:t>
      </w:r>
      <w:r>
        <w:rPr>
          <w:rFonts w:eastAsia="Times New Roman" w:cs="Times New Roman"/>
          <w:color w:val="333333"/>
          <w:spacing w:val="33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earlier</w:t>
      </w:r>
      <w:r>
        <w:rPr>
          <w:rFonts w:eastAsia="Times New Roman" w:cs="Times New Roman"/>
          <w:color w:val="333333"/>
          <w:spacing w:val="54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 xml:space="preserve">it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 xml:space="preserve">should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be </w:t>
      </w:r>
      <w:r>
        <w:rPr>
          <w:rFonts w:eastAsia="Times New Roman" w:cs="Times New Roman"/>
          <w:color w:val="333333"/>
          <w:spacing w:val="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of</w:t>
      </w:r>
      <w:r>
        <w:rPr>
          <w:rFonts w:eastAsia="Times New Roman" w:cs="Times New Roman"/>
          <w:color w:val="333333"/>
          <w:spacing w:val="3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2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 xml:space="preserve">format </w:t>
      </w:r>
      <w:r>
        <w:rPr>
          <w:rFonts w:eastAsia="Times New Roman" w:cs="Times New Roman"/>
          <w:b/>
          <w:color w:val="333333"/>
          <w:spacing w:val="0"/>
          <w:w w:val="110"/>
          <w:sz w:val="21"/>
          <w:szCs w:val="21"/>
        </w:rPr>
        <w:t>"jdbc:o</w:t>
      </w:r>
      <w:r>
        <w:rPr>
          <w:rFonts w:eastAsia="Times New Roman" w:cs="Times New Roman"/>
          <w:b/>
          <w:color w:val="333333"/>
          <w:spacing w:val="-5"/>
          <w:w w:val="110"/>
          <w:sz w:val="21"/>
          <w:szCs w:val="21"/>
        </w:rPr>
        <w:t>r</w:t>
      </w:r>
      <w:r>
        <w:rPr>
          <w:rFonts w:eastAsia="Times New Roman" w:cs="Times New Roman"/>
          <w:b/>
          <w:color w:val="333333"/>
          <w:spacing w:val="0"/>
          <w:w w:val="106"/>
          <w:sz w:val="21"/>
          <w:szCs w:val="21"/>
        </w:rPr>
        <w:t>acle:thin:@//${OPENSHIFT_OR</w:t>
      </w:r>
      <w:r>
        <w:rPr>
          <w:rFonts w:eastAsia="Times New Roman" w:cs="Times New Roman"/>
          <w:b/>
          <w:color w:val="333333"/>
          <w:spacing w:val="-7"/>
          <w:w w:val="106"/>
          <w:sz w:val="21"/>
          <w:szCs w:val="21"/>
        </w:rPr>
        <w:t>A</w:t>
      </w:r>
      <w:r>
        <w:rPr>
          <w:rFonts w:eastAsia="Times New Roman" w:cs="Times New Roman"/>
          <w:b/>
          <w:color w:val="333333"/>
          <w:spacing w:val="0"/>
          <w:w w:val="98"/>
          <w:sz w:val="21"/>
          <w:szCs w:val="21"/>
        </w:rPr>
        <w:t>CLE_DB_REM</w:t>
      </w:r>
      <w:r>
        <w:rPr>
          <w:rFonts w:eastAsia="Times New Roman" w:cs="Times New Roman"/>
          <w:b/>
          <w:color w:val="333333"/>
          <w:spacing w:val="-6"/>
          <w:w w:val="98"/>
          <w:sz w:val="21"/>
          <w:szCs w:val="21"/>
        </w:rPr>
        <w:t>O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>TE_HO</w:t>
      </w:r>
      <w:r>
        <w:rPr>
          <w:rFonts w:eastAsia="Times New Roman" w:cs="Times New Roman"/>
          <w:b/>
          <w:color w:val="333333"/>
          <w:spacing w:val="-5"/>
          <w:w w:val="100"/>
          <w:sz w:val="21"/>
          <w:szCs w:val="21"/>
        </w:rPr>
        <w:t>S</w:t>
      </w:r>
      <w:r>
        <w:rPr>
          <w:rFonts w:eastAsia="Times New Roman" w:cs="Times New Roman"/>
          <w:b/>
          <w:color w:val="333333"/>
          <w:spacing w:val="0"/>
          <w:w w:val="102"/>
          <w:sz w:val="21"/>
          <w:szCs w:val="21"/>
        </w:rPr>
        <w:t>T}:${OPENSHIFT_OR</w:t>
      </w:r>
      <w:r>
        <w:rPr>
          <w:rFonts w:eastAsia="Times New Roman" w:cs="Times New Roman"/>
          <w:b/>
          <w:color w:val="333333"/>
          <w:spacing w:val="-6"/>
          <w:w w:val="102"/>
          <w:sz w:val="21"/>
          <w:szCs w:val="21"/>
        </w:rPr>
        <w:t>A</w:t>
      </w:r>
      <w:r>
        <w:rPr>
          <w:rFonts w:eastAsia="Times New Roman" w:cs="Times New Roman"/>
          <w:b/>
          <w:color w:val="333333"/>
          <w:spacing w:val="0"/>
          <w:w w:val="97"/>
          <w:sz w:val="21"/>
          <w:szCs w:val="21"/>
        </w:rPr>
        <w:t xml:space="preserve">CLE_DB_R 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>EM</w:t>
      </w:r>
      <w:r>
        <w:rPr>
          <w:rFonts w:eastAsia="Times New Roman" w:cs="Times New Roman"/>
          <w:b/>
          <w:color w:val="333333"/>
          <w:spacing w:val="-4"/>
          <w:w w:val="100"/>
          <w:sz w:val="21"/>
          <w:szCs w:val="21"/>
        </w:rPr>
        <w:t>O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>TE_PO</w:t>
      </w:r>
      <w:r>
        <w:rPr>
          <w:rFonts w:eastAsia="Times New Roman" w:cs="Times New Roman"/>
          <w:b/>
          <w:color w:val="333333"/>
          <w:spacing w:val="-5"/>
          <w:w w:val="100"/>
          <w:sz w:val="21"/>
          <w:szCs w:val="21"/>
        </w:rPr>
        <w:t>R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>T}/${OPENSHIFT_OR</w:t>
      </w:r>
      <w:r>
        <w:rPr>
          <w:rFonts w:eastAsia="Times New Roman" w:cs="Times New Roman"/>
          <w:b/>
          <w:color w:val="333333"/>
          <w:spacing w:val="-6"/>
          <w:w w:val="100"/>
          <w:sz w:val="21"/>
          <w:szCs w:val="21"/>
        </w:rPr>
        <w:t>A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>CLE_DB_TENANT_ID}</w:t>
      </w:r>
      <w:r>
        <w:rPr>
          <w:rFonts w:eastAsia="Times New Roman" w:cs="Times New Roman"/>
          <w:b/>
          <w:color w:val="333333"/>
          <w:spacing w:val="-3"/>
          <w:w w:val="100"/>
          <w:sz w:val="21"/>
          <w:szCs w:val="21"/>
        </w:rPr>
        <w:t>"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,</w:t>
      </w:r>
      <w:r>
        <w:rPr>
          <w:rFonts w:eastAsia="Times New Roman" w:cs="Times New Roman"/>
          <w:color w:val="333333"/>
          <w:spacing w:val="49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you </w:t>
      </w:r>
      <w:r>
        <w:rPr>
          <w:rFonts w:eastAsia="Times New Roman" w:cs="Times New Roman"/>
          <w:color w:val="333333"/>
          <w:spacing w:val="2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should</w:t>
      </w:r>
      <w:r>
        <w:rPr>
          <w:rFonts w:eastAsia="Times New Roman" w:cs="Times New Roman"/>
          <w:color w:val="333333"/>
          <w:spacing w:val="-9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enter</w:t>
      </w:r>
      <w:r>
        <w:rPr>
          <w:rFonts w:eastAsia="Times New Roman" w:cs="Times New Roman"/>
          <w:color w:val="333333"/>
          <w:spacing w:val="26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in </w:t>
      </w:r>
      <w:r>
        <w:rPr>
          <w:rFonts w:eastAsia="Times New Roman" w:cs="Times New Roman"/>
          <w:color w:val="333333"/>
          <w:spacing w:val="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3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values</w:t>
      </w:r>
      <w:r>
        <w:rPr>
          <w:rFonts w:eastAsia="Times New Roman" w:cs="Times New Roman"/>
          <w:color w:val="333333"/>
          <w:spacing w:val="9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for </w:t>
      </w:r>
      <w:r>
        <w:rPr>
          <w:rFonts w:eastAsia="Times New Roman" w:cs="Times New Roman"/>
          <w:color w:val="333333"/>
          <w:spacing w:val="2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4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variables</w:t>
      </w:r>
      <w:r>
        <w:rPr>
          <w:rFonts w:eastAsia="Times New Roman" w:cs="Times New Roman"/>
          <w:color w:val="333333"/>
          <w:spacing w:val="42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as </w:t>
      </w:r>
      <w:r>
        <w:rPr>
          <w:rFonts w:eastAsia="Times New Roman" w:cs="Times New Roman"/>
          <w:color w:val="333333"/>
          <w:spacing w:val="39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has</w:t>
      </w:r>
      <w:r>
        <w:rPr>
          <w:rFonts w:eastAsia="Times New Roman" w:cs="Times New Roman"/>
          <w:color w:val="333333"/>
          <w:spacing w:val="46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been</w:t>
      </w:r>
      <w:r>
        <w:rPr>
          <w:rFonts w:eastAsia="Times New Roman" w:cs="Times New Roman"/>
          <w:color w:val="333333"/>
          <w:spacing w:val="47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done</w:t>
      </w:r>
      <w:r>
        <w:rPr>
          <w:rFonts w:eastAsia="Times New Roman" w:cs="Times New Roman"/>
          <w:color w:val="333333"/>
          <w:spacing w:val="43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in </w:t>
      </w:r>
      <w:r>
        <w:rPr>
          <w:rFonts w:eastAsia="Times New Roman" w:cs="Times New Roman"/>
          <w:color w:val="333333"/>
          <w:spacing w:val="4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 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2"/>
          <w:sz w:val="21"/>
          <w:szCs w:val="21"/>
        </w:rPr>
        <w:t xml:space="preserve">example </w:t>
      </w:r>
      <w:r>
        <w:rPr>
          <w:rFonts w:eastAsia="Times New Roman" w:cs="Times New Roman"/>
          <w:color w:val="333333"/>
          <w:spacing w:val="45"/>
          <w:w w:val="11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2"/>
          <w:sz w:val="21"/>
          <w:szCs w:val="21"/>
        </w:rPr>
        <w:t>"jdbc:o</w:t>
      </w:r>
      <w:r>
        <w:rPr>
          <w:rFonts w:eastAsia="Times New Roman" w:cs="Times New Roman"/>
          <w:color w:val="333333"/>
          <w:spacing w:val="-6"/>
          <w:w w:val="112"/>
          <w:sz w:val="21"/>
          <w:szCs w:val="21"/>
        </w:rPr>
        <w:t>r</w:t>
      </w:r>
      <w:r>
        <w:rPr>
          <w:rFonts w:eastAsia="Times New Roman" w:cs="Times New Roman"/>
          <w:color w:val="333333"/>
          <w:spacing w:val="0"/>
          <w:w w:val="112"/>
          <w:sz w:val="21"/>
          <w:szCs w:val="21"/>
        </w:rPr>
        <w:t>acle:thin:@//testose200:1521/</w:t>
      </w:r>
      <w:r>
        <w:rPr>
          <w:rFonts w:eastAsia="Times New Roman" w:cs="Times New Roman"/>
          <w:color w:val="333333"/>
          <w:spacing w:val="-7"/>
          <w:w w:val="112"/>
          <w:sz w:val="21"/>
          <w:szCs w:val="21"/>
        </w:rPr>
        <w:t>T</w:t>
      </w:r>
      <w:r>
        <w:rPr>
          <w:rFonts w:eastAsia="Times New Roman" w:cs="Times New Roman"/>
          <w:color w:val="333333"/>
          <w:spacing w:val="0"/>
          <w:w w:val="112"/>
          <w:sz w:val="21"/>
          <w:szCs w:val="21"/>
        </w:rPr>
        <w:t>CDB_042",</w:t>
      </w:r>
      <w:r>
        <w:rPr>
          <w:rFonts w:eastAsia="Times New Roman" w:cs="Times New Roman"/>
          <w:color w:val="333333"/>
          <w:spacing w:val="-7"/>
          <w:w w:val="11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6"/>
          <w:sz w:val="21"/>
          <w:szCs w:val="21"/>
        </w:rPr>
        <w:t xml:space="preserve">and </w:t>
      </w:r>
      <w:r>
        <w:rPr>
          <w:rFonts w:eastAsia="Times New Roman" w:cs="Times New Roman"/>
          <w:color w:val="333333"/>
          <w:spacing w:val="0"/>
          <w:w w:val="125"/>
          <w:sz w:val="21"/>
          <w:szCs w:val="21"/>
        </w:rPr>
        <w:t>then</w:t>
      </w:r>
      <w:r>
        <w:rPr>
          <w:rFonts w:eastAsia="Times New Roman" w:cs="Times New Roman"/>
          <w:color w:val="333333"/>
          <w:spacing w:val="-11"/>
          <w:w w:val="125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hit  </w:t>
      </w:r>
      <w:r>
        <w:rPr>
          <w:rFonts w:eastAsia="Times New Roman" w:cs="Times New Roman"/>
          <w:b/>
          <w:color w:val="333333"/>
          <w:spacing w:val="0"/>
          <w:w w:val="110"/>
          <w:sz w:val="21"/>
          <w:szCs w:val="21"/>
        </w:rPr>
        <w:t>"Next"</w:t>
      </w:r>
      <w:r/>
    </w:p>
    <w:p>
      <w:pPr>
        <w:pStyle w:val="Normal"/>
        <w:spacing w:lineRule="exact" w:line="180" w:before="9" w:after="0"/>
        <w:jc w:val="left"/>
        <w:rPr>
          <w:sz w:val="19"/>
          <w:sz w:val="19"/>
          <w:szCs w:val="19"/>
        </w:rPr>
      </w:pPr>
      <w:r>
        <w:rPr>
          <w:sz w:val="19"/>
          <w:szCs w:val="19"/>
        </w:rPr>
      </w:r>
      <w:r/>
    </w:p>
    <w:p>
      <w:pPr>
        <w:pStyle w:val="Normal"/>
        <w:ind w:left="105" w:hanging="0"/>
        <w:jc w:val="left"/>
        <w:rPr>
          <w:sz w:val="20"/>
          <w:sz w:val="20"/>
          <w:szCs w:val="20"/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0" distR="0">
                <wp:extent cx="4751705" cy="1826260"/>
                <wp:effectExtent l="0" t="0" r="0" b="0"/>
                <wp:docPr id="2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descr="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750920" cy="1825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43.7pt">
                <v:imagedata r:id="rId49" o:detectmouseclick="t"/>
                <w10:wrap type="none"/>
                <v:stroke color="#3465a4" joinstyle="round" endcap="flat"/>
              </v:rect>
            </w:pict>
          </mc:Fallback>
        </mc:AlternateContent>
      </w:r>
      <w:r/>
    </w:p>
    <w:p>
      <w:pPr>
        <w:pStyle w:val="Normal"/>
        <w:spacing w:lineRule="exact" w:line="120" w:before="3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sectPr>
          <w:footerReference w:type="default" r:id="rId50"/>
          <w:type w:val="nextPage"/>
          <w:pgSz w:w="11920" w:h="16838"/>
          <w:pgMar w:left="860" w:right="860" w:header="0" w:top="680" w:footer="198" w:bottom="255" w:gutter="0"/>
          <w:pgNumType w:fmt="decimal"/>
          <w:formProt w:val="false"/>
          <w:textDirection w:val="lrTb"/>
          <w:docGrid w:type="default" w:linePitch="240" w:charSpace="2047"/>
        </w:sectPr>
        <w:pStyle w:val="Normal"/>
        <w:ind w:left="105" w:right="6729" w:hanging="0"/>
        <w:jc w:val="both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Figure </w:t>
      </w:r>
      <w:r>
        <w:rPr>
          <w:rFonts w:eastAsia="Times New Roman" w:cs="Times New Roman"/>
          <w:i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16:</w:t>
      </w:r>
      <w:r>
        <w:rPr>
          <w:rFonts w:eastAsia="Times New Roman" w:cs="Times New Roman"/>
          <w:i/>
          <w:color w:val="333333"/>
          <w:spacing w:val="1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-15"/>
          <w:w w:val="116"/>
          <w:sz w:val="21"/>
          <w:szCs w:val="21"/>
        </w:rPr>
        <w:t>W</w:t>
      </w:r>
      <w:r>
        <w:rPr>
          <w:rFonts w:eastAsia="Times New Roman" w:cs="Times New Roman"/>
          <w:i/>
          <w:color w:val="333333"/>
          <w:spacing w:val="0"/>
          <w:w w:val="116"/>
          <w:sz w:val="21"/>
          <w:szCs w:val="21"/>
        </w:rPr>
        <w:t>AS</w:t>
      </w:r>
      <w:r>
        <w:rPr>
          <w:rFonts w:eastAsia="Times New Roman" w:cs="Times New Roman"/>
          <w:i/>
          <w:color w:val="333333"/>
          <w:spacing w:val="2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6"/>
          <w:sz w:val="21"/>
          <w:szCs w:val="21"/>
        </w:rPr>
        <w:t>Datasource</w:t>
      </w:r>
      <w:r>
        <w:rPr>
          <w:rFonts w:eastAsia="Times New Roman" w:cs="Times New Roman"/>
          <w:i/>
          <w:color w:val="333333"/>
          <w:spacing w:val="-27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Step </w:t>
      </w:r>
      <w:r>
        <w:rPr>
          <w:rFonts w:eastAsia="Times New Roman" w:cs="Times New Roman"/>
          <w:i/>
          <w:color w:val="333333"/>
          <w:spacing w:val="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1"/>
          <w:sz w:val="21"/>
          <w:szCs w:val="21"/>
        </w:rPr>
        <w:t>3</w:t>
      </w:r>
      <w:r/>
    </w:p>
    <w:p>
      <w:pPr>
        <w:pStyle w:val="Normal"/>
        <w:spacing w:lineRule="auto" w:line="312" w:before="65" w:after="0"/>
        <w:ind w:left="105" w:right="67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Now </w:t>
      </w:r>
      <w:r>
        <w:rPr>
          <w:rFonts w:eastAsia="Times New Roman" w:cs="Times New Roman"/>
          <w:color w:val="333333"/>
          <w:spacing w:val="3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1"/>
          <w:szCs w:val="21"/>
        </w:rPr>
        <w:t>select</w:t>
      </w:r>
      <w:r>
        <w:rPr>
          <w:rFonts w:eastAsia="Times New Roman" w:cs="Times New Roman"/>
          <w:color w:val="333333"/>
          <w:spacing w:val="27"/>
          <w:w w:val="117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4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authentication</w:t>
      </w:r>
      <w:r>
        <w:rPr>
          <w:rFonts w:eastAsia="Times New Roman" w:cs="Times New Roman"/>
          <w:color w:val="333333"/>
          <w:spacing w:val="35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method</w:t>
      </w:r>
      <w:r>
        <w:rPr>
          <w:rFonts w:eastAsia="Times New Roman" w:cs="Times New Roman"/>
          <w:color w:val="333333"/>
          <w:spacing w:val="24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set </w:t>
      </w:r>
      <w:r>
        <w:rPr>
          <w:rFonts w:eastAsia="Times New Roman" w:cs="Times New Roman"/>
          <w:color w:val="333333"/>
          <w:spacing w:val="3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up </w:t>
      </w:r>
      <w:r>
        <w:rPr>
          <w:rFonts w:eastAsia="Times New Roman" w:cs="Times New Roman"/>
          <w:color w:val="333333"/>
          <w:spacing w:val="3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previously</w:t>
      </w:r>
      <w:r>
        <w:rPr>
          <w:rFonts w:eastAsia="Times New Roman" w:cs="Times New Roman"/>
          <w:color w:val="333333"/>
          <w:spacing w:val="16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from</w:t>
      </w:r>
      <w:r>
        <w:rPr>
          <w:rFonts w:eastAsia="Times New Roman" w:cs="Times New Roman"/>
          <w:color w:val="333333"/>
          <w:spacing w:val="29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4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drop</w:t>
      </w:r>
      <w:r>
        <w:rPr>
          <w:rFonts w:eastAsia="Times New Roman" w:cs="Times New Roman"/>
          <w:color w:val="333333"/>
          <w:spacing w:val="32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downs</w:t>
      </w:r>
      <w:r>
        <w:rPr>
          <w:rFonts w:eastAsia="Times New Roman" w:cs="Times New Roman"/>
          <w:color w:val="333333"/>
          <w:spacing w:val="13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for </w:t>
      </w:r>
      <w:r>
        <w:rPr>
          <w:rFonts w:eastAsia="Times New Roman" w:cs="Times New Roman"/>
          <w:color w:val="333333"/>
          <w:spacing w:val="3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2"/>
          <w:sz w:val="21"/>
          <w:szCs w:val="21"/>
        </w:rPr>
        <w:t xml:space="preserve">"Component- </w:t>
      </w:r>
      <w:r>
        <w:rPr>
          <w:rFonts w:eastAsia="Times New Roman" w:cs="Times New Roman"/>
          <w:b/>
          <w:color w:val="333333"/>
          <w:spacing w:val="0"/>
          <w:w w:val="120"/>
          <w:sz w:val="21"/>
          <w:szCs w:val="21"/>
        </w:rPr>
        <w:t>managed</w:t>
      </w:r>
      <w:r>
        <w:rPr>
          <w:rFonts w:eastAsia="Times New Roman" w:cs="Times New Roman"/>
          <w:b/>
          <w:color w:val="333333"/>
          <w:spacing w:val="-18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20"/>
          <w:sz w:val="21"/>
          <w:szCs w:val="21"/>
        </w:rPr>
        <w:t>authentication</w:t>
      </w:r>
      <w:r>
        <w:rPr>
          <w:rFonts w:eastAsia="Times New Roman" w:cs="Times New Roman"/>
          <w:b/>
          <w:color w:val="333333"/>
          <w:spacing w:val="2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20"/>
          <w:sz w:val="21"/>
          <w:szCs w:val="21"/>
        </w:rPr>
        <w:t>alias"</w:t>
      </w:r>
      <w:r>
        <w:rPr>
          <w:rFonts w:eastAsia="Times New Roman" w:cs="Times New Roman"/>
          <w:b/>
          <w:color w:val="333333"/>
          <w:spacing w:val="-30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and</w:t>
      </w:r>
      <w:r>
        <w:rPr>
          <w:rFonts w:eastAsia="Times New Roman" w:cs="Times New Roman"/>
          <w:color w:val="333333"/>
          <w:spacing w:val="10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5"/>
          <w:sz w:val="21"/>
          <w:szCs w:val="21"/>
        </w:rPr>
        <w:t>"Container-managed</w:t>
      </w:r>
      <w:r>
        <w:rPr>
          <w:rFonts w:eastAsia="Times New Roman" w:cs="Times New Roman"/>
          <w:b/>
          <w:color w:val="333333"/>
          <w:spacing w:val="-8"/>
          <w:w w:val="115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8"/>
          <w:sz w:val="21"/>
          <w:szCs w:val="21"/>
        </w:rPr>
        <w:t>authentication</w:t>
      </w:r>
      <w:r>
        <w:rPr>
          <w:rFonts w:eastAsia="Times New Roman" w:cs="Times New Roman"/>
          <w:b/>
          <w:color w:val="333333"/>
          <w:spacing w:val="29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8"/>
          <w:sz w:val="21"/>
          <w:szCs w:val="21"/>
        </w:rPr>
        <w:t>alias"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,</w:t>
      </w:r>
      <w:r>
        <w:rPr>
          <w:rFonts w:eastAsia="Times New Roman" w:cs="Times New Roman"/>
          <w:color w:val="333333"/>
          <w:spacing w:val="-27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then</w:t>
      </w:r>
      <w:r>
        <w:rPr>
          <w:rFonts w:eastAsia="Times New Roman" w:cs="Times New Roman"/>
          <w:color w:val="333333"/>
          <w:spacing w:val="18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hit  </w:t>
      </w:r>
      <w:r>
        <w:rPr>
          <w:rFonts w:eastAsia="Times New Roman" w:cs="Times New Roman"/>
          <w:b/>
          <w:color w:val="333333"/>
          <w:spacing w:val="0"/>
          <w:w w:val="110"/>
          <w:sz w:val="21"/>
          <w:szCs w:val="21"/>
        </w:rPr>
        <w:t>"Next"</w:t>
      </w:r>
      <w:r/>
    </w:p>
    <w:p>
      <w:pPr>
        <w:pStyle w:val="Normal"/>
        <w:spacing w:lineRule="exact" w:line="180" w:before="9" w:after="0"/>
        <w:jc w:val="left"/>
        <w:rPr>
          <w:sz w:val="19"/>
          <w:sz w:val="19"/>
          <w:szCs w:val="19"/>
        </w:rPr>
      </w:pPr>
      <w:r>
        <w:rPr>
          <w:sz w:val="19"/>
          <w:szCs w:val="19"/>
        </w:rPr>
      </w:r>
      <w:r/>
    </w:p>
    <w:p>
      <w:pPr>
        <w:pStyle w:val="Normal"/>
        <w:ind w:left="105" w:hanging="0"/>
        <w:jc w:val="left"/>
        <w:rPr>
          <w:sz w:val="20"/>
          <w:sz w:val="20"/>
          <w:szCs w:val="20"/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0" distR="0">
                <wp:extent cx="4751705" cy="2219325"/>
                <wp:effectExtent l="0" t="0" r="0" b="0"/>
                <wp:docPr id="2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" descr=""/>
                        <pic:cNvPicPr/>
                      </pic:nvPicPr>
                      <pic:blipFill>
                        <a:blip r:embed="rId51"/>
                        <a:stretch/>
                      </pic:blipFill>
                      <pic:spPr>
                        <a:xfrm>
                          <a:off x="0" y="0"/>
                          <a:ext cx="4750920" cy="2218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74.65pt">
                <v:imagedata r:id="rId52" o:detectmouseclick="t"/>
                <w10:wrap type="none"/>
                <v:stroke color="#3465a4" joinstyle="round" endcap="flat"/>
              </v:rect>
            </w:pict>
          </mc:Fallback>
        </mc:AlternateContent>
      </w:r>
      <w:r/>
    </w:p>
    <w:p>
      <w:pPr>
        <w:pStyle w:val="Normal"/>
        <w:spacing w:lineRule="exact" w:line="120" w:before="3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Figure </w:t>
      </w:r>
      <w:r>
        <w:rPr>
          <w:rFonts w:eastAsia="Times New Roman" w:cs="Times New Roman"/>
          <w:i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17:</w:t>
      </w:r>
      <w:r>
        <w:rPr>
          <w:rFonts w:eastAsia="Times New Roman" w:cs="Times New Roman"/>
          <w:i/>
          <w:color w:val="333333"/>
          <w:spacing w:val="1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-15"/>
          <w:w w:val="116"/>
          <w:sz w:val="21"/>
          <w:szCs w:val="21"/>
        </w:rPr>
        <w:t>W</w:t>
      </w:r>
      <w:r>
        <w:rPr>
          <w:rFonts w:eastAsia="Times New Roman" w:cs="Times New Roman"/>
          <w:i/>
          <w:color w:val="333333"/>
          <w:spacing w:val="0"/>
          <w:w w:val="116"/>
          <w:sz w:val="21"/>
          <w:szCs w:val="21"/>
        </w:rPr>
        <w:t>AS</w:t>
      </w:r>
      <w:r>
        <w:rPr>
          <w:rFonts w:eastAsia="Times New Roman" w:cs="Times New Roman"/>
          <w:i/>
          <w:color w:val="333333"/>
          <w:spacing w:val="2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6"/>
          <w:sz w:val="21"/>
          <w:szCs w:val="21"/>
        </w:rPr>
        <w:t>Datasource</w:t>
      </w:r>
      <w:r>
        <w:rPr>
          <w:rFonts w:eastAsia="Times New Roman" w:cs="Times New Roman"/>
          <w:i/>
          <w:color w:val="333333"/>
          <w:spacing w:val="-27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Step </w:t>
      </w:r>
      <w:r>
        <w:rPr>
          <w:rFonts w:eastAsia="Times New Roman" w:cs="Times New Roman"/>
          <w:i/>
          <w:color w:val="333333"/>
          <w:spacing w:val="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1"/>
          <w:sz w:val="21"/>
          <w:szCs w:val="21"/>
        </w:rPr>
        <w:t>4</w:t>
      </w:r>
      <w:r/>
    </w:p>
    <w:p>
      <w:pPr>
        <w:pStyle w:val="Normal"/>
        <w:spacing w:lineRule="exact" w:line="100" w:before="4" w:after="0"/>
        <w:jc w:val="left"/>
        <w:rPr>
          <w:sz w:val="11"/>
          <w:sz w:val="11"/>
          <w:szCs w:val="11"/>
        </w:rPr>
      </w:pPr>
      <w:r>
        <w:rPr>
          <w:sz w:val="11"/>
          <w:szCs w:val="11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16"/>
          <w:sz w:val="21"/>
          <w:szCs w:val="21"/>
        </w:rPr>
        <w:t>Confirm</w:t>
      </w:r>
      <w:r>
        <w:rPr>
          <w:rFonts w:eastAsia="Times New Roman" w:cs="Times New Roman"/>
          <w:color w:val="333333"/>
          <w:spacing w:val="-7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8"/>
          <w:sz w:val="21"/>
          <w:szCs w:val="21"/>
        </w:rPr>
        <w:t>selections</w:t>
      </w:r>
      <w:r>
        <w:rPr>
          <w:rFonts w:eastAsia="Times New Roman" w:cs="Times New Roman"/>
          <w:color w:val="333333"/>
          <w:spacing w:val="-8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on</w:t>
      </w:r>
      <w:r>
        <w:rPr>
          <w:rFonts w:eastAsia="Times New Roman" w:cs="Times New Roman"/>
          <w:color w:val="333333"/>
          <w:spacing w:val="4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summary</w:t>
      </w:r>
      <w:r>
        <w:rPr>
          <w:rFonts w:eastAsia="Times New Roman" w:cs="Times New Roman"/>
          <w:color w:val="333333"/>
          <w:spacing w:val="6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page,</w:t>
      </w:r>
      <w:r>
        <w:rPr>
          <w:rFonts w:eastAsia="Times New Roman" w:cs="Times New Roman"/>
          <w:color w:val="333333"/>
          <w:spacing w:val="-28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and</w:t>
      </w:r>
      <w:r>
        <w:rPr>
          <w:rFonts w:eastAsia="Times New Roman" w:cs="Times New Roman"/>
          <w:color w:val="333333"/>
          <w:spacing w:val="6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1"/>
          <w:sz w:val="21"/>
          <w:szCs w:val="21"/>
        </w:rPr>
        <w:t>then</w:t>
      </w:r>
      <w:r>
        <w:rPr>
          <w:rFonts w:eastAsia="Times New Roman" w:cs="Times New Roman"/>
          <w:color w:val="333333"/>
          <w:spacing w:val="5"/>
          <w:w w:val="121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if</w:t>
      </w:r>
      <w:r>
        <w:rPr>
          <w:rFonts w:eastAsia="Times New Roman" w:cs="Times New Roman"/>
          <w:color w:val="333333"/>
          <w:spacing w:val="17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correct</w:t>
      </w:r>
      <w:r>
        <w:rPr>
          <w:rFonts w:eastAsia="Times New Roman" w:cs="Times New Roman"/>
          <w:color w:val="333333"/>
          <w:spacing w:val="-10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hit  </w:t>
      </w:r>
      <w:r>
        <w:rPr>
          <w:rFonts w:eastAsia="Times New Roman" w:cs="Times New Roman"/>
          <w:b/>
          <w:color w:val="333333"/>
          <w:spacing w:val="0"/>
          <w:w w:val="113"/>
          <w:sz w:val="21"/>
          <w:szCs w:val="21"/>
        </w:rPr>
        <w:t>"Finis</w:t>
      </w:r>
      <w:r>
        <w:rPr>
          <w:rFonts w:eastAsia="Times New Roman" w:cs="Times New Roman"/>
          <w:b/>
          <w:color w:val="333333"/>
          <w:spacing w:val="-9"/>
          <w:w w:val="113"/>
          <w:sz w:val="21"/>
          <w:szCs w:val="21"/>
        </w:rPr>
        <w:t>h</w:t>
      </w:r>
      <w:r>
        <w:rPr>
          <w:rFonts w:eastAsia="Times New Roman" w:cs="Times New Roman"/>
          <w:b/>
          <w:color w:val="333333"/>
          <w:spacing w:val="0"/>
          <w:w w:val="91"/>
          <w:sz w:val="21"/>
          <w:szCs w:val="21"/>
        </w:rPr>
        <w:t>"</w:t>
      </w:r>
      <w:r/>
    </w:p>
    <w:p>
      <w:pPr>
        <w:pStyle w:val="Normal"/>
        <w:spacing w:lineRule="exact" w:line="260" w:before="11" w:after="0"/>
        <w:jc w:val="left"/>
        <w:rPr>
          <w:sz w:val="26"/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Normal"/>
        <w:ind w:left="105" w:hanging="0"/>
        <w:jc w:val="left"/>
        <w:rPr>
          <w:sz w:val="20"/>
          <w:sz w:val="20"/>
          <w:szCs w:val="20"/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0" distR="0">
                <wp:extent cx="4751705" cy="2381250"/>
                <wp:effectExtent l="0" t="0" r="0" b="0"/>
                <wp:docPr id="2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descr=""/>
                        <pic:cNvPicPr/>
                      </pic:nvPicPr>
                      <pic:blipFill>
                        <a:blip r:embed="rId53"/>
                        <a:stretch/>
                      </pic:blipFill>
                      <pic:spPr>
                        <a:xfrm>
                          <a:off x="0" y="0"/>
                          <a:ext cx="4750920" cy="2380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87.4pt">
                <v:imagedata r:id="rId54" o:detectmouseclick="t"/>
                <w10:wrap type="none"/>
                <v:stroke color="#3465a4" joinstyle="round" endcap="flat"/>
              </v:rect>
            </w:pict>
          </mc:Fallback>
        </mc:AlternateContent>
      </w:r>
      <w:r/>
    </w:p>
    <w:p>
      <w:pPr>
        <w:pStyle w:val="Normal"/>
        <w:spacing w:lineRule="exact" w:line="120" w:before="3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Figure </w:t>
      </w:r>
      <w:r>
        <w:rPr>
          <w:rFonts w:eastAsia="Times New Roman" w:cs="Times New Roman"/>
          <w:i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18:</w:t>
      </w:r>
      <w:r>
        <w:rPr>
          <w:rFonts w:eastAsia="Times New Roman" w:cs="Times New Roman"/>
          <w:i/>
          <w:color w:val="333333"/>
          <w:spacing w:val="1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-15"/>
          <w:w w:val="116"/>
          <w:sz w:val="21"/>
          <w:szCs w:val="21"/>
        </w:rPr>
        <w:t>W</w:t>
      </w:r>
      <w:r>
        <w:rPr>
          <w:rFonts w:eastAsia="Times New Roman" w:cs="Times New Roman"/>
          <w:i/>
          <w:color w:val="333333"/>
          <w:spacing w:val="0"/>
          <w:w w:val="116"/>
          <w:sz w:val="21"/>
          <w:szCs w:val="21"/>
        </w:rPr>
        <w:t>AS</w:t>
      </w:r>
      <w:r>
        <w:rPr>
          <w:rFonts w:eastAsia="Times New Roman" w:cs="Times New Roman"/>
          <w:i/>
          <w:color w:val="333333"/>
          <w:spacing w:val="2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6"/>
          <w:sz w:val="21"/>
          <w:szCs w:val="21"/>
        </w:rPr>
        <w:t>Datasource</w:t>
      </w:r>
      <w:r>
        <w:rPr>
          <w:rFonts w:eastAsia="Times New Roman" w:cs="Times New Roman"/>
          <w:i/>
          <w:color w:val="333333"/>
          <w:spacing w:val="-27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Step </w:t>
      </w:r>
      <w:r>
        <w:rPr>
          <w:rFonts w:eastAsia="Times New Roman" w:cs="Times New Roman"/>
          <w:i/>
          <w:color w:val="333333"/>
          <w:spacing w:val="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1"/>
          <w:sz w:val="21"/>
          <w:szCs w:val="21"/>
        </w:rPr>
        <w:t>5</w:t>
      </w:r>
      <w:r/>
    </w:p>
    <w:p>
      <w:pPr>
        <w:pStyle w:val="Normal"/>
        <w:spacing w:lineRule="exact" w:line="100" w:before="4" w:after="0"/>
        <w:jc w:val="left"/>
        <w:rPr>
          <w:sz w:val="11"/>
          <w:sz w:val="11"/>
          <w:szCs w:val="11"/>
        </w:rPr>
      </w:pPr>
      <w:r>
        <w:rPr>
          <w:sz w:val="11"/>
          <w:szCs w:val="11"/>
        </w:rPr>
      </w:r>
      <w:r/>
    </w:p>
    <w:p>
      <w:pPr>
        <w:pStyle w:val="Normal"/>
        <w:spacing w:lineRule="exact" w:line="200"/>
        <w:jc w:val="left"/>
        <w:rPr>
          <w:sz w:val="20"/>
          <w:sz w:val="20"/>
          <w:szCs w:val="20"/>
        </w:rPr>
      </w:pPr>
      <w:r>
        <w:rPr>
          <w:sz w:val="20"/>
          <w:szCs w:val="20"/>
        </w:rPr>
      </w:r>
      <w:r/>
    </w:p>
    <w:p>
      <w:p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Click</w:t>
      </w:r>
      <w:r>
        <w:rPr>
          <w:rFonts w:eastAsia="Times New Roman" w:cs="Times New Roman"/>
          <w:color w:val="333333"/>
          <w:spacing w:val="3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 xml:space="preserve">"Save" </w:t>
      </w:r>
      <w:r>
        <w:rPr>
          <w:rFonts w:eastAsia="Times New Roman" w:cs="Times New Roman"/>
          <w:b/>
          <w:color w:val="333333"/>
          <w:spacing w:val="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to</w:t>
      </w:r>
      <w:r>
        <w:rPr>
          <w:rFonts w:eastAsia="Times New Roman" w:cs="Times New Roman"/>
          <w:color w:val="333333"/>
          <w:spacing w:val="33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save</w:t>
      </w:r>
      <w:r>
        <w:rPr>
          <w:rFonts w:eastAsia="Times New Roman" w:cs="Times New Roman"/>
          <w:color w:val="333333"/>
          <w:spacing w:val="-8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your</w:t>
      </w:r>
      <w:r>
        <w:rPr>
          <w:rFonts w:eastAsia="Times New Roman" w:cs="Times New Roman"/>
          <w:color w:val="333333"/>
          <w:spacing w:val="3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selections.</w:t>
      </w:r>
      <w:r/>
    </w:p>
    <w:p>
      <w:pPr>
        <w:pStyle w:val="Normal"/>
        <w:spacing w:lineRule="exact" w:line="260" w:before="11" w:after="0"/>
        <w:jc w:val="left"/>
        <w:rPr>
          <w:sz w:val="26"/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Normal"/>
        <w:ind w:left="105" w:hanging="0"/>
        <w:jc w:val="left"/>
        <w:rPr>
          <w:sz w:val="20"/>
          <w:sz w:val="20"/>
          <w:szCs w:val="20"/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0" distR="0">
                <wp:extent cx="4751705" cy="1967865"/>
                <wp:effectExtent l="0" t="0" r="0" b="0"/>
                <wp:docPr id="2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" descr=""/>
                        <pic:cNvPicPr/>
                      </pic:nvPicPr>
                      <pic:blipFill>
                        <a:blip r:embed="rId55"/>
                        <a:stretch/>
                      </pic:blipFill>
                      <pic:spPr>
                        <a:xfrm>
                          <a:off x="0" y="0"/>
                          <a:ext cx="4750920" cy="1967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154.85pt">
                <v:imagedata r:id="rId56" o:detectmouseclick="t"/>
                <w10:wrap type="none"/>
                <v:stroke color="#3465a4" joinstyle="round" endcap="flat"/>
              </v:rect>
            </w:pict>
          </mc:Fallback>
        </mc:AlternateContent>
      </w:r>
      <w:r/>
    </w:p>
    <w:p>
      <w:pPr>
        <w:pStyle w:val="Normal"/>
        <w:spacing w:lineRule="exact" w:line="120" w:before="3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sectPr>
          <w:footerReference w:type="default" r:id="rId57"/>
          <w:type w:val="nextPage"/>
          <w:pgSz w:w="11920" w:h="16838"/>
          <w:pgMar w:left="860" w:right="860" w:header="0" w:top="680" w:footer="198" w:bottom="255" w:gutter="0"/>
          <w:pgNumType w:fmt="decimal"/>
          <w:formProt w:val="false"/>
          <w:textDirection w:val="lrTb"/>
          <w:docGrid w:type="default" w:linePitch="240" w:charSpace="2047"/>
        </w:sect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Figure </w:t>
      </w:r>
      <w:r>
        <w:rPr>
          <w:rFonts w:eastAsia="Times New Roman" w:cs="Times New Roman"/>
          <w:i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19:</w:t>
      </w:r>
      <w:r>
        <w:rPr>
          <w:rFonts w:eastAsia="Times New Roman" w:cs="Times New Roman"/>
          <w:i/>
          <w:color w:val="333333"/>
          <w:spacing w:val="1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-15"/>
          <w:w w:val="118"/>
          <w:sz w:val="21"/>
          <w:szCs w:val="21"/>
        </w:rPr>
        <w:t>W</w:t>
      </w:r>
      <w:r>
        <w:rPr>
          <w:rFonts w:eastAsia="Times New Roman" w:cs="Times New Roman"/>
          <w:i/>
          <w:color w:val="333333"/>
          <w:spacing w:val="0"/>
          <w:w w:val="118"/>
          <w:sz w:val="21"/>
          <w:szCs w:val="21"/>
        </w:rPr>
        <w:t>AS</w:t>
      </w:r>
      <w:r>
        <w:rPr>
          <w:rFonts w:eastAsia="Times New Roman" w:cs="Times New Roman"/>
          <w:i/>
          <w:color w:val="333333"/>
          <w:spacing w:val="-7"/>
          <w:w w:val="118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Save </w:t>
      </w:r>
      <w:r>
        <w:rPr>
          <w:rFonts w:eastAsia="Times New Roman" w:cs="Times New Roman"/>
          <w:i/>
          <w:color w:val="333333"/>
          <w:spacing w:val="5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4"/>
          <w:sz w:val="21"/>
          <w:szCs w:val="21"/>
        </w:rPr>
        <w:t>Datasource</w:t>
      </w:r>
      <w:r/>
    </w:p>
    <w:p>
      <w:pPr>
        <w:pStyle w:val="Normal"/>
        <w:spacing w:before="50" w:after="0"/>
        <w:ind w:left="105" w:hanging="0"/>
        <w:jc w:val="left"/>
        <w:rPr>
          <w:sz w:val="36"/>
          <w:sz w:val="36"/>
          <w:szCs w:val="36"/>
          <w:rFonts w:ascii="Times New Roman" w:hAnsi="Times New Roman" w:eastAsia="Times New Roman" w:cs="Times New Roman"/>
        </w:rPr>
      </w:pPr>
      <w:r>
        <w:rPr>
          <w:rFonts w:eastAsia="Times New Roman" w:cs="Times New Roman"/>
          <w:b/>
          <w:color w:val="333333"/>
          <w:spacing w:val="0"/>
          <w:w w:val="100"/>
          <w:sz w:val="36"/>
          <w:szCs w:val="36"/>
        </w:rPr>
        <w:t>2.7.</w:t>
      </w:r>
      <w:r>
        <w:rPr>
          <w:rFonts w:eastAsia="Times New Roman" w:cs="Times New Roman"/>
          <w:b/>
          <w:color w:val="333333"/>
          <w:spacing w:val="73"/>
          <w:w w:val="100"/>
          <w:sz w:val="36"/>
          <w:szCs w:val="36"/>
        </w:rPr>
        <w:t xml:space="preserve"> </w:t>
      </w:r>
      <w:r>
        <w:rPr>
          <w:rFonts w:eastAsia="Times New Roman" w:cs="Times New Roman"/>
          <w:b/>
          <w:color w:val="333333"/>
          <w:spacing w:val="-13"/>
          <w:w w:val="117"/>
          <w:sz w:val="36"/>
          <w:szCs w:val="36"/>
        </w:rPr>
        <w:t>T</w:t>
      </w:r>
      <w:r>
        <w:rPr>
          <w:rFonts w:eastAsia="Times New Roman" w:cs="Times New Roman"/>
          <w:b/>
          <w:color w:val="333333"/>
          <w:spacing w:val="0"/>
          <w:w w:val="117"/>
          <w:sz w:val="36"/>
          <w:szCs w:val="36"/>
        </w:rPr>
        <w:t>esting</w:t>
      </w:r>
      <w:r>
        <w:rPr>
          <w:rFonts w:eastAsia="Times New Roman" w:cs="Times New Roman"/>
          <w:b/>
          <w:color w:val="333333"/>
          <w:spacing w:val="-21"/>
          <w:w w:val="117"/>
          <w:sz w:val="36"/>
          <w:szCs w:val="36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7"/>
          <w:sz w:val="36"/>
          <w:szCs w:val="36"/>
        </w:rPr>
        <w:t>Data-source</w:t>
      </w:r>
      <w:r/>
    </w:p>
    <w:p>
      <w:pPr>
        <w:pStyle w:val="Normal"/>
        <w:spacing w:lineRule="exact" w:line="280" w:before="6" w:after="0"/>
        <w:jc w:val="left"/>
        <w:rPr>
          <w:sz w:val="28"/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Now </w:t>
      </w:r>
      <w:r>
        <w:rPr>
          <w:rFonts w:eastAsia="Times New Roman" w:cs="Times New Roman"/>
          <w:color w:val="333333"/>
          <w:spacing w:val="40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7"/>
          <w:sz w:val="21"/>
          <w:szCs w:val="21"/>
        </w:rPr>
        <w:t>select</w:t>
      </w:r>
      <w:r>
        <w:rPr>
          <w:rFonts w:eastAsia="Times New Roman" w:cs="Times New Roman"/>
          <w:color w:val="333333"/>
          <w:spacing w:val="31"/>
          <w:w w:val="117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4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checkbox</w:t>
      </w:r>
      <w:r>
        <w:rPr>
          <w:rFonts w:eastAsia="Times New Roman" w:cs="Times New Roman"/>
          <w:color w:val="333333"/>
          <w:spacing w:val="12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next</w:t>
      </w:r>
      <w:r>
        <w:rPr>
          <w:rFonts w:eastAsia="Times New Roman" w:cs="Times New Roman"/>
          <w:color w:val="333333"/>
          <w:spacing w:val="40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to </w:t>
      </w:r>
      <w:r>
        <w:rPr>
          <w:rFonts w:eastAsia="Times New Roman" w:cs="Times New Roman"/>
          <w:color w:val="333333"/>
          <w:spacing w:val="1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4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newly</w:t>
      </w:r>
      <w:r>
        <w:rPr>
          <w:rFonts w:eastAsia="Times New Roman" w:cs="Times New Roman"/>
          <w:color w:val="333333"/>
          <w:spacing w:val="12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created</w:t>
      </w:r>
      <w:r>
        <w:rPr>
          <w:rFonts w:eastAsia="Times New Roman" w:cs="Times New Roman"/>
          <w:color w:val="333333"/>
          <w:spacing w:val="33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datasource</w:t>
      </w:r>
      <w:r>
        <w:rPr>
          <w:rFonts w:eastAsia="Times New Roman" w:cs="Times New Roman"/>
          <w:color w:val="333333"/>
          <w:spacing w:val="36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and</w:t>
      </w:r>
      <w:r>
        <w:rPr>
          <w:rFonts w:eastAsia="Times New Roman" w:cs="Times New Roman"/>
          <w:color w:val="333333"/>
          <w:spacing w:val="39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click </w:t>
      </w:r>
      <w:r>
        <w:rPr>
          <w:rFonts w:eastAsia="Times New Roman" w:cs="Times New Roman"/>
          <w:color w:val="333333"/>
          <w:spacing w:val="39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4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>"</w:t>
      </w:r>
      <w:r>
        <w:rPr>
          <w:rFonts w:eastAsia="Times New Roman" w:cs="Times New Roman"/>
          <w:b/>
          <w:color w:val="333333"/>
          <w:spacing w:val="-7"/>
          <w:w w:val="100"/>
          <w:sz w:val="21"/>
          <w:szCs w:val="21"/>
        </w:rPr>
        <w:t>T</w:t>
      </w:r>
      <w:r>
        <w:rPr>
          <w:rFonts w:eastAsia="Times New Roman" w:cs="Times New Roman"/>
          <w:b/>
          <w:color w:val="333333"/>
          <w:spacing w:val="0"/>
          <w:w w:val="100"/>
          <w:sz w:val="21"/>
          <w:szCs w:val="21"/>
        </w:rPr>
        <w:t xml:space="preserve">est </w:t>
      </w:r>
      <w:r>
        <w:rPr>
          <w:rFonts w:eastAsia="Times New Roman" w:cs="Times New Roman"/>
          <w:b/>
          <w:color w:val="333333"/>
          <w:spacing w:val="3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21"/>
          <w:sz w:val="21"/>
          <w:szCs w:val="21"/>
        </w:rPr>
        <w:t>connectio</w:t>
      </w:r>
      <w:r>
        <w:rPr>
          <w:rFonts w:eastAsia="Times New Roman" w:cs="Times New Roman"/>
          <w:b/>
          <w:color w:val="333333"/>
          <w:spacing w:val="-10"/>
          <w:w w:val="121"/>
          <w:sz w:val="21"/>
          <w:szCs w:val="21"/>
        </w:rPr>
        <w:t>n</w:t>
      </w:r>
      <w:r>
        <w:rPr>
          <w:rFonts w:eastAsia="Times New Roman" w:cs="Times New Roman"/>
          <w:b/>
          <w:color w:val="333333"/>
          <w:spacing w:val="0"/>
          <w:w w:val="91"/>
          <w:sz w:val="21"/>
          <w:szCs w:val="21"/>
        </w:rPr>
        <w:t>"</w:t>
      </w:r>
      <w:r/>
    </w:p>
    <w:p>
      <w:pPr>
        <w:pStyle w:val="Normal"/>
        <w:spacing w:before="74" w:after="0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button.</w:t>
      </w:r>
      <w:r>
        <w:rPr>
          <w:rFonts w:eastAsia="Times New Roman" w:cs="Times New Roman"/>
          <w:color w:val="333333"/>
          <w:spacing w:val="-10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The</w:t>
      </w:r>
      <w:r>
        <w:rPr>
          <w:rFonts w:eastAsia="Times New Roman" w:cs="Times New Roman"/>
          <w:color w:val="333333"/>
          <w:spacing w:val="48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2"/>
          <w:sz w:val="21"/>
          <w:szCs w:val="21"/>
        </w:rPr>
        <w:t>results</w:t>
      </w:r>
      <w:r>
        <w:rPr>
          <w:rFonts w:eastAsia="Times New Roman" w:cs="Times New Roman"/>
          <w:color w:val="333333"/>
          <w:spacing w:val="-10"/>
          <w:w w:val="122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of</w:t>
      </w:r>
      <w:r>
        <w:rPr>
          <w:rFonts w:eastAsia="Times New Roman" w:cs="Times New Roman"/>
          <w:color w:val="333333"/>
          <w:spacing w:val="25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the 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test </w:t>
      </w:r>
      <w:r>
        <w:rPr>
          <w:rFonts w:eastAsia="Times New Roman" w:cs="Times New Roman"/>
          <w:color w:val="333333"/>
          <w:spacing w:val="11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0"/>
          <w:sz w:val="21"/>
          <w:szCs w:val="21"/>
        </w:rPr>
        <w:t>should</w:t>
      </w:r>
      <w:r>
        <w:rPr>
          <w:rFonts w:eastAsia="Times New Roman" w:cs="Times New Roman"/>
          <w:color w:val="333333"/>
          <w:spacing w:val="-9"/>
          <w:w w:val="12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be</w:t>
      </w:r>
      <w:r>
        <w:rPr>
          <w:rFonts w:eastAsia="Times New Roman" w:cs="Times New Roman"/>
          <w:color w:val="333333"/>
          <w:spacing w:val="44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returned</w:t>
      </w:r>
      <w:r>
        <w:rPr>
          <w:rFonts w:eastAsia="Times New Roman" w:cs="Times New Roman"/>
          <w:color w:val="333333"/>
          <w:spacing w:val="17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23"/>
          <w:sz w:val="21"/>
          <w:szCs w:val="21"/>
        </w:rPr>
        <w:t>prompted.</w:t>
      </w:r>
      <w:r>
        <w:rPr>
          <w:rFonts w:eastAsia="Times New Roman" w:cs="Times New Roman"/>
          <w:color w:val="333333"/>
          <w:spacing w:val="-28"/>
          <w:w w:val="123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If</w:t>
      </w:r>
      <w:r>
        <w:rPr>
          <w:rFonts w:eastAsia="Times New Roman" w:cs="Times New Roman"/>
          <w:color w:val="333333"/>
          <w:spacing w:val="1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>it</w:t>
      </w:r>
      <w:r>
        <w:rPr>
          <w:rFonts w:eastAsia="Times New Roman" w:cs="Times New Roman"/>
          <w:color w:val="333333"/>
          <w:spacing w:val="2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failed,</w:t>
      </w:r>
      <w:r>
        <w:rPr>
          <w:rFonts w:eastAsia="Times New Roman" w:cs="Times New Roman"/>
          <w:color w:val="333333"/>
          <w:spacing w:val="-20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recheck</w:t>
      </w:r>
      <w:r>
        <w:rPr>
          <w:rFonts w:eastAsia="Times New Roman" w:cs="Times New Roman"/>
          <w:color w:val="333333"/>
          <w:spacing w:val="-2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your</w:t>
      </w:r>
      <w:r>
        <w:rPr>
          <w:rFonts w:eastAsia="Times New Roman" w:cs="Times New Roman"/>
          <w:color w:val="333333"/>
          <w:spacing w:val="3"/>
          <w:w w:val="119"/>
          <w:sz w:val="21"/>
          <w:szCs w:val="21"/>
        </w:rPr>
        <w:t xml:space="preserve"> </w:t>
      </w:r>
      <w:r>
        <w:rPr>
          <w:rFonts w:eastAsia="Times New Roman" w:cs="Times New Roman"/>
          <w:color w:val="333333"/>
          <w:spacing w:val="0"/>
          <w:w w:val="119"/>
          <w:sz w:val="21"/>
          <w:szCs w:val="21"/>
        </w:rPr>
        <w:t>steps.</w:t>
      </w:r>
      <w:r/>
    </w:p>
    <w:p>
      <w:pPr>
        <w:pStyle w:val="Normal"/>
        <w:spacing w:lineRule="exact" w:line="260" w:before="11" w:after="0"/>
        <w:jc w:val="left"/>
        <w:rPr>
          <w:sz w:val="26"/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Normal"/>
        <w:ind w:left="105" w:hanging="0"/>
        <w:jc w:val="left"/>
        <w:rPr>
          <w:sz w:val="20"/>
          <w:sz w:val="20"/>
          <w:szCs w:val="20"/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0" distR="0">
                <wp:extent cx="4751705" cy="2646680"/>
                <wp:effectExtent l="0" t="0" r="0" b="0"/>
                <wp:docPr id="2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descr=""/>
                        <pic:cNvPicPr/>
                      </pic:nvPicPr>
                      <pic:blipFill>
                        <a:blip r:embed="rId58"/>
                        <a:stretch/>
                      </pic:blipFill>
                      <pic:spPr>
                        <a:xfrm>
                          <a:off x="0" y="0"/>
                          <a:ext cx="4750920" cy="2646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374.05pt;height:208.3pt">
                <v:imagedata r:id="rId59" o:detectmouseclick="t"/>
                <w10:wrap type="none"/>
                <v:stroke color="#3465a4" joinstyle="round" endcap="flat"/>
              </v:rect>
            </w:pict>
          </mc:Fallback>
        </mc:AlternateContent>
      </w:r>
      <w:r/>
    </w:p>
    <w:p>
      <w:pPr>
        <w:pStyle w:val="Normal"/>
        <w:spacing w:lineRule="exact" w:line="120" w:before="3" w:after="0"/>
        <w:jc w:val="left"/>
        <w:rPr>
          <w:sz w:val="12"/>
          <w:sz w:val="12"/>
          <w:szCs w:val="12"/>
        </w:rPr>
      </w:pPr>
      <w:r>
        <w:rPr>
          <w:sz w:val="12"/>
          <w:szCs w:val="12"/>
        </w:rPr>
      </w:r>
      <w:r/>
    </w:p>
    <w:p>
      <w:pPr>
        <w:sectPr>
          <w:footerReference w:type="default" r:id="rId60"/>
          <w:type w:val="nextPage"/>
          <w:pgSz w:w="11920" w:h="16838"/>
          <w:pgMar w:left="860" w:right="860" w:header="0" w:top="700" w:footer="198" w:bottom="255" w:gutter="0"/>
          <w:pgNumType w:fmt="decimal"/>
          <w:formProt w:val="false"/>
          <w:textDirection w:val="lrTb"/>
          <w:docGrid w:type="default" w:linePitch="240" w:charSpace="2047"/>
        </w:sectPr>
        <w:pStyle w:val="Normal"/>
        <w:ind w:left="105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 xml:space="preserve">Figure </w:t>
      </w:r>
      <w:r>
        <w:rPr>
          <w:rFonts w:eastAsia="Times New Roman" w:cs="Times New Roman"/>
          <w:i/>
          <w:color w:val="333333"/>
          <w:spacing w:val="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00"/>
          <w:sz w:val="21"/>
          <w:szCs w:val="21"/>
        </w:rPr>
        <w:t>20:</w:t>
      </w:r>
      <w:r>
        <w:rPr>
          <w:rFonts w:eastAsia="Times New Roman" w:cs="Times New Roman"/>
          <w:i/>
          <w:color w:val="333333"/>
          <w:spacing w:val="16"/>
          <w:w w:val="100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-15"/>
          <w:w w:val="116"/>
          <w:sz w:val="21"/>
          <w:szCs w:val="21"/>
        </w:rPr>
        <w:t>W</w:t>
      </w:r>
      <w:r>
        <w:rPr>
          <w:rFonts w:eastAsia="Times New Roman" w:cs="Times New Roman"/>
          <w:i/>
          <w:color w:val="333333"/>
          <w:spacing w:val="0"/>
          <w:w w:val="116"/>
          <w:sz w:val="21"/>
          <w:szCs w:val="21"/>
        </w:rPr>
        <w:t>AS</w:t>
      </w:r>
      <w:r>
        <w:rPr>
          <w:rFonts w:eastAsia="Times New Roman" w:cs="Times New Roman"/>
          <w:i/>
          <w:color w:val="333333"/>
          <w:spacing w:val="2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0"/>
          <w:w w:val="116"/>
          <w:sz w:val="21"/>
          <w:szCs w:val="21"/>
        </w:rPr>
        <w:t>Datasource</w:t>
      </w:r>
      <w:r>
        <w:rPr>
          <w:rFonts w:eastAsia="Times New Roman" w:cs="Times New Roman"/>
          <w:i/>
          <w:color w:val="333333"/>
          <w:spacing w:val="-27"/>
          <w:w w:val="116"/>
          <w:sz w:val="21"/>
          <w:szCs w:val="21"/>
        </w:rPr>
        <w:t xml:space="preserve"> </w:t>
      </w:r>
      <w:r>
        <w:rPr>
          <w:rFonts w:eastAsia="Times New Roman" w:cs="Times New Roman"/>
          <w:i/>
          <w:color w:val="333333"/>
          <w:spacing w:val="-6"/>
          <w:w w:val="110"/>
          <w:sz w:val="21"/>
          <w:szCs w:val="21"/>
        </w:rPr>
        <w:t>T</w:t>
      </w:r>
      <w:r>
        <w:rPr>
          <w:rFonts w:eastAsia="Times New Roman" w:cs="Times New Roman"/>
          <w:i/>
          <w:color w:val="333333"/>
          <w:spacing w:val="0"/>
          <w:w w:val="119"/>
          <w:sz w:val="21"/>
          <w:szCs w:val="21"/>
        </w:rPr>
        <w:t>est</w:t>
      </w:r>
      <w:r/>
    </w:p>
    <w:p>
      <w:pPr>
        <w:pStyle w:val="Normal"/>
        <w:spacing w:before="41" w:after="0"/>
        <w:ind w:left="105" w:hanging="0"/>
        <w:jc w:val="left"/>
        <w:rPr>
          <w:sz w:val="44"/>
          <w:sz w:val="44"/>
          <w:szCs w:val="44"/>
          <w:rFonts w:ascii="Times New Roman" w:hAnsi="Times New Roman" w:eastAsia="Times New Roman" w:cs="Times New Roman"/>
        </w:rPr>
      </w:pPr>
      <w:r>
        <w:rPr>
          <w:rFonts w:eastAsia="Times New Roman" w:cs="Times New Roman"/>
          <w:b/>
          <w:color w:val="333333"/>
          <w:spacing w:val="0"/>
          <w:w w:val="100"/>
          <w:sz w:val="44"/>
          <w:szCs w:val="44"/>
        </w:rPr>
        <w:t>3.</w:t>
      </w:r>
      <w:r>
        <w:rPr>
          <w:rFonts w:eastAsia="Times New Roman" w:cs="Times New Roman"/>
          <w:b/>
          <w:color w:val="333333"/>
          <w:spacing w:val="47"/>
          <w:w w:val="100"/>
          <w:sz w:val="44"/>
          <w:szCs w:val="44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9"/>
          <w:sz w:val="44"/>
          <w:szCs w:val="44"/>
        </w:rPr>
        <w:t>Reference</w:t>
      </w:r>
      <w:r>
        <w:rPr>
          <w:rFonts w:eastAsia="Times New Roman" w:cs="Times New Roman"/>
          <w:b/>
          <w:color w:val="333333"/>
          <w:spacing w:val="-20"/>
          <w:w w:val="119"/>
          <w:sz w:val="44"/>
          <w:szCs w:val="44"/>
        </w:rPr>
        <w:t xml:space="preserve"> </w:t>
      </w:r>
      <w:r>
        <w:rPr>
          <w:rFonts w:eastAsia="Times New Roman" w:cs="Times New Roman"/>
          <w:b/>
          <w:color w:val="333333"/>
          <w:spacing w:val="0"/>
          <w:w w:val="119"/>
          <w:sz w:val="44"/>
          <w:szCs w:val="44"/>
        </w:rPr>
        <w:t>Information</w:t>
      </w:r>
      <w:r/>
    </w:p>
    <w:p>
      <w:pPr>
        <w:pStyle w:val="Normal"/>
        <w:spacing w:lineRule="exact" w:line="280" w:before="13" w:after="0"/>
        <w:jc w:val="left"/>
        <w:rPr>
          <w:sz w:val="28"/>
          <w:sz w:val="28"/>
          <w:szCs w:val="28"/>
        </w:rPr>
      </w:pPr>
      <w:r>
        <w:rPr>
          <w:sz w:val="28"/>
          <w:szCs w:val="28"/>
        </w:rPr>
      </w:r>
      <w:r/>
    </w:p>
    <w:p>
      <w:pPr>
        <w:pStyle w:val="Normal"/>
        <w:ind w:left="278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• </w:t>
      </w:r>
      <w:r>
        <w:rPr>
          <w:rFonts w:eastAsia="Times New Roman" w:cs="Times New Roman"/>
          <w:color w:val="333333"/>
          <w:spacing w:val="8"/>
          <w:w w:val="100"/>
          <w:sz w:val="21"/>
          <w:szCs w:val="21"/>
        </w:rPr>
        <w:t xml:space="preserve"> </w:t>
      </w:r>
      <w:hyperlink r:id="rId61">
        <w:r>
          <w:rPr>
            <w:rStyle w:val="InternetLink"/>
            <w:rFonts w:eastAsia="Times New Roman" w:cs="Times New Roman"/>
            <w:color w:val="428AC9"/>
            <w:spacing w:val="0"/>
            <w:w w:val="115"/>
            <w:sz w:val="21"/>
            <w:szCs w:val="21"/>
          </w:rPr>
          <w:t>OpenShift</w:t>
        </w:r>
        <w:r>
          <w:rPr>
            <w:rStyle w:val="InternetLink"/>
            <w:rFonts w:eastAsia="Times New Roman" w:cs="Times New Roman"/>
            <w:color w:val="428AC9"/>
            <w:spacing w:val="-7"/>
            <w:w w:val="115"/>
            <w:sz w:val="21"/>
            <w:szCs w:val="21"/>
          </w:rPr>
          <w:t xml:space="preserve"> </w:t>
        </w:r>
        <w:r>
          <w:rPr>
            <w:rStyle w:val="InternetLink"/>
            <w:rFonts w:eastAsia="Times New Roman" w:cs="Times New Roman"/>
            <w:color w:val="428AC9"/>
            <w:spacing w:val="-13"/>
            <w:w w:val="100"/>
            <w:sz w:val="21"/>
            <w:szCs w:val="21"/>
          </w:rPr>
          <w:t>W</w:t>
        </w:r>
        <w:r>
          <w:rPr>
            <w:rStyle w:val="InternetLink"/>
            <w:rFonts w:eastAsia="Times New Roman" w:cs="Times New Roman"/>
            <w:color w:val="428AC9"/>
            <w:spacing w:val="0"/>
            <w:w w:val="100"/>
            <w:sz w:val="21"/>
            <w:szCs w:val="21"/>
          </w:rPr>
          <w:t>AS</w:t>
        </w:r>
        <w:r>
          <w:rPr>
            <w:rStyle w:val="InternetLink"/>
            <w:rFonts w:eastAsia="Times New Roman" w:cs="Times New Roman"/>
            <w:color w:val="428AC9"/>
            <w:spacing w:val="16"/>
            <w:w w:val="100"/>
            <w:sz w:val="21"/>
            <w:szCs w:val="21"/>
          </w:rPr>
          <w:t xml:space="preserve"> </w:t>
        </w:r>
        <w:r>
          <w:rPr>
            <w:rStyle w:val="InternetLink"/>
            <w:rFonts w:eastAsia="Times New Roman" w:cs="Times New Roman"/>
            <w:color w:val="428AC9"/>
            <w:spacing w:val="0"/>
            <w:w w:val="118"/>
            <w:sz w:val="21"/>
            <w:szCs w:val="21"/>
          </w:rPr>
          <w:t>Cartridge</w:t>
        </w:r>
      </w:hyperlink>
      <w:r/>
    </w:p>
    <w:p>
      <w:pPr>
        <w:pStyle w:val="Normal"/>
        <w:spacing w:lineRule="exact" w:line="180" w:before="4" w:after="0"/>
        <w:jc w:val="left"/>
        <w:rPr>
          <w:sz w:val="19"/>
          <w:sz w:val="19"/>
          <w:szCs w:val="19"/>
        </w:rPr>
      </w:pPr>
      <w:r>
        <w:rPr>
          <w:sz w:val="19"/>
          <w:szCs w:val="19"/>
        </w:rPr>
      </w:r>
      <w:r/>
    </w:p>
    <w:p>
      <w:pPr>
        <w:pStyle w:val="Normal"/>
        <w:ind w:left="278" w:hanging="0"/>
        <w:jc w:val="left"/>
        <w:rPr>
          <w:sz w:val="21"/>
          <w:sz w:val="21"/>
          <w:szCs w:val="21"/>
          <w:rFonts w:ascii="Times New Roman" w:hAnsi="Times New Roman" w:eastAsia="Times New Roman" w:cs="Times New Roman"/>
        </w:rPr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• </w:t>
      </w:r>
      <w:r>
        <w:rPr>
          <w:rFonts w:eastAsia="Times New Roman" w:cs="Times New Roman"/>
          <w:color w:val="333333"/>
          <w:spacing w:val="8"/>
          <w:w w:val="100"/>
          <w:sz w:val="21"/>
          <w:szCs w:val="21"/>
        </w:rPr>
        <w:t xml:space="preserve"> </w:t>
      </w:r>
      <w:hyperlink r:id="rId62">
        <w:r>
          <w:rPr>
            <w:rStyle w:val="InternetLink"/>
            <w:rFonts w:eastAsia="Times New Roman" w:cs="Times New Roman"/>
            <w:color w:val="428AC9"/>
            <w:spacing w:val="0"/>
            <w:w w:val="115"/>
            <w:sz w:val="21"/>
            <w:szCs w:val="21"/>
          </w:rPr>
          <w:t>OpenShift</w:t>
        </w:r>
        <w:r>
          <w:rPr>
            <w:rStyle w:val="InternetLink"/>
            <w:rFonts w:eastAsia="Times New Roman" w:cs="Times New Roman"/>
            <w:color w:val="428AC9"/>
            <w:spacing w:val="-7"/>
            <w:w w:val="115"/>
            <w:sz w:val="21"/>
            <w:szCs w:val="21"/>
          </w:rPr>
          <w:t xml:space="preserve"> </w:t>
        </w:r>
        <w:r>
          <w:rPr>
            <w:rStyle w:val="InternetLink"/>
            <w:rFonts w:eastAsia="Times New Roman" w:cs="Times New Roman"/>
            <w:color w:val="428AC9"/>
            <w:spacing w:val="0"/>
            <w:w w:val="115"/>
            <w:sz w:val="21"/>
            <w:szCs w:val="21"/>
          </w:rPr>
          <w:t>O</w:t>
        </w:r>
        <w:r>
          <w:rPr>
            <w:rStyle w:val="InternetLink"/>
            <w:rFonts w:eastAsia="Times New Roman" w:cs="Times New Roman"/>
            <w:color w:val="428AC9"/>
            <w:spacing w:val="-5"/>
            <w:w w:val="115"/>
            <w:sz w:val="21"/>
            <w:szCs w:val="21"/>
          </w:rPr>
          <w:t>r</w:t>
        </w:r>
        <w:r>
          <w:rPr>
            <w:rStyle w:val="InternetLink"/>
            <w:rFonts w:eastAsia="Times New Roman" w:cs="Times New Roman"/>
            <w:color w:val="428AC9"/>
            <w:spacing w:val="0"/>
            <w:w w:val="115"/>
            <w:sz w:val="21"/>
            <w:szCs w:val="21"/>
          </w:rPr>
          <w:t>acle</w:t>
        </w:r>
        <w:r>
          <w:rPr>
            <w:rStyle w:val="InternetLink"/>
            <w:rFonts w:eastAsia="Times New Roman" w:cs="Times New Roman"/>
            <w:color w:val="428AC9"/>
            <w:spacing w:val="5"/>
            <w:w w:val="115"/>
            <w:sz w:val="21"/>
            <w:szCs w:val="21"/>
          </w:rPr>
          <w:t xml:space="preserve"> </w:t>
        </w:r>
        <w:r>
          <w:rPr>
            <w:rStyle w:val="InternetLink"/>
            <w:rFonts w:eastAsia="Times New Roman" w:cs="Times New Roman"/>
            <w:color w:val="428AC9"/>
            <w:spacing w:val="0"/>
            <w:w w:val="118"/>
            <w:sz w:val="21"/>
            <w:szCs w:val="21"/>
          </w:rPr>
          <w:t>Cartridge</w:t>
        </w:r>
      </w:hyperlink>
      <w:r/>
    </w:p>
    <w:p>
      <w:pPr>
        <w:pStyle w:val="Normal"/>
        <w:spacing w:lineRule="exact" w:line="180" w:before="4" w:after="0"/>
        <w:jc w:val="left"/>
        <w:rPr>
          <w:sz w:val="19"/>
          <w:sz w:val="19"/>
          <w:szCs w:val="19"/>
        </w:rPr>
      </w:pPr>
      <w:r>
        <w:rPr>
          <w:sz w:val="19"/>
          <w:szCs w:val="19"/>
        </w:rPr>
      </w:r>
      <w:r/>
    </w:p>
    <w:p>
      <w:pPr>
        <w:pStyle w:val="Normal"/>
        <w:ind w:left="278" w:hanging="0"/>
        <w:jc w:val="left"/>
      </w:pPr>
      <w:r>
        <w:rPr>
          <w:rFonts w:eastAsia="Times New Roman" w:cs="Times New Roman"/>
          <w:color w:val="333333"/>
          <w:spacing w:val="0"/>
          <w:w w:val="100"/>
          <w:sz w:val="21"/>
          <w:szCs w:val="21"/>
        </w:rPr>
        <w:t xml:space="preserve">• </w:t>
      </w:r>
      <w:r>
        <w:rPr>
          <w:rFonts w:eastAsia="Times New Roman" w:cs="Times New Roman"/>
          <w:color w:val="333333"/>
          <w:spacing w:val="8"/>
          <w:w w:val="100"/>
          <w:sz w:val="21"/>
          <w:szCs w:val="21"/>
        </w:rPr>
        <w:t xml:space="preserve"> </w:t>
      </w:r>
      <w:hyperlink r:id="rId63">
        <w:r>
          <w:rPr>
            <w:rStyle w:val="InternetLink"/>
            <w:rFonts w:eastAsia="Times New Roman" w:cs="Times New Roman"/>
            <w:color w:val="428AC9"/>
            <w:spacing w:val="0"/>
            <w:w w:val="100"/>
            <w:sz w:val="21"/>
            <w:szCs w:val="21"/>
          </w:rPr>
          <w:t>IBM</w:t>
        </w:r>
        <w:r>
          <w:rPr>
            <w:rStyle w:val="InternetLink"/>
            <w:rFonts w:eastAsia="Times New Roman" w:cs="Times New Roman"/>
            <w:color w:val="428AC9"/>
            <w:spacing w:val="13"/>
            <w:w w:val="100"/>
            <w:sz w:val="21"/>
            <w:szCs w:val="21"/>
          </w:rPr>
          <w:t xml:space="preserve"> </w:t>
        </w:r>
        <w:r>
          <w:rPr>
            <w:rStyle w:val="InternetLink"/>
            <w:rFonts w:eastAsia="Times New Roman" w:cs="Times New Roman"/>
            <w:color w:val="428AC9"/>
            <w:spacing w:val="0"/>
            <w:w w:val="115"/>
            <w:sz w:val="21"/>
            <w:szCs w:val="21"/>
          </w:rPr>
          <w:t>Knowledge</w:t>
        </w:r>
        <w:r>
          <w:rPr>
            <w:rStyle w:val="InternetLink"/>
            <w:rFonts w:eastAsia="Times New Roman" w:cs="Times New Roman"/>
            <w:color w:val="428AC9"/>
            <w:spacing w:val="-7"/>
            <w:w w:val="115"/>
            <w:sz w:val="21"/>
            <w:szCs w:val="21"/>
          </w:rPr>
          <w:t xml:space="preserve"> </w:t>
        </w:r>
        <w:r>
          <w:rPr>
            <w:rStyle w:val="InternetLink"/>
            <w:rFonts w:eastAsia="Times New Roman" w:cs="Times New Roman"/>
            <w:color w:val="428AC9"/>
            <w:spacing w:val="0"/>
            <w:w w:val="115"/>
            <w:sz w:val="21"/>
            <w:szCs w:val="21"/>
          </w:rPr>
          <w:t>Center</w:t>
        </w:r>
        <w:r>
          <w:rPr>
            <w:rStyle w:val="InternetLink"/>
            <w:rFonts w:eastAsia="Times New Roman" w:cs="Times New Roman"/>
            <w:color w:val="428AC9"/>
            <w:spacing w:val="11"/>
            <w:w w:val="115"/>
            <w:sz w:val="21"/>
            <w:szCs w:val="21"/>
          </w:rPr>
          <w:t xml:space="preserve"> </w:t>
        </w:r>
        <w:r>
          <w:rPr>
            <w:rStyle w:val="InternetLink"/>
            <w:rFonts w:eastAsia="Times New Roman" w:cs="Times New Roman"/>
            <w:color w:val="428AC9"/>
            <w:spacing w:val="0"/>
            <w:w w:val="115"/>
            <w:sz w:val="21"/>
            <w:szCs w:val="21"/>
          </w:rPr>
          <w:t>Article</w:t>
        </w:r>
      </w:hyperlink>
      <w:r/>
    </w:p>
    <w:sectPr>
      <w:footerReference w:type="default" r:id="rId64"/>
      <w:type w:val="nextPage"/>
      <w:pgSz w:w="11920" w:h="16838"/>
      <w:pgMar w:left="860" w:right="860" w:header="0" w:top="720" w:footer="198" w:bottom="255" w:gutter="0"/>
      <w:pgNumType w:fmt="decimal"/>
      <w:formProt w:val="false"/>
      <w:textDirection w:val="lrTb"/>
      <w:docGrid w:type="default" w:linePitch="240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lineRule="exact" w:line="200"/>
      <w:jc w:val="left"/>
      <w:rPr>
        <w:sz w:val="20"/>
        <w:sz w:val="20"/>
        <w:szCs w:val="20"/>
      </w:rPr>
    </w:pPr>
    <w:r>
      <w:rPr>
        <w:sz w:val="20"/>
        <w:szCs w:val="20"/>
      </w:rPr>
      <mc:AlternateContent>
        <mc:Choice Requires="wpg">
          <w:drawing>
            <wp:anchor behindDoc="1" distT="0" distB="0" distL="114300" distR="114300" simplePos="0" locked="0" layoutInCell="1" allowOverlap="1" relativeHeight="3">
              <wp:simplePos x="0" y="0"/>
              <wp:positionH relativeFrom="page">
                <wp:posOffset>612775</wp:posOffset>
              </wp:positionH>
              <wp:positionV relativeFrom="page">
                <wp:posOffset>10311130</wp:posOffset>
              </wp:positionV>
              <wp:extent cx="6335395" cy="635"/>
              <wp:effectExtent l="0" t="0" r="0" b="0"/>
              <wp:wrapNone/>
              <wp:docPr id="2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4920" cy="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6334920" cy="0"/>
                        </a:xfrm>
                        <a:prstGeom prst="line">
                          <a:avLst/>
                        </a:prstGeom>
                        <a:ln w="3240">
                          <a:solidFill>
                            <a:srgbClr val="dddddd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style="position:absolute;margin-left:48.25pt;margin-top:811.9pt;width:498.75pt;height:0pt" coordorigin="965,16238" coordsize="9975,0">
              <v:line id="shape_0" from="965,16238" to="10940,16238" stroked="t" style="position:absolute;mso-position-horizontal-relative:page;mso-position-vertical-relative:page">
                <v:stroke color="#dddddd" weight="3240" joinstyle="round" endcap="flat"/>
                <v:fill on="false" o:detectmouseclick="t"/>
              </v:line>
            </v:group>
          </w:pict>
        </mc:Fallback>
      </mc:AlternateContent>
      <mc:AlternateContent>
        <mc:Choice Requires="wpg">
          <w:drawing>
            <wp:anchor behindDoc="1" distT="0" distB="0" distL="114300" distR="114300" simplePos="0" locked="0" layoutInCell="1" allowOverlap="1" relativeHeight="4">
              <wp:simplePos x="0" y="0"/>
              <wp:positionH relativeFrom="page">
                <wp:posOffset>612775</wp:posOffset>
              </wp:positionH>
              <wp:positionV relativeFrom="page">
                <wp:posOffset>10311130</wp:posOffset>
              </wp:positionV>
              <wp:extent cx="6335395" cy="635"/>
              <wp:effectExtent l="0" t="0" r="0" b="0"/>
              <wp:wrapNone/>
              <wp:docPr id="3" name="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4920" cy="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6334920" cy="0"/>
                        </a:xfrm>
                        <a:prstGeom prst="line">
                          <a:avLst/>
                        </a:prstGeom>
                        <a:ln w="3240">
                          <a:solidFill>
                            <a:srgbClr val="dddddd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style="position:absolute;margin-left:48.25pt;margin-top:811.9pt;width:498.75pt;height:0pt" coordorigin="965,16238" coordsize="9975,0">
              <v:line id="shape_0" from="965,16238" to="10940,16238" stroked="t" style="position:absolute;mso-position-horizontal-relative:page;mso-position-vertical-relative:page">
                <v:stroke color="#dddddd" weight="3240" joinstyle="round" endcap="flat"/>
                <v:fill on="false" o:detectmouseclick="t"/>
              </v:lin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29">
              <wp:simplePos x="0" y="0"/>
              <wp:positionH relativeFrom="page">
                <wp:posOffset>6781800</wp:posOffset>
              </wp:positionH>
              <wp:positionV relativeFrom="page">
                <wp:posOffset>10407015</wp:posOffset>
              </wp:positionV>
              <wp:extent cx="178435" cy="139700"/>
              <wp:effectExtent l="0" t="0" r="0" b="0"/>
              <wp:wrapNone/>
              <wp:docPr id="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435" cy="13970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lineRule="exact" w:line="200"/>
                            <w:ind w:left="40" w:hanging="0"/>
                            <w:jc w:val="left"/>
                            <w:rPr>
                              <w:sz w:val="18"/>
                              <w:sz w:val="18"/>
                              <w:szCs w:val="18"/>
                              <w:rFonts w:ascii="Times New Roman" w:hAnsi="Times New Roman" w:eastAsia="Times New Roman" w:cs="Times New Roman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width:14.05pt;height:11pt;mso-wrap-distance-left:9pt;mso-wrap-distance-right:9pt;mso-wrap-distance-top:0pt;mso-wrap-distance-bottom:0pt;margin-top:819.45pt;mso-position-vertical-relative:page;margin-left:534pt;mso-position-horizontal-relative:page">
              <v:textbox inset="0in,0in,0in,0in">
                <w:txbxContent>
                  <w:p>
                    <w:pPr>
                      <w:pStyle w:val="FrameContents"/>
                      <w:spacing w:lineRule="exact" w:line="200"/>
                      <w:ind w:left="40" w:hanging="0"/>
                      <w:jc w:val="left"/>
                      <w:rPr>
                        <w:sz w:val="18"/>
                        <w:sz w:val="18"/>
                        <w:szCs w:val="18"/>
                        <w:rFonts w:ascii="Times New Roman" w:hAnsi="Times New Roman" w:eastAsia="Times New Roman" w:cs="Times New Roman"/>
                      </w:rPr>
                    </w:pPr>
                    <w:r>
                      <w:rPr/>
                      <w:fldChar w:fldCharType="begin"/>
                    </w:r>
                    <w:r>
                      <w:instrText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30">
              <wp:simplePos x="0" y="0"/>
              <wp:positionH relativeFrom="page">
                <wp:posOffset>600075</wp:posOffset>
              </wp:positionH>
              <wp:positionV relativeFrom="page">
                <wp:posOffset>10407015</wp:posOffset>
              </wp:positionV>
              <wp:extent cx="178435" cy="139700"/>
              <wp:effectExtent l="0" t="0" r="0" b="0"/>
              <wp:wrapNone/>
              <wp:docPr id="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435" cy="13970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lineRule="exact" w:line="200"/>
                            <w:ind w:left="40" w:hanging="0"/>
                            <w:jc w:val="left"/>
                            <w:rPr>
                              <w:sz w:val="18"/>
                              <w:sz w:val="18"/>
                              <w:szCs w:val="18"/>
                              <w:rFonts w:ascii="Times New Roman" w:hAnsi="Times New Roman" w:eastAsia="Times New Roman" w:cs="Times New Roman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width:14.05pt;height:11pt;mso-wrap-distance-left:9pt;mso-wrap-distance-right:9pt;mso-wrap-distance-top:0pt;mso-wrap-distance-bottom:0pt;margin-top:819.45pt;mso-position-vertical-relative:page;margin-left:47.25pt;mso-position-horizontal-relative:page">
              <v:textbox inset="0in,0in,0in,0in">
                <w:txbxContent>
                  <w:p>
                    <w:pPr>
                      <w:pStyle w:val="FrameContents"/>
                      <w:spacing w:lineRule="exact" w:line="200"/>
                      <w:ind w:left="40" w:hanging="0"/>
                      <w:jc w:val="left"/>
                      <w:rPr>
                        <w:sz w:val="18"/>
                        <w:sz w:val="18"/>
                        <w:szCs w:val="18"/>
                        <w:rFonts w:ascii="Times New Roman" w:hAnsi="Times New Roman" w:eastAsia="Times New Roman" w:cs="Times New Roman"/>
                      </w:rPr>
                    </w:pPr>
                    <w:r>
                      <w:rPr/>
                      <w:fldChar w:fldCharType="begin"/>
                    </w:r>
                    <w:r>
                      <w:instrText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/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</w:pPr>
    <w:r>
      <w:rPr/>
    </w:r>
    <w:r/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</w:pPr>
    <w:r>
      <w:rPr/>
    </w:r>
    <w:r/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</w:pPr>
    <w:r>
      <w:rPr/>
    </w:r>
    <w:r/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</w:pPr>
    <w:r>
      <w:rPr/>
    </w:r>
    <w:r/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</w:pPr>
    <w:r>
      <w:rPr/>
    </w:r>
    <w:r/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</w:pPr>
    <w:r>
      <w:rPr/>
    </w:r>
    <w:r/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</w:pPr>
    <w:r>
      <w:rPr/>
    </w:r>
    <w:r/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</w:pPr>
    <w:r>
      <w:rPr/>
    </w:r>
    <w:r/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</w:pPr>
    <w:r>
      <w:rPr/>
    </w:r>
    <w:r/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</w:pPr>
    <w:r>
      <w:rPr/>
    </w:r>
    <w:r/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</w:pPr>
    <w:r>
      <w:rPr/>
    </w:r>
    <w:r/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</w:pPr>
    <w:r>
      <w:rPr/>
    </w:r>
    <w:r/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</w:pPr>
    <w:r>
      <w:rPr/>
    </w:r>
    <w:r/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</w:pPr>
    <w:r>
      <w:rPr/>
    </w:r>
    <w:r/>
  </w:p>
</w:ftr>
</file>

<file path=word/settings.xml><?xml version="1.0" encoding="utf-8"?>
<w:settings xmlns:w="http://schemas.openxmlformats.org/wordprocessingml/2006/main">
  <w:zoom w:percent="108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/>
    </w:pPrDefault>
  </w:docDefaults>
  <w:latentStyles w:count="267" w:defQFormat="0" w:defUnhideWhenUsed="1" w:defSemiHidden="1" w:defUIPriority="99" w:defLockedState="0">
    <w:lsdException w:qFormat="1" w:unhideWhenUsed="0" w:semiHidden="0" w:uiPriority="0" w:name="Normal"/>
    <w:lsdException w:qFormat="1" w:unhideWhenUsed="0" w:semiHidden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0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unhideWhenUsed="0" w:semiHidden="0" w:uiPriority="10" w:name="Title"/>
    <w:lsdException w:uiPriority="1" w:name="Default Paragraph Font"/>
    <w:lsdException w:qFormat="1" w:unhideWhenUsed="0" w:semiHidden="0" w:uiPriority="11" w:name="Subtitle"/>
    <w:lsdException w:qFormat="1" w:unhideWhenUsed="0" w:semiHidden="0" w:uiPriority="22" w:name="Strong"/>
    <w:lsdException w:qFormat="1" w:unhideWhenUsed="0" w:semiHidden="0" w:uiPriority="20" w:name="Emphasis"/>
    <w:lsdException w:unhideWhenUsed="0" w:semiHidden="0" w:uiPriority="59" w:name="Table Grid"/>
    <w:lsdException w:unhideWhenUsed="0" w:name="Placeholder Text"/>
    <w:lsdException w:qFormat="1" w:unhideWhenUsed="0" w:semiHidden="0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qFormat="1" w:unhideWhenUsed="0" w:semiHidden="0" w:uiPriority="34" w:name="List Paragraph"/>
    <w:lsdException w:qFormat="1" w:unhideWhenUsed="0" w:semiHidden="0" w:uiPriority="29" w:name="Quote"/>
    <w:lsdException w:qFormat="1" w:unhideWhenUsed="0" w:semiHidden="0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qFormat="1" w:unhideWhenUsed="0" w:semiHidden="0" w:uiPriority="19" w:name="Subtle Emphasis"/>
    <w:lsdException w:qFormat="1" w:unhideWhenUsed="0" w:semiHidden="0" w:uiPriority="21" w:name="Intense Emphasis"/>
    <w:lsdException w:qFormat="1" w:unhideWhenUsed="0" w:semiHidden="0" w:uiPriority="31" w:name="Subtle Reference"/>
    <w:lsdException w:qFormat="1" w:unhideWhenUsed="0" w:semiHidden="0" w:uiPriority="32" w:name="Intense Reference"/>
    <w:lsdException w:qFormat="1" w:unhideWhenUsed="0" w:semiHidden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rsid w:val="001b3490"/>
    <w:pPr>
      <w:widowControl/>
      <w:suppressAutoHyphens w:val="true"/>
      <w:bidi w:val="0"/>
      <w:jc w:val="left"/>
    </w:pPr>
    <w:rPr>
      <w:rFonts w:ascii="Times New Roman" w:hAnsi="Times New Roman" w:eastAsia="Times New Roman" w:cs="Times New Roman"/>
      <w:color w:val="auto"/>
      <w:sz w:val="20"/>
      <w:szCs w:val="20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spacing w:before="240" w:after="6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spacing w:before="240" w:after="6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spacing w:before="240" w:after="6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spacing w:before="240" w:after="60"/>
      <w:outlineLvl w:val="3"/>
    </w:pPr>
    <w:rPr>
      <w:rFonts w:ascii="Calibri" w:hAnsi="Calibri" w:eastAsia="" w:cs="" w:asciiTheme="minorHAnsi" w:cstheme="minorBidi" w:eastAsiaTheme="minorEastAsia" w:hAnsiTheme="minorHAns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spacing w:before="240" w:after="60"/>
      <w:outlineLvl w:val="4"/>
    </w:pPr>
    <w:rPr>
      <w:rFonts w:ascii="Calibri" w:hAnsi="Calibri" w:eastAsia="" w:cs="" w:asciiTheme="minorHAnsi" w:cstheme="minorBidi" w:eastAsiaTheme="minorEastAsia" w:hAnsiTheme="minorHAns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spacing w:before="240" w:after="60"/>
      <w:outlineLvl w:val="6"/>
    </w:pPr>
    <w:rPr>
      <w:rFonts w:ascii="Calibri" w:hAnsi="Calibri" w:eastAsia="" w:cs="" w:asciiTheme="minorHAnsi" w:cstheme="minorBidi" w:eastAsiaTheme="minorEastAsia" w:hAnsiTheme="minorHAns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spacing w:before="240" w:after="60"/>
      <w:outlineLvl w:val="7"/>
    </w:pPr>
    <w:rPr>
      <w:rFonts w:ascii="Calibri" w:hAnsi="Calibri" w:eastAsia="" w:cs="" w:asciiTheme="minorHAnsi" w:cstheme="minorBidi" w:eastAsiaTheme="minorEastAsia" w:hAnsiTheme="minorHAns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spacing w:before="240" w:after="60"/>
      <w:outlineLvl w:val="8"/>
    </w:pPr>
    <w:rPr>
      <w:rFonts w:ascii="Cambria" w:hAnsi="Cambria" w:eastAsia="" w:cs="" w:asciiTheme="majorHAnsi" w:cstheme="majorBidi" w:eastAsiaTheme="majorEastAsia" w:hAnsiTheme="majorHAnsi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Heading1Char" w:customStyle="1">
    <w:name w:val="Heading 1 Char"/>
    <w:basedOn w:val="DefaultParagraphFont"/>
    <w:link w:val="Heading1"/>
    <w:uiPriority w:val="9"/>
    <w:rsid w:val="001b3490"/>
    <w:rPr>
      <w:rFonts w:ascii="Cambria" w:hAnsi="Cambria" w:eastAsia="" w:cs="" w:asciiTheme="majorHAnsi" w:cstheme="majorBidi" w:eastAsiaTheme="majorEastAsia" w:hAnsiTheme="majorHAnsi"/>
      <w:b/>
      <w:bCs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1b3490"/>
    <w:rPr>
      <w:rFonts w:ascii="Cambria" w:hAnsi="Cambria" w:eastAsia="" w:cs="" w:asciiTheme="majorHAnsi" w:cstheme="majorBidi" w:eastAsiaTheme="majorEastAsia" w:hAnsiTheme="majorHAnsi"/>
      <w:b/>
      <w:bCs/>
      <w:i/>
      <w:iCs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1b3490"/>
    <w:rPr>
      <w:rFonts w:ascii="Cambria" w:hAnsi="Cambria" w:eastAsia="" w:cs="" w:asciiTheme="majorHAnsi" w:cstheme="majorBidi" w:eastAsiaTheme="majorEastAsia" w:hAnsiTheme="majorHAnsi"/>
      <w:b/>
      <w:bCs/>
      <w:sz w:val="26"/>
      <w:szCs w:val="26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1b3490"/>
    <w:rPr>
      <w:rFonts w:ascii="Calibri" w:hAnsi="Calibri" w:eastAsia="" w:cs="" w:asciiTheme="minorHAnsi" w:cstheme="minorBidi" w:eastAsiaTheme="minorEastAsia" w:hAnsiTheme="minorHAnsi"/>
      <w:b/>
      <w:bCs/>
      <w:sz w:val="28"/>
      <w:szCs w:val="28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1b3490"/>
    <w:rPr>
      <w:rFonts w:ascii="Calibri" w:hAnsi="Calibri" w:eastAsia="" w:cs="" w:asciiTheme="minorHAnsi" w:cstheme="minorBidi" w:eastAsiaTheme="minorEastAsia" w:hAnsiTheme="minorHAnsi"/>
      <w:b/>
      <w:bCs/>
      <w:i/>
      <w:iCs/>
      <w:sz w:val="26"/>
      <w:szCs w:val="26"/>
    </w:rPr>
  </w:style>
  <w:style w:type="character" w:styleId="Heading6Char" w:customStyle="1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1b3490"/>
    <w:rPr>
      <w:rFonts w:ascii="Calibri" w:hAnsi="Calibri" w:eastAsia="" w:cs="" w:asciiTheme="minorHAnsi" w:cstheme="minorBidi" w:eastAsiaTheme="minorEastAsia" w:hAnsiTheme="minorHAnsi"/>
      <w:sz w:val="24"/>
      <w:szCs w:val="24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1b3490"/>
    <w:rPr>
      <w:rFonts w:ascii="Calibri" w:hAnsi="Calibri" w:eastAsia="" w:cs="" w:asciiTheme="minorHAnsi" w:cstheme="minorBidi" w:eastAsiaTheme="minorEastAsia" w:hAnsiTheme="minorHAnsi"/>
      <w:i/>
      <w:iCs/>
      <w:sz w:val="24"/>
      <w:szCs w:val="24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1b3490"/>
    <w:rPr>
      <w:rFonts w:ascii="Cambria" w:hAnsi="Cambria" w:eastAsia="" w:cs="" w:asciiTheme="majorHAnsi" w:cstheme="majorBidi" w:eastAsiaTheme="majorEastAsia" w:hAnsiTheme="majorHAnsi"/>
      <w:sz w:val="22"/>
      <w:szCs w:val="22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WenQuanYi Zen Hei Sharp" w:cs="Lohit Devanagari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Lohit Devanagari"/>
    </w:rPr>
  </w:style>
  <w:style w:type="paragraph" w:styleId="Footer">
    <w:name w:val="Footer"/>
    <w:basedOn w:val="Normal"/>
    <w:pPr/>
    <w:rPr/>
  </w:style>
  <w:style w:type="paragraph" w:styleId="FrameContents">
    <w:name w:val="Frame Contents"/>
    <w:basedOn w:val="Normal"/>
    <w:pPr/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oter" Target="footer1.xml"/><Relationship Id="rId5" Type="http://schemas.openxmlformats.org/officeDocument/2006/relationships/hyperlink" Target="mailto:56a238594c9e6f5085000382@wastest02-" TargetMode="External"/><Relationship Id="rId6" Type="http://schemas.openxmlformats.org/officeDocument/2006/relationships/footer" Target="footer2.xml"/><Relationship Id="rId7" Type="http://schemas.openxmlformats.org/officeDocument/2006/relationships/hyperlink" Target="mailto:56a22db54c9e6fb13e0003c4@wastest02-test.example.com" TargetMode="External"/><Relationship Id="rId8" Type="http://schemas.openxmlformats.org/officeDocument/2006/relationships/hyperlink" Target="http://www.openshift.com/legal" TargetMode="External"/><Relationship Id="rId9" Type="http://schemas.openxmlformats.org/officeDocument/2006/relationships/footer" Target="footer3.xml"/><Relationship Id="rId10" Type="http://schemas.openxmlformats.org/officeDocument/2006/relationships/footer" Target="footer4.xml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footer" Target="footer5.xml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footer" Target="footer6.xml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footer" Target="footer7.xml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footer" Target="footer8.xml"/><Relationship Id="rId29" Type="http://schemas.openxmlformats.org/officeDocument/2006/relationships/image" Target="media/image17.jpeg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33" Type="http://schemas.openxmlformats.org/officeDocument/2006/relationships/footer" Target="footer9.xml"/><Relationship Id="rId34" Type="http://schemas.openxmlformats.org/officeDocument/2006/relationships/image" Target="media/image21.jpeg"/><Relationship Id="rId35" Type="http://schemas.openxmlformats.org/officeDocument/2006/relationships/image" Target="media/image22.jpeg"/><Relationship Id="rId36" Type="http://schemas.openxmlformats.org/officeDocument/2006/relationships/image" Target="media/image23.jpeg"/><Relationship Id="rId37" Type="http://schemas.openxmlformats.org/officeDocument/2006/relationships/image" Target="media/image24.jpeg"/><Relationship Id="rId38" Type="http://schemas.openxmlformats.org/officeDocument/2006/relationships/footer" Target="footer10.xml"/><Relationship Id="rId39" Type="http://schemas.openxmlformats.org/officeDocument/2006/relationships/image" Target="media/image25.jpeg"/><Relationship Id="rId40" Type="http://schemas.openxmlformats.org/officeDocument/2006/relationships/image" Target="media/image26.jpeg"/><Relationship Id="rId41" Type="http://schemas.openxmlformats.org/officeDocument/2006/relationships/image" Target="media/image27.jpeg"/><Relationship Id="rId42" Type="http://schemas.openxmlformats.org/officeDocument/2006/relationships/image" Target="media/image28.jpeg"/><Relationship Id="rId43" Type="http://schemas.openxmlformats.org/officeDocument/2006/relationships/footer" Target="footer11.xml"/><Relationship Id="rId44" Type="http://schemas.openxmlformats.org/officeDocument/2006/relationships/image" Target="media/image29.jpeg"/><Relationship Id="rId45" Type="http://schemas.openxmlformats.org/officeDocument/2006/relationships/image" Target="media/image30.jpeg"/><Relationship Id="rId46" Type="http://schemas.openxmlformats.org/officeDocument/2006/relationships/image" Target="media/image31.jpeg"/><Relationship Id="rId47" Type="http://schemas.openxmlformats.org/officeDocument/2006/relationships/image" Target="media/image32.jpeg"/><Relationship Id="rId48" Type="http://schemas.openxmlformats.org/officeDocument/2006/relationships/image" Target="media/image33.jpeg"/><Relationship Id="rId49" Type="http://schemas.openxmlformats.org/officeDocument/2006/relationships/image" Target="media/image34.jpeg"/><Relationship Id="rId50" Type="http://schemas.openxmlformats.org/officeDocument/2006/relationships/footer" Target="footer12.xml"/><Relationship Id="rId51" Type="http://schemas.openxmlformats.org/officeDocument/2006/relationships/image" Target="media/image35.jpeg"/><Relationship Id="rId52" Type="http://schemas.openxmlformats.org/officeDocument/2006/relationships/image" Target="media/image36.jpeg"/><Relationship Id="rId53" Type="http://schemas.openxmlformats.org/officeDocument/2006/relationships/image" Target="media/image37.jpeg"/><Relationship Id="rId54" Type="http://schemas.openxmlformats.org/officeDocument/2006/relationships/image" Target="media/image38.jpeg"/><Relationship Id="rId55" Type="http://schemas.openxmlformats.org/officeDocument/2006/relationships/image" Target="media/image39.jpeg"/><Relationship Id="rId56" Type="http://schemas.openxmlformats.org/officeDocument/2006/relationships/image" Target="media/image40.jpeg"/><Relationship Id="rId57" Type="http://schemas.openxmlformats.org/officeDocument/2006/relationships/footer" Target="footer13.xml"/><Relationship Id="rId58" Type="http://schemas.openxmlformats.org/officeDocument/2006/relationships/image" Target="media/image41.jpeg"/><Relationship Id="rId59" Type="http://schemas.openxmlformats.org/officeDocument/2006/relationships/image" Target="media/image42.jpeg"/><Relationship Id="rId60" Type="http://schemas.openxmlformats.org/officeDocument/2006/relationships/footer" Target="footer14.xml"/><Relationship Id="rId61" Type="http://schemas.openxmlformats.org/officeDocument/2006/relationships/hyperlink" Target="https://github.com/rhtconsulting/ose2-was-frb-cart" TargetMode="External"/><Relationship Id="rId62" Type="http://schemas.openxmlformats.org/officeDocument/2006/relationships/hyperlink" Target="https://github.com/rhtconsulting/ose2-oracle-frb-cart" TargetMode="External"/><Relationship Id="rId63" Type="http://schemas.openxmlformats.org/officeDocument/2006/relationships/hyperlink" Target="https://www-01.ibm.com/support/knowledgecenter/SSEQTP_7.0.0/com.ibm.websphere.nd.doc/info/ae/ae/twim_fedmap_datasconf.html" TargetMode="External"/><Relationship Id="rId64" Type="http://schemas.openxmlformats.org/officeDocument/2006/relationships/footer" Target="footer15.xml"/><Relationship Id="rId65" Type="http://schemas.openxmlformats.org/officeDocument/2006/relationships/fontTable" Target="fontTable.xml"/><Relationship Id="rId66" Type="http://schemas.openxmlformats.org/officeDocument/2006/relationships/settings" Target="settings.xml"/><Relationship Id="rId6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LibreOffice/4.3.7.2$Linux_X86_64 LibreOffice_project/430$Build-2</Application>
  <Paragraphs>183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language>en-US</dc:language>
  <cp:lastModifiedBy>kfrankli </cp:lastModifiedBy>
  <dcterms:modified xsi:type="dcterms:W3CDTF">2016-01-25T17:05:06Z</dcterms:modified>
  <cp:revision>1</cp:revision>
</cp:coreProperties>
</file>